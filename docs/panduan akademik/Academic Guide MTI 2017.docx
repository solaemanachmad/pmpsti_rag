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719F" w14:textId="77777777" w:rsidR="002D08CD" w:rsidRPr="00DE4341" w:rsidRDefault="007D153D">
      <w:pPr>
        <w:jc w:val="center"/>
        <w:rPr>
          <w:sz w:val="40"/>
          <w:lang w:val="id-ID"/>
        </w:rPr>
      </w:pPr>
      <w:r w:rsidRPr="00DE4341">
        <w:rPr>
          <w:noProof/>
          <w:sz w:val="40"/>
          <w:lang w:val="id-ID" w:eastAsia="en-GB"/>
        </w:rPr>
        <w:drawing>
          <wp:anchor distT="0" distB="0" distL="114300" distR="114300" simplePos="0" relativeHeight="251649024" behindDoc="0" locked="0" layoutInCell="1" allowOverlap="1" wp14:anchorId="37EC099B" wp14:editId="75394357">
            <wp:simplePos x="0" y="0"/>
            <wp:positionH relativeFrom="column">
              <wp:posOffset>2076450</wp:posOffset>
            </wp:positionH>
            <wp:positionV relativeFrom="paragraph">
              <wp:posOffset>68580</wp:posOffset>
            </wp:positionV>
            <wp:extent cx="1343660" cy="137541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660" cy="1375410"/>
                    </a:xfrm>
                    <a:prstGeom prst="rect">
                      <a:avLst/>
                    </a:prstGeom>
                    <a:noFill/>
                    <a:ln>
                      <a:noFill/>
                    </a:ln>
                  </pic:spPr>
                </pic:pic>
              </a:graphicData>
            </a:graphic>
            <wp14:sizeRelH relativeFrom="page">
              <wp14:pctWidth>0</wp14:pctWidth>
            </wp14:sizeRelH>
            <wp14:sizeRelV relativeFrom="page">
              <wp14:pctHeight>0</wp14:pctHeight>
            </wp14:sizeRelV>
          </wp:anchor>
        </w:drawing>
      </w:r>
      <w:r w:rsidR="001766D6" w:rsidRPr="00DE4341">
        <w:rPr>
          <w:sz w:val="40"/>
          <w:lang w:val="id-ID"/>
        </w:rPr>
        <w:t>a</w:t>
      </w:r>
    </w:p>
    <w:p w14:paraId="1DCAB728" w14:textId="77777777" w:rsidR="002D08CD" w:rsidRPr="00DE4341" w:rsidRDefault="002D08CD">
      <w:pPr>
        <w:tabs>
          <w:tab w:val="left" w:pos="5529"/>
        </w:tabs>
        <w:jc w:val="center"/>
        <w:rPr>
          <w:sz w:val="40"/>
          <w:lang w:val="id-ID"/>
        </w:rPr>
      </w:pPr>
    </w:p>
    <w:p w14:paraId="04E13D92" w14:textId="77777777" w:rsidR="002D08CD" w:rsidRPr="00DE4341" w:rsidRDefault="002D08CD">
      <w:pPr>
        <w:tabs>
          <w:tab w:val="left" w:pos="5529"/>
        </w:tabs>
        <w:jc w:val="center"/>
        <w:rPr>
          <w:sz w:val="40"/>
          <w:lang w:val="id-ID"/>
        </w:rPr>
      </w:pPr>
    </w:p>
    <w:p w14:paraId="5003BAD1" w14:textId="77777777" w:rsidR="002D08CD" w:rsidRPr="00DE4341" w:rsidRDefault="002D08CD">
      <w:pPr>
        <w:jc w:val="center"/>
        <w:rPr>
          <w:sz w:val="40"/>
          <w:lang w:val="id-ID"/>
        </w:rPr>
      </w:pPr>
    </w:p>
    <w:p w14:paraId="3A22C748" w14:textId="77777777" w:rsidR="002D08CD" w:rsidRPr="00DE4341" w:rsidRDefault="002D08CD">
      <w:pPr>
        <w:jc w:val="center"/>
        <w:rPr>
          <w:sz w:val="40"/>
          <w:lang w:val="id-ID"/>
        </w:rPr>
      </w:pPr>
    </w:p>
    <w:p w14:paraId="6343E973" w14:textId="77777777" w:rsidR="002D08CD" w:rsidRPr="00DE4341" w:rsidRDefault="002D08CD">
      <w:pPr>
        <w:jc w:val="center"/>
        <w:rPr>
          <w:sz w:val="40"/>
          <w:lang w:val="id-ID"/>
        </w:rPr>
      </w:pPr>
    </w:p>
    <w:p w14:paraId="3F5FC7E1" w14:textId="77777777" w:rsidR="000E5110" w:rsidRPr="00DE4341" w:rsidRDefault="00542B06">
      <w:pPr>
        <w:jc w:val="center"/>
        <w:rPr>
          <w:b/>
          <w:sz w:val="72"/>
          <w:szCs w:val="72"/>
          <w:lang w:val="id-ID"/>
        </w:rPr>
      </w:pPr>
      <w:r w:rsidRPr="00DE4341">
        <w:rPr>
          <w:b/>
          <w:sz w:val="72"/>
          <w:szCs w:val="72"/>
          <w:lang w:val="id-ID"/>
        </w:rPr>
        <w:t xml:space="preserve">PANDUAN AKADEMIK </w:t>
      </w:r>
    </w:p>
    <w:p w14:paraId="5883DA2E" w14:textId="77777777" w:rsidR="00542B06" w:rsidRPr="00DE4341" w:rsidRDefault="00542B06">
      <w:pPr>
        <w:jc w:val="center"/>
        <w:rPr>
          <w:sz w:val="72"/>
          <w:szCs w:val="72"/>
          <w:lang w:val="id-ID"/>
        </w:rPr>
      </w:pPr>
    </w:p>
    <w:p w14:paraId="5555EF93" w14:textId="77777777" w:rsidR="00CF4A2C" w:rsidRPr="00DE4341" w:rsidRDefault="004E473A">
      <w:pPr>
        <w:jc w:val="center"/>
        <w:rPr>
          <w:sz w:val="72"/>
          <w:szCs w:val="72"/>
          <w:lang w:val="id-ID"/>
        </w:rPr>
      </w:pPr>
      <w:r w:rsidRPr="00DE4341">
        <w:rPr>
          <w:sz w:val="72"/>
          <w:szCs w:val="72"/>
          <w:lang w:val="id-ID"/>
        </w:rPr>
        <w:t xml:space="preserve">Program Studi </w:t>
      </w:r>
      <w:r w:rsidR="002B0CC7" w:rsidRPr="00DE4341">
        <w:rPr>
          <w:sz w:val="72"/>
          <w:szCs w:val="72"/>
          <w:lang w:val="id-ID"/>
        </w:rPr>
        <w:t>Magister</w:t>
      </w:r>
      <w:r w:rsidRPr="00DE4341">
        <w:rPr>
          <w:sz w:val="72"/>
          <w:szCs w:val="72"/>
          <w:lang w:val="id-ID"/>
        </w:rPr>
        <w:t xml:space="preserve"> </w:t>
      </w:r>
    </w:p>
    <w:p w14:paraId="5CD4C493" w14:textId="77777777" w:rsidR="004E473A" w:rsidRPr="00DE4341" w:rsidRDefault="004E473A">
      <w:pPr>
        <w:jc w:val="center"/>
        <w:rPr>
          <w:sz w:val="72"/>
          <w:szCs w:val="72"/>
          <w:lang w:val="id-ID"/>
        </w:rPr>
      </w:pPr>
      <w:r w:rsidRPr="00DE4341">
        <w:rPr>
          <w:sz w:val="72"/>
          <w:szCs w:val="72"/>
          <w:lang w:val="id-ID"/>
        </w:rPr>
        <w:t>Tek</w:t>
      </w:r>
      <w:r w:rsidR="002B0CC7" w:rsidRPr="00DE4341">
        <w:rPr>
          <w:sz w:val="72"/>
          <w:szCs w:val="72"/>
          <w:lang w:val="id-ID"/>
        </w:rPr>
        <w:t>nologi Informasi</w:t>
      </w:r>
      <w:r w:rsidRPr="00DE4341">
        <w:rPr>
          <w:sz w:val="72"/>
          <w:szCs w:val="72"/>
          <w:lang w:val="id-ID"/>
        </w:rPr>
        <w:t xml:space="preserve"> </w:t>
      </w:r>
    </w:p>
    <w:p w14:paraId="69862400" w14:textId="77777777" w:rsidR="000E5110" w:rsidRPr="00DE4341" w:rsidRDefault="000E5110">
      <w:pPr>
        <w:jc w:val="center"/>
        <w:rPr>
          <w:sz w:val="72"/>
          <w:szCs w:val="72"/>
          <w:lang w:val="id-ID"/>
        </w:rPr>
      </w:pPr>
    </w:p>
    <w:p w14:paraId="5A2003B8" w14:textId="77777777" w:rsidR="00046ACC" w:rsidRPr="00DE4341" w:rsidRDefault="00DB6E9B">
      <w:pPr>
        <w:jc w:val="center"/>
        <w:rPr>
          <w:sz w:val="72"/>
          <w:szCs w:val="72"/>
          <w:lang w:val="id-ID"/>
        </w:rPr>
      </w:pPr>
      <w:r w:rsidRPr="00DE4341">
        <w:rPr>
          <w:sz w:val="72"/>
          <w:szCs w:val="72"/>
          <w:lang w:val="id-ID"/>
        </w:rPr>
        <w:t>201</w:t>
      </w:r>
      <w:r w:rsidR="002B0CC7" w:rsidRPr="00DE4341">
        <w:rPr>
          <w:sz w:val="72"/>
          <w:szCs w:val="72"/>
          <w:lang w:val="id-ID"/>
        </w:rPr>
        <w:t>7</w:t>
      </w:r>
    </w:p>
    <w:p w14:paraId="193B7D04" w14:textId="77777777" w:rsidR="00BD6BB4" w:rsidRPr="00DE4341" w:rsidRDefault="00BD6BB4">
      <w:pPr>
        <w:jc w:val="center"/>
        <w:rPr>
          <w:sz w:val="72"/>
          <w:szCs w:val="72"/>
          <w:lang w:val="id-ID"/>
        </w:rPr>
      </w:pPr>
    </w:p>
    <w:p w14:paraId="1A37CDC2" w14:textId="77777777" w:rsidR="00BD6BB4" w:rsidRPr="00DE4341" w:rsidRDefault="00BD6BB4">
      <w:pPr>
        <w:jc w:val="center"/>
        <w:rPr>
          <w:sz w:val="72"/>
          <w:szCs w:val="72"/>
          <w:lang w:val="id-ID"/>
        </w:rPr>
      </w:pPr>
    </w:p>
    <w:p w14:paraId="69DD5401" w14:textId="77777777" w:rsidR="00BD6BB4" w:rsidRPr="00DE4341" w:rsidRDefault="00BD6BB4">
      <w:pPr>
        <w:jc w:val="center"/>
        <w:rPr>
          <w:sz w:val="72"/>
          <w:szCs w:val="72"/>
          <w:lang w:val="id-ID"/>
        </w:rPr>
      </w:pPr>
    </w:p>
    <w:p w14:paraId="6AECA3F8" w14:textId="77777777" w:rsidR="00BD6BB4" w:rsidRPr="00DE4341" w:rsidRDefault="00BD6BB4">
      <w:pPr>
        <w:jc w:val="center"/>
        <w:rPr>
          <w:sz w:val="72"/>
          <w:szCs w:val="72"/>
          <w:lang w:val="id-ID"/>
        </w:rPr>
      </w:pPr>
    </w:p>
    <w:p w14:paraId="135B59BB" w14:textId="77777777" w:rsidR="00BD6BB4" w:rsidRPr="00DE4341" w:rsidRDefault="00BD6BB4">
      <w:pPr>
        <w:jc w:val="center"/>
        <w:rPr>
          <w:sz w:val="72"/>
          <w:szCs w:val="72"/>
          <w:lang w:val="id-ID"/>
        </w:rPr>
      </w:pPr>
    </w:p>
    <w:p w14:paraId="328E1F7E" w14:textId="77777777" w:rsidR="002B0CC7" w:rsidRPr="00DE4341" w:rsidRDefault="002B0CC7">
      <w:pPr>
        <w:jc w:val="center"/>
        <w:rPr>
          <w:sz w:val="40"/>
          <w:szCs w:val="72"/>
          <w:lang w:val="id-ID"/>
        </w:rPr>
      </w:pPr>
      <w:r w:rsidRPr="00DE4341">
        <w:rPr>
          <w:sz w:val="40"/>
          <w:szCs w:val="72"/>
          <w:lang w:val="id-ID"/>
        </w:rPr>
        <w:t>Departemen</w:t>
      </w:r>
      <w:r w:rsidR="000E5110" w:rsidRPr="00DE4341">
        <w:rPr>
          <w:sz w:val="40"/>
          <w:szCs w:val="72"/>
          <w:lang w:val="id-ID"/>
        </w:rPr>
        <w:t xml:space="preserve"> Teknik Elektro dan </w:t>
      </w:r>
    </w:p>
    <w:p w14:paraId="115B0655" w14:textId="77777777" w:rsidR="000E5110" w:rsidRPr="00DE4341" w:rsidRDefault="000E5110">
      <w:pPr>
        <w:jc w:val="center"/>
        <w:rPr>
          <w:sz w:val="40"/>
          <w:szCs w:val="72"/>
          <w:lang w:val="id-ID"/>
        </w:rPr>
      </w:pPr>
      <w:r w:rsidRPr="00DE4341">
        <w:rPr>
          <w:sz w:val="40"/>
          <w:szCs w:val="72"/>
          <w:lang w:val="id-ID"/>
        </w:rPr>
        <w:t xml:space="preserve">Teknologi Informasi </w:t>
      </w:r>
    </w:p>
    <w:p w14:paraId="6C0EB162" w14:textId="77777777" w:rsidR="002D08CD" w:rsidRPr="00DE4341" w:rsidRDefault="004E473A">
      <w:pPr>
        <w:jc w:val="center"/>
        <w:rPr>
          <w:sz w:val="40"/>
          <w:szCs w:val="72"/>
          <w:lang w:val="id-ID"/>
        </w:rPr>
      </w:pPr>
      <w:r w:rsidRPr="00DE4341">
        <w:rPr>
          <w:sz w:val="40"/>
          <w:szCs w:val="72"/>
          <w:lang w:val="id-ID"/>
        </w:rPr>
        <w:t xml:space="preserve">Fakultas Teknik </w:t>
      </w:r>
      <w:r w:rsidR="002D08CD" w:rsidRPr="00DE4341">
        <w:rPr>
          <w:sz w:val="40"/>
          <w:szCs w:val="72"/>
          <w:lang w:val="id-ID"/>
        </w:rPr>
        <w:t xml:space="preserve">Universitas </w:t>
      </w:r>
      <w:proofErr w:type="spellStart"/>
      <w:r w:rsidR="002D08CD" w:rsidRPr="00DE4341">
        <w:rPr>
          <w:sz w:val="40"/>
          <w:szCs w:val="72"/>
          <w:lang w:val="id-ID"/>
        </w:rPr>
        <w:t>Gadjah</w:t>
      </w:r>
      <w:proofErr w:type="spellEnd"/>
      <w:r w:rsidR="002D08CD" w:rsidRPr="00DE4341">
        <w:rPr>
          <w:sz w:val="40"/>
          <w:szCs w:val="72"/>
          <w:lang w:val="id-ID"/>
        </w:rPr>
        <w:t xml:space="preserve"> Mada</w:t>
      </w:r>
    </w:p>
    <w:p w14:paraId="0AB7F9E3" w14:textId="77777777" w:rsidR="002D08CD" w:rsidRPr="00DE4341" w:rsidRDefault="002D08CD">
      <w:pPr>
        <w:jc w:val="center"/>
        <w:rPr>
          <w:b/>
          <w:sz w:val="4"/>
          <w:lang w:val="id-ID"/>
        </w:rPr>
      </w:pPr>
    </w:p>
    <w:p w14:paraId="4EFA218D" w14:textId="77777777" w:rsidR="002D08CD" w:rsidRPr="00DE4341" w:rsidRDefault="002D08CD">
      <w:pPr>
        <w:jc w:val="center"/>
        <w:rPr>
          <w:b/>
          <w:sz w:val="4"/>
          <w:lang w:val="id-ID"/>
        </w:rPr>
      </w:pPr>
    </w:p>
    <w:p w14:paraId="0414B2AE" w14:textId="77777777" w:rsidR="002D08CD" w:rsidRPr="00DE4341" w:rsidRDefault="002D08CD">
      <w:pPr>
        <w:spacing w:line="360" w:lineRule="auto"/>
        <w:jc w:val="both"/>
        <w:rPr>
          <w:lang w:val="id-ID"/>
        </w:rPr>
        <w:sectPr w:rsidR="002D08CD" w:rsidRPr="00DE4341">
          <w:footerReference w:type="even" r:id="rId9"/>
          <w:footerReference w:type="default" r:id="rId10"/>
          <w:footerReference w:type="first" r:id="rId11"/>
          <w:pgSz w:w="11907" w:h="16840" w:code="9"/>
          <w:pgMar w:top="1440" w:right="1800" w:bottom="1440" w:left="1800" w:header="720" w:footer="720" w:gutter="0"/>
          <w:cols w:space="720"/>
          <w:titlePg/>
          <w:docGrid w:linePitch="360"/>
        </w:sectPr>
      </w:pPr>
    </w:p>
    <w:p w14:paraId="29177EED" w14:textId="77777777" w:rsidR="00671421" w:rsidRPr="00DE4341" w:rsidRDefault="00671421" w:rsidP="00BB2BCD">
      <w:pPr>
        <w:pStyle w:val="Heading1"/>
        <w:numPr>
          <w:ilvl w:val="0"/>
          <w:numId w:val="0"/>
        </w:numPr>
        <w:ind w:left="431"/>
        <w:rPr>
          <w:lang w:val="id-ID"/>
        </w:rPr>
      </w:pPr>
      <w:bookmarkStart w:id="0" w:name="_Toc199395237"/>
      <w:bookmarkStart w:id="1" w:name="_Toc248724800"/>
      <w:bookmarkStart w:id="2" w:name="_Toc248724869"/>
      <w:bookmarkStart w:id="3" w:name="_Toc248724955"/>
      <w:bookmarkStart w:id="4" w:name="_Toc248725118"/>
      <w:bookmarkStart w:id="5" w:name="_Toc248725210"/>
      <w:bookmarkStart w:id="6" w:name="_Toc248725302"/>
      <w:bookmarkStart w:id="7" w:name="_Toc248725531"/>
    </w:p>
    <w:p w14:paraId="056D090B" w14:textId="77777777" w:rsidR="002D08CD" w:rsidRPr="00DE4341" w:rsidRDefault="002D08CD" w:rsidP="00BB2BCD">
      <w:pPr>
        <w:pStyle w:val="Heading1"/>
        <w:numPr>
          <w:ilvl w:val="0"/>
          <w:numId w:val="0"/>
        </w:numPr>
        <w:ind w:left="431"/>
        <w:rPr>
          <w:lang w:val="id-ID"/>
        </w:rPr>
      </w:pPr>
      <w:bookmarkStart w:id="8" w:name="_Toc301655791"/>
      <w:r w:rsidRPr="00DE4341">
        <w:rPr>
          <w:lang w:val="id-ID"/>
        </w:rPr>
        <w:t>Kata Pengantar</w:t>
      </w:r>
      <w:bookmarkEnd w:id="0"/>
      <w:bookmarkEnd w:id="1"/>
      <w:bookmarkEnd w:id="2"/>
      <w:bookmarkEnd w:id="3"/>
      <w:bookmarkEnd w:id="4"/>
      <w:bookmarkEnd w:id="5"/>
      <w:bookmarkEnd w:id="6"/>
      <w:bookmarkEnd w:id="7"/>
      <w:bookmarkEnd w:id="8"/>
    </w:p>
    <w:p w14:paraId="43008E4A" w14:textId="77777777" w:rsidR="002D08CD" w:rsidRPr="00DE4341" w:rsidRDefault="002D08CD" w:rsidP="002D08CD">
      <w:pPr>
        <w:rPr>
          <w:lang w:val="id-ID"/>
        </w:rPr>
      </w:pPr>
    </w:p>
    <w:p w14:paraId="075F7591" w14:textId="77777777" w:rsidR="002D08CD" w:rsidRPr="00DE4341" w:rsidRDefault="002D08CD" w:rsidP="002D08CD">
      <w:pPr>
        <w:rPr>
          <w:lang w:val="id-ID"/>
        </w:rPr>
      </w:pPr>
    </w:p>
    <w:p w14:paraId="742DF67E" w14:textId="77777777" w:rsidR="00E2677D" w:rsidRPr="00DE4341" w:rsidRDefault="00E2677D" w:rsidP="00E2677D">
      <w:pPr>
        <w:spacing w:line="360" w:lineRule="auto"/>
        <w:ind w:firstLine="720"/>
        <w:jc w:val="both"/>
        <w:rPr>
          <w:lang w:val="id-ID"/>
        </w:rPr>
      </w:pPr>
      <w:r w:rsidRPr="00DE4341">
        <w:rPr>
          <w:lang w:val="id-ID"/>
        </w:rPr>
        <w:t xml:space="preserve">Puji syukur dipanjatkan </w:t>
      </w:r>
      <w:proofErr w:type="spellStart"/>
      <w:r w:rsidRPr="00DE4341">
        <w:rPr>
          <w:lang w:val="id-ID"/>
        </w:rPr>
        <w:t>kehadirat</w:t>
      </w:r>
      <w:proofErr w:type="spellEnd"/>
      <w:r w:rsidRPr="00DE4341">
        <w:rPr>
          <w:lang w:val="id-ID"/>
        </w:rPr>
        <w:t xml:space="preserve"> Allah SWT atas tersusunnya Buku Panduan Akademik Program Studi </w:t>
      </w:r>
      <w:r w:rsidR="008A157D" w:rsidRPr="00DE4341">
        <w:rPr>
          <w:lang w:val="id-ID"/>
        </w:rPr>
        <w:t>Magister Teknologi Informasi</w:t>
      </w:r>
      <w:r w:rsidRPr="00DE4341">
        <w:rPr>
          <w:lang w:val="id-ID"/>
        </w:rPr>
        <w:t xml:space="preserve"> edisi perdana ini. Buku ini disusun agar dapat digunakan sebagai </w:t>
      </w:r>
      <w:proofErr w:type="spellStart"/>
      <w:r w:rsidRPr="00DE4341">
        <w:rPr>
          <w:i/>
          <w:lang w:val="id-ID"/>
        </w:rPr>
        <w:t>guideline</w:t>
      </w:r>
      <w:proofErr w:type="spellEnd"/>
      <w:r w:rsidRPr="00DE4341">
        <w:rPr>
          <w:lang w:val="id-ID"/>
        </w:rPr>
        <w:t xml:space="preserve"> bagi mahasiswa </w:t>
      </w:r>
      <w:r w:rsidR="00671421" w:rsidRPr="00DE4341">
        <w:rPr>
          <w:lang w:val="id-ID"/>
        </w:rPr>
        <w:t>S2</w:t>
      </w:r>
      <w:r w:rsidR="0083797D" w:rsidRPr="00DE4341">
        <w:rPr>
          <w:lang w:val="id-ID"/>
        </w:rPr>
        <w:t xml:space="preserve"> yang </w:t>
      </w:r>
      <w:r w:rsidRPr="00DE4341">
        <w:rPr>
          <w:lang w:val="id-ID"/>
        </w:rPr>
        <w:t>menempuh studi di program studi ini</w:t>
      </w:r>
      <w:r w:rsidR="0083797D" w:rsidRPr="00DE4341">
        <w:rPr>
          <w:lang w:val="id-ID"/>
        </w:rPr>
        <w:t xml:space="preserve"> sehingga dapat menyelesaikan secara tepat waktu</w:t>
      </w:r>
      <w:r w:rsidRPr="00DE4341">
        <w:rPr>
          <w:lang w:val="id-ID"/>
        </w:rPr>
        <w:t xml:space="preserve">. </w:t>
      </w:r>
    </w:p>
    <w:p w14:paraId="2256302B" w14:textId="77777777" w:rsidR="00671421" w:rsidRPr="00DE4341" w:rsidRDefault="00671421" w:rsidP="00E2677D">
      <w:pPr>
        <w:spacing w:line="360" w:lineRule="auto"/>
        <w:ind w:firstLine="720"/>
        <w:jc w:val="both"/>
        <w:rPr>
          <w:lang w:val="id-ID"/>
        </w:rPr>
      </w:pPr>
      <w:r w:rsidRPr="00DE4341">
        <w:rPr>
          <w:lang w:val="id-ID"/>
        </w:rPr>
        <w:t xml:space="preserve">Buku Panduan Akademik Program Studi </w:t>
      </w:r>
      <w:r w:rsidR="008A157D" w:rsidRPr="00DE4341">
        <w:rPr>
          <w:lang w:val="id-ID"/>
        </w:rPr>
        <w:t xml:space="preserve">Magister Teknologi Informasi </w:t>
      </w:r>
      <w:r w:rsidRPr="00DE4341">
        <w:rPr>
          <w:lang w:val="id-ID"/>
        </w:rPr>
        <w:t xml:space="preserve">ini adalah pelengkap dari Buku Panduan Akademik Jurusan Teknik Elektro dan Teknologi Informasi yang khusus berkaitan dengan penyelenggaraan Program Studi </w:t>
      </w:r>
      <w:r w:rsidR="008A157D" w:rsidRPr="00DE4341">
        <w:rPr>
          <w:lang w:val="id-ID"/>
        </w:rPr>
        <w:t>Magister Teknologi Informasi</w:t>
      </w:r>
      <w:r w:rsidRPr="00DE4341">
        <w:rPr>
          <w:lang w:val="id-ID"/>
        </w:rPr>
        <w:t xml:space="preserve"> FT UGM.</w:t>
      </w:r>
    </w:p>
    <w:p w14:paraId="5F82A6C7" w14:textId="77777777" w:rsidR="00FC5C75" w:rsidRPr="00DE4341" w:rsidRDefault="00BB2BCD" w:rsidP="00BB2BCD">
      <w:pPr>
        <w:spacing w:line="360" w:lineRule="auto"/>
        <w:ind w:firstLine="720"/>
        <w:jc w:val="both"/>
        <w:rPr>
          <w:lang w:val="id-ID"/>
        </w:rPr>
      </w:pPr>
      <w:r w:rsidRPr="00DE4341">
        <w:rPr>
          <w:lang w:val="id-ID"/>
        </w:rPr>
        <w:t xml:space="preserve">Tak ada gading yang tak retak, demikian pula buku ini masih terdapat kekurangan di sana-sini. Oleh karena itu tim penyusun </w:t>
      </w:r>
      <w:r w:rsidR="0091026E" w:rsidRPr="00DE4341">
        <w:rPr>
          <w:lang w:val="id-ID"/>
        </w:rPr>
        <w:t xml:space="preserve">akan sangat berterima kasih apabila para pembaca dapat memberi </w:t>
      </w:r>
      <w:r w:rsidRPr="00DE4341">
        <w:rPr>
          <w:lang w:val="id-ID"/>
        </w:rPr>
        <w:t>saran dan masukan membangun untuk perbaikan dan penyempurnaan buku ini.</w:t>
      </w:r>
    </w:p>
    <w:p w14:paraId="3245133C" w14:textId="77777777" w:rsidR="00FC5C75" w:rsidRPr="00DE4341" w:rsidRDefault="00FC5C75" w:rsidP="002D08CD">
      <w:pPr>
        <w:spacing w:line="360" w:lineRule="auto"/>
        <w:jc w:val="both"/>
        <w:rPr>
          <w:lang w:val="id-ID"/>
        </w:rPr>
      </w:pPr>
    </w:p>
    <w:p w14:paraId="1EFFB0B4" w14:textId="5547A0AE" w:rsidR="00FC5C75" w:rsidRPr="00DE4341" w:rsidRDefault="00FC5C75" w:rsidP="002D08CD">
      <w:pPr>
        <w:spacing w:line="360" w:lineRule="auto"/>
        <w:jc w:val="right"/>
        <w:rPr>
          <w:lang w:val="id-ID"/>
        </w:rPr>
      </w:pPr>
      <w:r w:rsidRPr="00DE4341">
        <w:rPr>
          <w:lang w:val="id-ID"/>
        </w:rPr>
        <w:t xml:space="preserve">Yogyakarta, </w:t>
      </w:r>
      <w:r w:rsidR="005834BB" w:rsidRPr="00DE4341">
        <w:rPr>
          <w:lang w:val="id-ID"/>
        </w:rPr>
        <w:t>6</w:t>
      </w:r>
      <w:r w:rsidR="003B32EA" w:rsidRPr="00DE4341">
        <w:rPr>
          <w:lang w:val="id-ID"/>
        </w:rPr>
        <w:t xml:space="preserve"> </w:t>
      </w:r>
      <w:r w:rsidR="002B0CC7" w:rsidRPr="00DE4341">
        <w:rPr>
          <w:lang w:val="id-ID"/>
        </w:rPr>
        <w:t>Februari</w:t>
      </w:r>
      <w:r w:rsidR="00071FBB" w:rsidRPr="00DE4341">
        <w:rPr>
          <w:lang w:val="id-ID"/>
        </w:rPr>
        <w:t xml:space="preserve"> 201</w:t>
      </w:r>
      <w:r w:rsidR="002B0CC7" w:rsidRPr="00DE4341">
        <w:rPr>
          <w:lang w:val="id-ID"/>
        </w:rPr>
        <w:t>7</w:t>
      </w:r>
    </w:p>
    <w:p w14:paraId="522A9CF1" w14:textId="77777777" w:rsidR="00FC5C75" w:rsidRPr="00DE4341" w:rsidRDefault="00FC5C75" w:rsidP="002D08CD">
      <w:pPr>
        <w:spacing w:line="360" w:lineRule="auto"/>
        <w:jc w:val="right"/>
        <w:rPr>
          <w:lang w:val="id-ID"/>
        </w:rPr>
      </w:pPr>
    </w:p>
    <w:p w14:paraId="47D3A231" w14:textId="77777777" w:rsidR="002D08CD" w:rsidRPr="00DE4341" w:rsidRDefault="002D08CD" w:rsidP="002D08CD">
      <w:pPr>
        <w:spacing w:line="360" w:lineRule="auto"/>
        <w:jc w:val="right"/>
        <w:rPr>
          <w:lang w:val="id-ID"/>
        </w:rPr>
      </w:pPr>
      <w:r w:rsidRPr="00DE4341">
        <w:rPr>
          <w:lang w:val="id-ID"/>
        </w:rPr>
        <w:t xml:space="preserve">Tim Penyusun </w:t>
      </w:r>
    </w:p>
    <w:p w14:paraId="1D020712" w14:textId="77777777" w:rsidR="00FC5C75" w:rsidRPr="00DE4341" w:rsidRDefault="00FC5C75" w:rsidP="002D08CD">
      <w:pPr>
        <w:spacing w:line="360" w:lineRule="auto"/>
        <w:jc w:val="right"/>
        <w:rPr>
          <w:lang w:val="id-ID"/>
        </w:rPr>
      </w:pPr>
    </w:p>
    <w:p w14:paraId="71D60C23" w14:textId="77777777" w:rsidR="002D08CD" w:rsidRPr="00DE4341" w:rsidRDefault="002D08CD" w:rsidP="00A0204B">
      <w:pPr>
        <w:pStyle w:val="Heading1"/>
        <w:numPr>
          <w:ilvl w:val="0"/>
          <w:numId w:val="0"/>
        </w:numPr>
        <w:ind w:left="431"/>
        <w:jc w:val="left"/>
        <w:rPr>
          <w:lang w:val="id-ID"/>
        </w:rPr>
      </w:pPr>
    </w:p>
    <w:p w14:paraId="3B9C894F" w14:textId="77777777" w:rsidR="00BD6656" w:rsidRPr="00DE4341" w:rsidRDefault="00BD6656" w:rsidP="00BD6656">
      <w:pPr>
        <w:rPr>
          <w:lang w:val="id-ID"/>
        </w:rPr>
      </w:pPr>
    </w:p>
    <w:p w14:paraId="7F4C796E" w14:textId="77777777" w:rsidR="00BD6656" w:rsidRPr="00DE4341" w:rsidRDefault="00BD6656" w:rsidP="00BD6656">
      <w:pPr>
        <w:rPr>
          <w:lang w:val="id-ID"/>
        </w:rPr>
      </w:pPr>
    </w:p>
    <w:p w14:paraId="33DB7A15" w14:textId="77777777" w:rsidR="00BD6656" w:rsidRPr="00DE4341" w:rsidRDefault="00BD6656" w:rsidP="00BD6656">
      <w:pPr>
        <w:pStyle w:val="Heading1"/>
        <w:numPr>
          <w:ilvl w:val="0"/>
          <w:numId w:val="0"/>
        </w:numPr>
        <w:rPr>
          <w:lang w:val="id-ID"/>
        </w:rPr>
      </w:pPr>
      <w:r w:rsidRPr="00DE4341">
        <w:rPr>
          <w:lang w:val="id-ID"/>
        </w:rPr>
        <w:br w:type="page"/>
      </w:r>
      <w:bookmarkStart w:id="9" w:name="_Toc301655792"/>
      <w:r w:rsidRPr="00DE4341">
        <w:rPr>
          <w:lang w:val="id-ID"/>
        </w:rPr>
        <w:lastRenderedPageBreak/>
        <w:t>Daftar Isi</w:t>
      </w:r>
      <w:bookmarkEnd w:id="9"/>
    </w:p>
    <w:p w14:paraId="05E73AB2" w14:textId="77777777" w:rsidR="00BD6656" w:rsidRPr="00DE4341" w:rsidRDefault="00BD6656" w:rsidP="00BD6656">
      <w:pPr>
        <w:rPr>
          <w:lang w:val="id-ID"/>
        </w:rPr>
      </w:pPr>
    </w:p>
    <w:p w14:paraId="12C36195" w14:textId="77777777" w:rsidR="00BD6656" w:rsidRPr="00DE4341" w:rsidRDefault="00BD6656" w:rsidP="00BD6656">
      <w:pPr>
        <w:rPr>
          <w:lang w:val="id-ID"/>
        </w:rPr>
      </w:pPr>
    </w:p>
    <w:p w14:paraId="6C835D54" w14:textId="18FAA4FF" w:rsidR="00382665" w:rsidRPr="00DE4341" w:rsidRDefault="00BD6656">
      <w:pPr>
        <w:pStyle w:val="TOC1"/>
        <w:tabs>
          <w:tab w:val="right" w:leader="dot" w:pos="8211"/>
        </w:tabs>
        <w:rPr>
          <w:rFonts w:eastAsia="MS Mincho"/>
          <w:b w:val="0"/>
          <w:noProof/>
          <w:lang w:val="id-ID" w:eastAsia="ja-JP"/>
        </w:rPr>
      </w:pPr>
      <w:r w:rsidRPr="00DE4341">
        <w:rPr>
          <w:lang w:val="id-ID"/>
        </w:rPr>
        <w:fldChar w:fldCharType="begin"/>
      </w:r>
      <w:r w:rsidRPr="00DE4341">
        <w:rPr>
          <w:lang w:val="id-ID"/>
        </w:rPr>
        <w:instrText xml:space="preserve"> TOC \o "1-3" </w:instrText>
      </w:r>
      <w:r w:rsidRPr="00DE4341">
        <w:rPr>
          <w:lang w:val="id-ID"/>
        </w:rPr>
        <w:fldChar w:fldCharType="separate"/>
      </w:r>
      <w:r w:rsidR="00382665" w:rsidRPr="00DE4341">
        <w:rPr>
          <w:noProof/>
          <w:lang w:val="id-ID"/>
        </w:rPr>
        <w:t>Kata Pengantar</w:t>
      </w:r>
      <w:r w:rsidR="00382665" w:rsidRPr="00DE4341">
        <w:rPr>
          <w:noProof/>
          <w:lang w:val="id-ID"/>
        </w:rPr>
        <w:tab/>
      </w:r>
      <w:r w:rsidR="00382665" w:rsidRPr="00DE4341">
        <w:rPr>
          <w:noProof/>
          <w:lang w:val="id-ID"/>
        </w:rPr>
        <w:fldChar w:fldCharType="begin"/>
      </w:r>
      <w:r w:rsidR="00382665" w:rsidRPr="00DE4341">
        <w:rPr>
          <w:noProof/>
          <w:lang w:val="id-ID"/>
        </w:rPr>
        <w:instrText xml:space="preserve"> PAGEREF _Toc301655791 \h </w:instrText>
      </w:r>
      <w:r w:rsidR="00382665" w:rsidRPr="00DE4341">
        <w:rPr>
          <w:noProof/>
          <w:lang w:val="id-ID"/>
        </w:rPr>
      </w:r>
      <w:r w:rsidR="00382665" w:rsidRPr="00DE4341">
        <w:rPr>
          <w:noProof/>
          <w:lang w:val="id-ID"/>
        </w:rPr>
        <w:fldChar w:fldCharType="separate"/>
      </w:r>
      <w:r w:rsidR="00580A64">
        <w:rPr>
          <w:noProof/>
          <w:lang w:val="id-ID"/>
        </w:rPr>
        <w:t>2</w:t>
      </w:r>
      <w:r w:rsidR="00382665" w:rsidRPr="00DE4341">
        <w:rPr>
          <w:noProof/>
          <w:lang w:val="id-ID"/>
        </w:rPr>
        <w:fldChar w:fldCharType="end"/>
      </w:r>
    </w:p>
    <w:p w14:paraId="06A0554F" w14:textId="10F3FBA6" w:rsidR="00382665" w:rsidRPr="00DE4341" w:rsidRDefault="00382665">
      <w:pPr>
        <w:pStyle w:val="TOC1"/>
        <w:tabs>
          <w:tab w:val="right" w:leader="dot" w:pos="8211"/>
        </w:tabs>
        <w:rPr>
          <w:rFonts w:eastAsia="MS Mincho"/>
          <w:b w:val="0"/>
          <w:noProof/>
          <w:lang w:val="id-ID" w:eastAsia="ja-JP"/>
        </w:rPr>
      </w:pPr>
      <w:r w:rsidRPr="00DE4341">
        <w:rPr>
          <w:noProof/>
          <w:lang w:val="id-ID"/>
        </w:rPr>
        <w:t>Daftar Isi</w:t>
      </w:r>
      <w:r w:rsidRPr="00DE4341">
        <w:rPr>
          <w:noProof/>
          <w:lang w:val="id-ID"/>
        </w:rPr>
        <w:tab/>
      </w:r>
      <w:r w:rsidRPr="00DE4341">
        <w:rPr>
          <w:noProof/>
          <w:lang w:val="id-ID"/>
        </w:rPr>
        <w:fldChar w:fldCharType="begin"/>
      </w:r>
      <w:r w:rsidRPr="00DE4341">
        <w:rPr>
          <w:noProof/>
          <w:lang w:val="id-ID"/>
        </w:rPr>
        <w:instrText xml:space="preserve"> PAGEREF _Toc301655792 \h </w:instrText>
      </w:r>
      <w:r w:rsidRPr="00DE4341">
        <w:rPr>
          <w:noProof/>
          <w:lang w:val="id-ID"/>
        </w:rPr>
      </w:r>
      <w:r w:rsidRPr="00DE4341">
        <w:rPr>
          <w:noProof/>
          <w:lang w:val="id-ID"/>
        </w:rPr>
        <w:fldChar w:fldCharType="separate"/>
      </w:r>
      <w:r w:rsidR="00580A64">
        <w:rPr>
          <w:noProof/>
          <w:lang w:val="id-ID"/>
        </w:rPr>
        <w:t>3</w:t>
      </w:r>
      <w:r w:rsidRPr="00DE4341">
        <w:rPr>
          <w:noProof/>
          <w:lang w:val="id-ID"/>
        </w:rPr>
        <w:fldChar w:fldCharType="end"/>
      </w:r>
    </w:p>
    <w:p w14:paraId="4FF5597E" w14:textId="3FFB2A68" w:rsidR="00382665" w:rsidRPr="00DE4341" w:rsidRDefault="00382665">
      <w:pPr>
        <w:pStyle w:val="TOC1"/>
        <w:tabs>
          <w:tab w:val="left" w:pos="380"/>
          <w:tab w:val="right" w:leader="dot" w:pos="8211"/>
        </w:tabs>
        <w:rPr>
          <w:rFonts w:eastAsia="MS Mincho"/>
          <w:b w:val="0"/>
          <w:noProof/>
          <w:lang w:val="id-ID" w:eastAsia="ja-JP"/>
        </w:rPr>
      </w:pPr>
      <w:r w:rsidRPr="00DE4341">
        <w:rPr>
          <w:noProof/>
          <w:lang w:val="id-ID"/>
        </w:rPr>
        <w:t>I.</w:t>
      </w:r>
      <w:r w:rsidRPr="00DE4341">
        <w:rPr>
          <w:rFonts w:eastAsia="MS Mincho"/>
          <w:b w:val="0"/>
          <w:noProof/>
          <w:lang w:val="id-ID" w:eastAsia="ja-JP"/>
        </w:rPr>
        <w:tab/>
      </w:r>
      <w:r w:rsidRPr="00DE4341">
        <w:rPr>
          <w:noProof/>
          <w:lang w:val="id-ID"/>
        </w:rPr>
        <w:t>Profil Program Studi S2 Teknik Elektro</w:t>
      </w:r>
      <w:r w:rsidRPr="00DE4341">
        <w:rPr>
          <w:noProof/>
          <w:lang w:val="id-ID"/>
        </w:rPr>
        <w:tab/>
      </w:r>
      <w:r w:rsidRPr="00DE4341">
        <w:rPr>
          <w:noProof/>
          <w:lang w:val="id-ID"/>
        </w:rPr>
        <w:fldChar w:fldCharType="begin"/>
      </w:r>
      <w:r w:rsidRPr="00DE4341">
        <w:rPr>
          <w:noProof/>
          <w:lang w:val="id-ID"/>
        </w:rPr>
        <w:instrText xml:space="preserve"> PAGEREF _Toc301655793 \h </w:instrText>
      </w:r>
      <w:r w:rsidRPr="00DE4341">
        <w:rPr>
          <w:noProof/>
          <w:lang w:val="id-ID"/>
        </w:rPr>
      </w:r>
      <w:r w:rsidRPr="00DE4341">
        <w:rPr>
          <w:noProof/>
          <w:lang w:val="id-ID"/>
        </w:rPr>
        <w:fldChar w:fldCharType="separate"/>
      </w:r>
      <w:r w:rsidR="00580A64">
        <w:rPr>
          <w:noProof/>
          <w:lang w:val="id-ID"/>
        </w:rPr>
        <w:t>4</w:t>
      </w:r>
      <w:r w:rsidRPr="00DE4341">
        <w:rPr>
          <w:noProof/>
          <w:lang w:val="id-ID"/>
        </w:rPr>
        <w:fldChar w:fldCharType="end"/>
      </w:r>
    </w:p>
    <w:p w14:paraId="12770D8B" w14:textId="2D626FD9"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A.</w:t>
      </w:r>
      <w:r w:rsidRPr="00DE4341">
        <w:rPr>
          <w:rFonts w:eastAsia="MS Mincho"/>
          <w:b w:val="0"/>
          <w:noProof/>
          <w:sz w:val="24"/>
          <w:szCs w:val="24"/>
          <w:lang w:val="id-ID" w:eastAsia="ja-JP"/>
        </w:rPr>
        <w:tab/>
      </w:r>
      <w:r w:rsidRPr="00DE4341">
        <w:rPr>
          <w:noProof/>
          <w:lang w:val="id-ID"/>
        </w:rPr>
        <w:t>Visi Program Studi</w:t>
      </w:r>
      <w:r w:rsidRPr="00DE4341">
        <w:rPr>
          <w:noProof/>
          <w:lang w:val="id-ID"/>
        </w:rPr>
        <w:tab/>
      </w:r>
      <w:r w:rsidRPr="00DE4341">
        <w:rPr>
          <w:noProof/>
          <w:lang w:val="id-ID"/>
        </w:rPr>
        <w:fldChar w:fldCharType="begin"/>
      </w:r>
      <w:r w:rsidRPr="00DE4341">
        <w:rPr>
          <w:noProof/>
          <w:lang w:val="id-ID"/>
        </w:rPr>
        <w:instrText xml:space="preserve"> PAGEREF _Toc301655794 \h </w:instrText>
      </w:r>
      <w:r w:rsidRPr="00DE4341">
        <w:rPr>
          <w:noProof/>
          <w:lang w:val="id-ID"/>
        </w:rPr>
      </w:r>
      <w:r w:rsidRPr="00DE4341">
        <w:rPr>
          <w:noProof/>
          <w:lang w:val="id-ID"/>
        </w:rPr>
        <w:fldChar w:fldCharType="separate"/>
      </w:r>
      <w:r w:rsidR="00580A64">
        <w:rPr>
          <w:noProof/>
          <w:lang w:val="id-ID"/>
        </w:rPr>
        <w:t>4</w:t>
      </w:r>
      <w:r w:rsidRPr="00DE4341">
        <w:rPr>
          <w:noProof/>
          <w:lang w:val="id-ID"/>
        </w:rPr>
        <w:fldChar w:fldCharType="end"/>
      </w:r>
    </w:p>
    <w:p w14:paraId="7C4F4E02" w14:textId="54E62FC3"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B.</w:t>
      </w:r>
      <w:r w:rsidRPr="00DE4341">
        <w:rPr>
          <w:rFonts w:eastAsia="MS Mincho"/>
          <w:b w:val="0"/>
          <w:noProof/>
          <w:sz w:val="24"/>
          <w:szCs w:val="24"/>
          <w:lang w:val="id-ID" w:eastAsia="ja-JP"/>
        </w:rPr>
        <w:tab/>
      </w:r>
      <w:r w:rsidRPr="00DE4341">
        <w:rPr>
          <w:noProof/>
          <w:lang w:val="id-ID"/>
        </w:rPr>
        <w:t>Misi Program Studi</w:t>
      </w:r>
      <w:r w:rsidRPr="00DE4341">
        <w:rPr>
          <w:noProof/>
          <w:lang w:val="id-ID"/>
        </w:rPr>
        <w:tab/>
      </w:r>
      <w:r w:rsidRPr="00DE4341">
        <w:rPr>
          <w:noProof/>
          <w:lang w:val="id-ID"/>
        </w:rPr>
        <w:fldChar w:fldCharType="begin"/>
      </w:r>
      <w:r w:rsidRPr="00DE4341">
        <w:rPr>
          <w:noProof/>
          <w:lang w:val="id-ID"/>
        </w:rPr>
        <w:instrText xml:space="preserve"> PAGEREF _Toc301655795 \h </w:instrText>
      </w:r>
      <w:r w:rsidRPr="00DE4341">
        <w:rPr>
          <w:noProof/>
          <w:lang w:val="id-ID"/>
        </w:rPr>
      </w:r>
      <w:r w:rsidRPr="00DE4341">
        <w:rPr>
          <w:noProof/>
          <w:lang w:val="id-ID"/>
        </w:rPr>
        <w:fldChar w:fldCharType="separate"/>
      </w:r>
      <w:r w:rsidR="00580A64">
        <w:rPr>
          <w:noProof/>
          <w:lang w:val="id-ID"/>
        </w:rPr>
        <w:t>4</w:t>
      </w:r>
      <w:r w:rsidRPr="00DE4341">
        <w:rPr>
          <w:noProof/>
          <w:lang w:val="id-ID"/>
        </w:rPr>
        <w:fldChar w:fldCharType="end"/>
      </w:r>
    </w:p>
    <w:p w14:paraId="09708BA1" w14:textId="615E6355" w:rsidR="00382665" w:rsidRPr="00DE4341" w:rsidRDefault="00382665">
      <w:pPr>
        <w:pStyle w:val="TOC2"/>
        <w:tabs>
          <w:tab w:val="left" w:pos="657"/>
          <w:tab w:val="right" w:leader="dot" w:pos="8211"/>
        </w:tabs>
        <w:rPr>
          <w:rFonts w:eastAsia="MS Mincho"/>
          <w:b w:val="0"/>
          <w:noProof/>
          <w:sz w:val="24"/>
          <w:szCs w:val="24"/>
          <w:lang w:val="id-ID" w:eastAsia="ja-JP"/>
        </w:rPr>
      </w:pPr>
      <w:r w:rsidRPr="00DE4341">
        <w:rPr>
          <w:noProof/>
          <w:lang w:val="id-ID"/>
        </w:rPr>
        <w:t>C.</w:t>
      </w:r>
      <w:r w:rsidRPr="00DE4341">
        <w:rPr>
          <w:rFonts w:eastAsia="MS Mincho"/>
          <w:b w:val="0"/>
          <w:noProof/>
          <w:sz w:val="24"/>
          <w:szCs w:val="24"/>
          <w:lang w:val="id-ID" w:eastAsia="ja-JP"/>
        </w:rPr>
        <w:tab/>
      </w:r>
      <w:r w:rsidRPr="00DE4341">
        <w:rPr>
          <w:noProof/>
          <w:lang w:val="id-ID"/>
        </w:rPr>
        <w:t>Tujuan Program Studi</w:t>
      </w:r>
      <w:r w:rsidRPr="00DE4341">
        <w:rPr>
          <w:noProof/>
          <w:lang w:val="id-ID"/>
        </w:rPr>
        <w:tab/>
      </w:r>
      <w:r w:rsidRPr="00DE4341">
        <w:rPr>
          <w:noProof/>
          <w:lang w:val="id-ID"/>
        </w:rPr>
        <w:fldChar w:fldCharType="begin"/>
      </w:r>
      <w:r w:rsidRPr="00DE4341">
        <w:rPr>
          <w:noProof/>
          <w:lang w:val="id-ID"/>
        </w:rPr>
        <w:instrText xml:space="preserve"> PAGEREF _Toc301655796 \h </w:instrText>
      </w:r>
      <w:r w:rsidRPr="00DE4341">
        <w:rPr>
          <w:noProof/>
          <w:lang w:val="id-ID"/>
        </w:rPr>
      </w:r>
      <w:r w:rsidRPr="00DE4341">
        <w:rPr>
          <w:noProof/>
          <w:lang w:val="id-ID"/>
        </w:rPr>
        <w:fldChar w:fldCharType="separate"/>
      </w:r>
      <w:r w:rsidR="00580A64">
        <w:rPr>
          <w:noProof/>
          <w:lang w:val="id-ID"/>
        </w:rPr>
        <w:t>5</w:t>
      </w:r>
      <w:r w:rsidRPr="00DE4341">
        <w:rPr>
          <w:noProof/>
          <w:lang w:val="id-ID"/>
        </w:rPr>
        <w:fldChar w:fldCharType="end"/>
      </w:r>
    </w:p>
    <w:p w14:paraId="3DA95E5B" w14:textId="3FD652E9" w:rsidR="00382665" w:rsidRPr="00DE4341" w:rsidRDefault="00382665">
      <w:pPr>
        <w:pStyle w:val="TOC2"/>
        <w:tabs>
          <w:tab w:val="left" w:pos="686"/>
          <w:tab w:val="right" w:leader="dot" w:pos="8211"/>
        </w:tabs>
        <w:rPr>
          <w:rFonts w:eastAsia="MS Mincho"/>
          <w:b w:val="0"/>
          <w:noProof/>
          <w:sz w:val="24"/>
          <w:szCs w:val="24"/>
          <w:lang w:val="id-ID" w:eastAsia="ja-JP"/>
        </w:rPr>
      </w:pPr>
      <w:r w:rsidRPr="00DE4341">
        <w:rPr>
          <w:noProof/>
          <w:lang w:val="id-ID"/>
        </w:rPr>
        <w:t>D.</w:t>
      </w:r>
      <w:r w:rsidRPr="00DE4341">
        <w:rPr>
          <w:rFonts w:eastAsia="MS Mincho"/>
          <w:b w:val="0"/>
          <w:noProof/>
          <w:sz w:val="24"/>
          <w:szCs w:val="24"/>
          <w:lang w:val="id-ID" w:eastAsia="ja-JP"/>
        </w:rPr>
        <w:tab/>
      </w:r>
      <w:r w:rsidRPr="00DE4341">
        <w:rPr>
          <w:noProof/>
          <w:lang w:val="id-ID"/>
        </w:rPr>
        <w:t>Sasaran dan Strategi Pencapaian</w:t>
      </w:r>
      <w:r w:rsidRPr="00DE4341">
        <w:rPr>
          <w:noProof/>
          <w:lang w:val="id-ID"/>
        </w:rPr>
        <w:tab/>
      </w:r>
      <w:r w:rsidRPr="00DE4341">
        <w:rPr>
          <w:noProof/>
          <w:lang w:val="id-ID"/>
        </w:rPr>
        <w:fldChar w:fldCharType="begin"/>
      </w:r>
      <w:r w:rsidRPr="00DE4341">
        <w:rPr>
          <w:noProof/>
          <w:lang w:val="id-ID"/>
        </w:rPr>
        <w:instrText xml:space="preserve"> PAGEREF _Toc301655797 \h </w:instrText>
      </w:r>
      <w:r w:rsidRPr="00DE4341">
        <w:rPr>
          <w:noProof/>
          <w:lang w:val="id-ID"/>
        </w:rPr>
      </w:r>
      <w:r w:rsidRPr="00DE4341">
        <w:rPr>
          <w:noProof/>
          <w:lang w:val="id-ID"/>
        </w:rPr>
        <w:fldChar w:fldCharType="separate"/>
      </w:r>
      <w:r w:rsidR="00580A64">
        <w:rPr>
          <w:noProof/>
          <w:lang w:val="id-ID"/>
        </w:rPr>
        <w:t>6</w:t>
      </w:r>
      <w:r w:rsidRPr="00DE4341">
        <w:rPr>
          <w:noProof/>
          <w:lang w:val="id-ID"/>
        </w:rPr>
        <w:fldChar w:fldCharType="end"/>
      </w:r>
    </w:p>
    <w:p w14:paraId="25958BBF" w14:textId="1B6A70D3" w:rsidR="00382665" w:rsidRPr="00DE4341" w:rsidRDefault="00382665">
      <w:pPr>
        <w:pStyle w:val="TOC1"/>
        <w:tabs>
          <w:tab w:val="left" w:pos="463"/>
          <w:tab w:val="right" w:leader="dot" w:pos="8211"/>
        </w:tabs>
        <w:rPr>
          <w:rFonts w:eastAsia="MS Mincho"/>
          <w:b w:val="0"/>
          <w:noProof/>
          <w:lang w:val="id-ID" w:eastAsia="ja-JP"/>
        </w:rPr>
      </w:pPr>
      <w:r w:rsidRPr="00DE4341">
        <w:rPr>
          <w:noProof/>
          <w:lang w:val="id-ID"/>
        </w:rPr>
        <w:t>II.</w:t>
      </w:r>
      <w:r w:rsidRPr="00DE4341">
        <w:rPr>
          <w:rFonts w:eastAsia="MS Mincho"/>
          <w:b w:val="0"/>
          <w:noProof/>
          <w:lang w:val="id-ID" w:eastAsia="ja-JP"/>
        </w:rPr>
        <w:tab/>
      </w:r>
      <w:r w:rsidRPr="00DE4341">
        <w:rPr>
          <w:noProof/>
          <w:lang w:val="id-ID"/>
        </w:rPr>
        <w:t>Struktur Organisasi dan Staf Pengajar</w:t>
      </w:r>
      <w:r w:rsidRPr="00DE4341">
        <w:rPr>
          <w:noProof/>
          <w:lang w:val="id-ID"/>
        </w:rPr>
        <w:tab/>
      </w:r>
      <w:r w:rsidRPr="00DE4341">
        <w:rPr>
          <w:noProof/>
          <w:lang w:val="id-ID"/>
        </w:rPr>
        <w:fldChar w:fldCharType="begin"/>
      </w:r>
      <w:r w:rsidRPr="00DE4341">
        <w:rPr>
          <w:noProof/>
          <w:lang w:val="id-ID"/>
        </w:rPr>
        <w:instrText xml:space="preserve"> PAGEREF _Toc301655798 \h </w:instrText>
      </w:r>
      <w:r w:rsidRPr="00DE4341">
        <w:rPr>
          <w:noProof/>
          <w:lang w:val="id-ID"/>
        </w:rPr>
      </w:r>
      <w:r w:rsidRPr="00DE4341">
        <w:rPr>
          <w:noProof/>
          <w:lang w:val="id-ID"/>
        </w:rPr>
        <w:fldChar w:fldCharType="separate"/>
      </w:r>
      <w:r w:rsidR="00580A64">
        <w:rPr>
          <w:noProof/>
          <w:lang w:val="id-ID"/>
        </w:rPr>
        <w:t>7</w:t>
      </w:r>
      <w:r w:rsidRPr="00DE4341">
        <w:rPr>
          <w:noProof/>
          <w:lang w:val="id-ID"/>
        </w:rPr>
        <w:fldChar w:fldCharType="end"/>
      </w:r>
    </w:p>
    <w:p w14:paraId="751EEB2F" w14:textId="3A34B6AD"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A.</w:t>
      </w:r>
      <w:r w:rsidRPr="00DE4341">
        <w:rPr>
          <w:rFonts w:eastAsia="MS Mincho"/>
          <w:b w:val="0"/>
          <w:noProof/>
          <w:sz w:val="24"/>
          <w:szCs w:val="24"/>
          <w:lang w:val="id-ID" w:eastAsia="ja-JP"/>
        </w:rPr>
        <w:tab/>
      </w:r>
      <w:r w:rsidRPr="00DE4341">
        <w:rPr>
          <w:noProof/>
          <w:lang w:val="id-ID"/>
        </w:rPr>
        <w:t>Struktur Organisasi</w:t>
      </w:r>
      <w:r w:rsidRPr="00DE4341">
        <w:rPr>
          <w:noProof/>
          <w:lang w:val="id-ID"/>
        </w:rPr>
        <w:tab/>
      </w:r>
      <w:r w:rsidRPr="00DE4341">
        <w:rPr>
          <w:noProof/>
          <w:lang w:val="id-ID"/>
        </w:rPr>
        <w:fldChar w:fldCharType="begin"/>
      </w:r>
      <w:r w:rsidRPr="00DE4341">
        <w:rPr>
          <w:noProof/>
          <w:lang w:val="id-ID"/>
        </w:rPr>
        <w:instrText xml:space="preserve"> PAGEREF _Toc301655799 \h </w:instrText>
      </w:r>
      <w:r w:rsidRPr="00DE4341">
        <w:rPr>
          <w:noProof/>
          <w:lang w:val="id-ID"/>
        </w:rPr>
      </w:r>
      <w:r w:rsidRPr="00DE4341">
        <w:rPr>
          <w:noProof/>
          <w:lang w:val="id-ID"/>
        </w:rPr>
        <w:fldChar w:fldCharType="separate"/>
      </w:r>
      <w:r w:rsidR="00580A64">
        <w:rPr>
          <w:noProof/>
          <w:lang w:val="id-ID"/>
        </w:rPr>
        <w:t>7</w:t>
      </w:r>
      <w:r w:rsidRPr="00DE4341">
        <w:rPr>
          <w:noProof/>
          <w:lang w:val="id-ID"/>
        </w:rPr>
        <w:fldChar w:fldCharType="end"/>
      </w:r>
    </w:p>
    <w:p w14:paraId="3E31713F" w14:textId="2275F932"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B.</w:t>
      </w:r>
      <w:r w:rsidRPr="00DE4341">
        <w:rPr>
          <w:rFonts w:eastAsia="MS Mincho"/>
          <w:b w:val="0"/>
          <w:noProof/>
          <w:sz w:val="24"/>
          <w:szCs w:val="24"/>
          <w:lang w:val="id-ID" w:eastAsia="ja-JP"/>
        </w:rPr>
        <w:tab/>
      </w:r>
      <w:r w:rsidRPr="00DE4341">
        <w:rPr>
          <w:noProof/>
          <w:lang w:val="id-ID"/>
        </w:rPr>
        <w:t>Staf Pengajar</w:t>
      </w:r>
      <w:r w:rsidRPr="00DE4341">
        <w:rPr>
          <w:noProof/>
          <w:lang w:val="id-ID"/>
        </w:rPr>
        <w:tab/>
      </w:r>
      <w:r w:rsidRPr="00DE4341">
        <w:rPr>
          <w:noProof/>
          <w:lang w:val="id-ID"/>
        </w:rPr>
        <w:fldChar w:fldCharType="begin"/>
      </w:r>
      <w:r w:rsidRPr="00DE4341">
        <w:rPr>
          <w:noProof/>
          <w:lang w:val="id-ID"/>
        </w:rPr>
        <w:instrText xml:space="preserve"> PAGEREF _Toc301655800 \h </w:instrText>
      </w:r>
      <w:r w:rsidRPr="00DE4341">
        <w:rPr>
          <w:noProof/>
          <w:lang w:val="id-ID"/>
        </w:rPr>
      </w:r>
      <w:r w:rsidRPr="00DE4341">
        <w:rPr>
          <w:noProof/>
          <w:lang w:val="id-ID"/>
        </w:rPr>
        <w:fldChar w:fldCharType="separate"/>
      </w:r>
      <w:r w:rsidR="00580A64">
        <w:rPr>
          <w:noProof/>
          <w:lang w:val="id-ID"/>
        </w:rPr>
        <w:t>9</w:t>
      </w:r>
      <w:r w:rsidRPr="00DE4341">
        <w:rPr>
          <w:noProof/>
          <w:lang w:val="id-ID"/>
        </w:rPr>
        <w:fldChar w:fldCharType="end"/>
      </w:r>
    </w:p>
    <w:p w14:paraId="09D24B71" w14:textId="63194680" w:rsidR="00382665" w:rsidRPr="00DE4341" w:rsidRDefault="00382665">
      <w:pPr>
        <w:pStyle w:val="TOC1"/>
        <w:tabs>
          <w:tab w:val="left" w:pos="547"/>
          <w:tab w:val="right" w:leader="dot" w:pos="8211"/>
        </w:tabs>
        <w:rPr>
          <w:rFonts w:eastAsia="MS Mincho"/>
          <w:b w:val="0"/>
          <w:noProof/>
          <w:lang w:val="id-ID" w:eastAsia="ja-JP"/>
        </w:rPr>
      </w:pPr>
      <w:r w:rsidRPr="00DE4341">
        <w:rPr>
          <w:noProof/>
          <w:lang w:val="id-ID"/>
        </w:rPr>
        <w:t>III.</w:t>
      </w:r>
      <w:r w:rsidRPr="00DE4341">
        <w:rPr>
          <w:rFonts w:eastAsia="MS Mincho"/>
          <w:b w:val="0"/>
          <w:noProof/>
          <w:lang w:val="id-ID" w:eastAsia="ja-JP"/>
        </w:rPr>
        <w:tab/>
      </w:r>
      <w:r w:rsidRPr="00DE4341">
        <w:rPr>
          <w:noProof/>
          <w:lang w:val="id-ID"/>
        </w:rPr>
        <w:t>Pembelajaran</w:t>
      </w:r>
      <w:r w:rsidRPr="00DE4341">
        <w:rPr>
          <w:noProof/>
          <w:lang w:val="id-ID"/>
        </w:rPr>
        <w:tab/>
      </w:r>
      <w:r w:rsidRPr="00DE4341">
        <w:rPr>
          <w:noProof/>
          <w:lang w:val="id-ID"/>
        </w:rPr>
        <w:fldChar w:fldCharType="begin"/>
      </w:r>
      <w:r w:rsidRPr="00DE4341">
        <w:rPr>
          <w:noProof/>
          <w:lang w:val="id-ID"/>
        </w:rPr>
        <w:instrText xml:space="preserve"> PAGEREF _Toc301655801 \h </w:instrText>
      </w:r>
      <w:r w:rsidRPr="00DE4341">
        <w:rPr>
          <w:noProof/>
          <w:lang w:val="id-ID"/>
        </w:rPr>
      </w:r>
      <w:r w:rsidRPr="00DE4341">
        <w:rPr>
          <w:noProof/>
          <w:lang w:val="id-ID"/>
        </w:rPr>
        <w:fldChar w:fldCharType="separate"/>
      </w:r>
      <w:r w:rsidR="00580A64">
        <w:rPr>
          <w:noProof/>
          <w:lang w:val="id-ID"/>
        </w:rPr>
        <w:t>10</w:t>
      </w:r>
      <w:r w:rsidRPr="00DE4341">
        <w:rPr>
          <w:noProof/>
          <w:lang w:val="id-ID"/>
        </w:rPr>
        <w:fldChar w:fldCharType="end"/>
      </w:r>
    </w:p>
    <w:p w14:paraId="63A4E173" w14:textId="6D2A02F5"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A.</w:t>
      </w:r>
      <w:r w:rsidRPr="00DE4341">
        <w:rPr>
          <w:rFonts w:eastAsia="MS Mincho"/>
          <w:b w:val="0"/>
          <w:noProof/>
          <w:sz w:val="24"/>
          <w:szCs w:val="24"/>
          <w:lang w:val="id-ID" w:eastAsia="ja-JP"/>
        </w:rPr>
        <w:tab/>
      </w:r>
      <w:r w:rsidRPr="00DE4341">
        <w:rPr>
          <w:noProof/>
          <w:lang w:val="id-ID"/>
        </w:rPr>
        <w:t>Sistem Pembelajaran</w:t>
      </w:r>
      <w:r w:rsidRPr="00DE4341">
        <w:rPr>
          <w:noProof/>
          <w:lang w:val="id-ID"/>
        </w:rPr>
        <w:tab/>
      </w:r>
      <w:r w:rsidRPr="00DE4341">
        <w:rPr>
          <w:noProof/>
          <w:lang w:val="id-ID"/>
        </w:rPr>
        <w:fldChar w:fldCharType="begin"/>
      </w:r>
      <w:r w:rsidRPr="00DE4341">
        <w:rPr>
          <w:noProof/>
          <w:lang w:val="id-ID"/>
        </w:rPr>
        <w:instrText xml:space="preserve"> PAGEREF _Toc301655802 \h </w:instrText>
      </w:r>
      <w:r w:rsidRPr="00DE4341">
        <w:rPr>
          <w:noProof/>
          <w:lang w:val="id-ID"/>
        </w:rPr>
      </w:r>
      <w:r w:rsidRPr="00DE4341">
        <w:rPr>
          <w:noProof/>
          <w:lang w:val="id-ID"/>
        </w:rPr>
        <w:fldChar w:fldCharType="separate"/>
      </w:r>
      <w:r w:rsidR="00580A64">
        <w:rPr>
          <w:noProof/>
          <w:lang w:val="id-ID"/>
        </w:rPr>
        <w:t>10</w:t>
      </w:r>
      <w:r w:rsidRPr="00DE4341">
        <w:rPr>
          <w:noProof/>
          <w:lang w:val="id-ID"/>
        </w:rPr>
        <w:fldChar w:fldCharType="end"/>
      </w:r>
    </w:p>
    <w:p w14:paraId="4769E9D8" w14:textId="1406188A"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B.</w:t>
      </w:r>
      <w:r w:rsidRPr="00DE4341">
        <w:rPr>
          <w:rFonts w:eastAsia="MS Mincho"/>
          <w:b w:val="0"/>
          <w:noProof/>
          <w:sz w:val="24"/>
          <w:szCs w:val="24"/>
          <w:lang w:val="id-ID" w:eastAsia="ja-JP"/>
        </w:rPr>
        <w:tab/>
      </w:r>
      <w:r w:rsidRPr="00DE4341">
        <w:rPr>
          <w:noProof/>
          <w:lang w:val="id-ID"/>
        </w:rPr>
        <w:t>Sistem Kredit Semester</w:t>
      </w:r>
      <w:r w:rsidRPr="00DE4341">
        <w:rPr>
          <w:noProof/>
          <w:lang w:val="id-ID"/>
        </w:rPr>
        <w:tab/>
      </w:r>
      <w:r w:rsidRPr="00DE4341">
        <w:rPr>
          <w:noProof/>
          <w:lang w:val="id-ID"/>
        </w:rPr>
        <w:fldChar w:fldCharType="begin"/>
      </w:r>
      <w:r w:rsidRPr="00DE4341">
        <w:rPr>
          <w:noProof/>
          <w:lang w:val="id-ID"/>
        </w:rPr>
        <w:instrText xml:space="preserve"> PAGEREF _Toc301655803 \h </w:instrText>
      </w:r>
      <w:r w:rsidRPr="00DE4341">
        <w:rPr>
          <w:noProof/>
          <w:lang w:val="id-ID"/>
        </w:rPr>
      </w:r>
      <w:r w:rsidRPr="00DE4341">
        <w:rPr>
          <w:noProof/>
          <w:lang w:val="id-ID"/>
        </w:rPr>
        <w:fldChar w:fldCharType="separate"/>
      </w:r>
      <w:r w:rsidR="00580A64">
        <w:rPr>
          <w:noProof/>
          <w:lang w:val="id-ID"/>
        </w:rPr>
        <w:t>10</w:t>
      </w:r>
      <w:r w:rsidRPr="00DE4341">
        <w:rPr>
          <w:noProof/>
          <w:lang w:val="id-ID"/>
        </w:rPr>
        <w:fldChar w:fldCharType="end"/>
      </w:r>
    </w:p>
    <w:p w14:paraId="453CE0FB" w14:textId="0CAC7604" w:rsidR="00382665" w:rsidRPr="00DE4341" w:rsidRDefault="00382665">
      <w:pPr>
        <w:pStyle w:val="TOC2"/>
        <w:tabs>
          <w:tab w:val="left" w:pos="657"/>
          <w:tab w:val="right" w:leader="dot" w:pos="8211"/>
        </w:tabs>
        <w:rPr>
          <w:rFonts w:eastAsia="MS Mincho"/>
          <w:b w:val="0"/>
          <w:noProof/>
          <w:sz w:val="24"/>
          <w:szCs w:val="24"/>
          <w:lang w:val="id-ID" w:eastAsia="ja-JP"/>
        </w:rPr>
      </w:pPr>
      <w:r w:rsidRPr="00DE4341">
        <w:rPr>
          <w:noProof/>
          <w:lang w:val="id-ID"/>
        </w:rPr>
        <w:t>C.</w:t>
      </w:r>
      <w:r w:rsidRPr="00DE4341">
        <w:rPr>
          <w:rFonts w:eastAsia="MS Mincho"/>
          <w:b w:val="0"/>
          <w:noProof/>
          <w:sz w:val="24"/>
          <w:szCs w:val="24"/>
          <w:lang w:val="id-ID" w:eastAsia="ja-JP"/>
        </w:rPr>
        <w:tab/>
      </w:r>
      <w:r w:rsidRPr="00DE4341">
        <w:rPr>
          <w:noProof/>
          <w:lang w:val="id-ID"/>
        </w:rPr>
        <w:t>Evaluasi Pelaksanaan Pembelajaran</w:t>
      </w:r>
      <w:r w:rsidRPr="00DE4341">
        <w:rPr>
          <w:noProof/>
          <w:lang w:val="id-ID"/>
        </w:rPr>
        <w:tab/>
      </w:r>
      <w:r w:rsidRPr="00DE4341">
        <w:rPr>
          <w:noProof/>
          <w:lang w:val="id-ID"/>
        </w:rPr>
        <w:fldChar w:fldCharType="begin"/>
      </w:r>
      <w:r w:rsidRPr="00DE4341">
        <w:rPr>
          <w:noProof/>
          <w:lang w:val="id-ID"/>
        </w:rPr>
        <w:instrText xml:space="preserve"> PAGEREF _Toc301655804 \h </w:instrText>
      </w:r>
      <w:r w:rsidRPr="00DE4341">
        <w:rPr>
          <w:noProof/>
          <w:lang w:val="id-ID"/>
        </w:rPr>
      </w:r>
      <w:r w:rsidRPr="00DE4341">
        <w:rPr>
          <w:noProof/>
          <w:lang w:val="id-ID"/>
        </w:rPr>
        <w:fldChar w:fldCharType="separate"/>
      </w:r>
      <w:r w:rsidR="00580A64">
        <w:rPr>
          <w:noProof/>
          <w:lang w:val="id-ID"/>
        </w:rPr>
        <w:t>12</w:t>
      </w:r>
      <w:r w:rsidRPr="00DE4341">
        <w:rPr>
          <w:noProof/>
          <w:lang w:val="id-ID"/>
        </w:rPr>
        <w:fldChar w:fldCharType="end"/>
      </w:r>
    </w:p>
    <w:p w14:paraId="4B8FCB09" w14:textId="3C3D96D1" w:rsidR="00382665" w:rsidRPr="00DE4341" w:rsidRDefault="00382665">
      <w:pPr>
        <w:pStyle w:val="TOC2"/>
        <w:tabs>
          <w:tab w:val="left" w:pos="686"/>
          <w:tab w:val="right" w:leader="dot" w:pos="8211"/>
        </w:tabs>
        <w:rPr>
          <w:rFonts w:eastAsia="MS Mincho"/>
          <w:b w:val="0"/>
          <w:noProof/>
          <w:sz w:val="24"/>
          <w:szCs w:val="24"/>
          <w:lang w:val="id-ID" w:eastAsia="ja-JP"/>
        </w:rPr>
      </w:pPr>
      <w:r w:rsidRPr="00DE4341">
        <w:rPr>
          <w:noProof/>
          <w:lang w:val="id-ID"/>
        </w:rPr>
        <w:t>D.</w:t>
      </w:r>
      <w:r w:rsidRPr="00DE4341">
        <w:rPr>
          <w:rFonts w:eastAsia="MS Mincho"/>
          <w:b w:val="0"/>
          <w:noProof/>
          <w:sz w:val="24"/>
          <w:szCs w:val="24"/>
          <w:lang w:val="id-ID" w:eastAsia="ja-JP"/>
        </w:rPr>
        <w:tab/>
      </w:r>
      <w:r w:rsidRPr="00DE4341">
        <w:rPr>
          <w:noProof/>
          <w:lang w:val="id-ID"/>
        </w:rPr>
        <w:t>Evaluasi Mahasiswa</w:t>
      </w:r>
      <w:r w:rsidRPr="00DE4341">
        <w:rPr>
          <w:noProof/>
          <w:lang w:val="id-ID"/>
        </w:rPr>
        <w:tab/>
      </w:r>
      <w:r w:rsidRPr="00DE4341">
        <w:rPr>
          <w:noProof/>
          <w:lang w:val="id-ID"/>
        </w:rPr>
        <w:fldChar w:fldCharType="begin"/>
      </w:r>
      <w:r w:rsidRPr="00DE4341">
        <w:rPr>
          <w:noProof/>
          <w:lang w:val="id-ID"/>
        </w:rPr>
        <w:instrText xml:space="preserve"> PAGEREF _Toc301655805 \h </w:instrText>
      </w:r>
      <w:r w:rsidRPr="00DE4341">
        <w:rPr>
          <w:noProof/>
          <w:lang w:val="id-ID"/>
        </w:rPr>
      </w:r>
      <w:r w:rsidRPr="00DE4341">
        <w:rPr>
          <w:noProof/>
          <w:lang w:val="id-ID"/>
        </w:rPr>
        <w:fldChar w:fldCharType="separate"/>
      </w:r>
      <w:r w:rsidR="00580A64">
        <w:rPr>
          <w:noProof/>
          <w:lang w:val="id-ID"/>
        </w:rPr>
        <w:t>13</w:t>
      </w:r>
      <w:r w:rsidRPr="00DE4341">
        <w:rPr>
          <w:noProof/>
          <w:lang w:val="id-ID"/>
        </w:rPr>
        <w:fldChar w:fldCharType="end"/>
      </w:r>
    </w:p>
    <w:p w14:paraId="666CE78B" w14:textId="38993FE4" w:rsidR="00382665" w:rsidRPr="00DE4341" w:rsidRDefault="00382665">
      <w:pPr>
        <w:pStyle w:val="TOC2"/>
        <w:tabs>
          <w:tab w:val="left" w:pos="658"/>
          <w:tab w:val="right" w:leader="dot" w:pos="8211"/>
        </w:tabs>
        <w:rPr>
          <w:rFonts w:eastAsia="MS Mincho"/>
          <w:b w:val="0"/>
          <w:noProof/>
          <w:sz w:val="24"/>
          <w:szCs w:val="24"/>
          <w:lang w:val="id-ID" w:eastAsia="ja-JP"/>
        </w:rPr>
      </w:pPr>
      <w:r w:rsidRPr="00DE4341">
        <w:rPr>
          <w:noProof/>
          <w:lang w:val="id-ID"/>
        </w:rPr>
        <w:t>E.</w:t>
      </w:r>
      <w:r w:rsidRPr="00DE4341">
        <w:rPr>
          <w:rFonts w:eastAsia="MS Mincho"/>
          <w:b w:val="0"/>
          <w:noProof/>
          <w:sz w:val="24"/>
          <w:szCs w:val="24"/>
          <w:lang w:val="id-ID" w:eastAsia="ja-JP"/>
        </w:rPr>
        <w:tab/>
      </w:r>
      <w:r w:rsidRPr="00DE4341">
        <w:rPr>
          <w:noProof/>
          <w:lang w:val="id-ID"/>
        </w:rPr>
        <w:t>Ujian Semester</w:t>
      </w:r>
      <w:r w:rsidRPr="00DE4341">
        <w:rPr>
          <w:noProof/>
          <w:lang w:val="id-ID"/>
        </w:rPr>
        <w:tab/>
      </w:r>
      <w:r w:rsidRPr="00DE4341">
        <w:rPr>
          <w:noProof/>
          <w:lang w:val="id-ID"/>
        </w:rPr>
        <w:fldChar w:fldCharType="begin"/>
      </w:r>
      <w:r w:rsidRPr="00DE4341">
        <w:rPr>
          <w:noProof/>
          <w:lang w:val="id-ID"/>
        </w:rPr>
        <w:instrText xml:space="preserve"> PAGEREF _Toc301655806 \h </w:instrText>
      </w:r>
      <w:r w:rsidRPr="00DE4341">
        <w:rPr>
          <w:noProof/>
          <w:lang w:val="id-ID"/>
        </w:rPr>
      </w:r>
      <w:r w:rsidRPr="00DE4341">
        <w:rPr>
          <w:noProof/>
          <w:lang w:val="id-ID"/>
        </w:rPr>
        <w:fldChar w:fldCharType="separate"/>
      </w:r>
      <w:r w:rsidR="00580A64">
        <w:rPr>
          <w:noProof/>
          <w:lang w:val="id-ID"/>
        </w:rPr>
        <w:t>15</w:t>
      </w:r>
      <w:r w:rsidRPr="00DE4341">
        <w:rPr>
          <w:noProof/>
          <w:lang w:val="id-ID"/>
        </w:rPr>
        <w:fldChar w:fldCharType="end"/>
      </w:r>
    </w:p>
    <w:p w14:paraId="7AFBA013" w14:textId="0915EEE7" w:rsidR="00382665" w:rsidRPr="00DE4341" w:rsidRDefault="00382665">
      <w:pPr>
        <w:pStyle w:val="TOC1"/>
        <w:tabs>
          <w:tab w:val="left" w:pos="532"/>
          <w:tab w:val="right" w:leader="dot" w:pos="8211"/>
        </w:tabs>
        <w:rPr>
          <w:rFonts w:eastAsia="MS Mincho"/>
          <w:b w:val="0"/>
          <w:noProof/>
          <w:lang w:val="id-ID" w:eastAsia="ja-JP"/>
        </w:rPr>
      </w:pPr>
      <w:r w:rsidRPr="00DE4341">
        <w:rPr>
          <w:noProof/>
          <w:lang w:val="id-ID"/>
        </w:rPr>
        <w:t>IV.</w:t>
      </w:r>
      <w:r w:rsidRPr="00DE4341">
        <w:rPr>
          <w:rFonts w:eastAsia="MS Mincho"/>
          <w:b w:val="0"/>
          <w:noProof/>
          <w:lang w:val="id-ID" w:eastAsia="ja-JP"/>
        </w:rPr>
        <w:tab/>
      </w:r>
      <w:r w:rsidRPr="00DE4341">
        <w:rPr>
          <w:noProof/>
          <w:lang w:val="id-ID"/>
        </w:rPr>
        <w:t>Ketentuan dan Kewajiban Mahasiswa selama Proses Pendidikan</w:t>
      </w:r>
      <w:r w:rsidRPr="00DE4341">
        <w:rPr>
          <w:noProof/>
          <w:lang w:val="id-ID"/>
        </w:rPr>
        <w:tab/>
      </w:r>
      <w:r w:rsidRPr="00DE4341">
        <w:rPr>
          <w:noProof/>
          <w:lang w:val="id-ID"/>
        </w:rPr>
        <w:fldChar w:fldCharType="begin"/>
      </w:r>
      <w:r w:rsidRPr="00DE4341">
        <w:rPr>
          <w:noProof/>
          <w:lang w:val="id-ID"/>
        </w:rPr>
        <w:instrText xml:space="preserve"> PAGEREF _Toc301655807 \h </w:instrText>
      </w:r>
      <w:r w:rsidRPr="00DE4341">
        <w:rPr>
          <w:noProof/>
          <w:lang w:val="id-ID"/>
        </w:rPr>
      </w:r>
      <w:r w:rsidRPr="00DE4341">
        <w:rPr>
          <w:noProof/>
          <w:lang w:val="id-ID"/>
        </w:rPr>
        <w:fldChar w:fldCharType="separate"/>
      </w:r>
      <w:r w:rsidR="00580A64">
        <w:rPr>
          <w:noProof/>
          <w:lang w:val="id-ID"/>
        </w:rPr>
        <w:t>17</w:t>
      </w:r>
      <w:r w:rsidRPr="00DE4341">
        <w:rPr>
          <w:noProof/>
          <w:lang w:val="id-ID"/>
        </w:rPr>
        <w:fldChar w:fldCharType="end"/>
      </w:r>
    </w:p>
    <w:p w14:paraId="2238FE47" w14:textId="66687D8D"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A.</w:t>
      </w:r>
      <w:r w:rsidRPr="00DE4341">
        <w:rPr>
          <w:rFonts w:eastAsia="MS Mincho"/>
          <w:b w:val="0"/>
          <w:noProof/>
          <w:sz w:val="24"/>
          <w:szCs w:val="24"/>
          <w:lang w:val="id-ID" w:eastAsia="ja-JP"/>
        </w:rPr>
        <w:tab/>
      </w:r>
      <w:r w:rsidRPr="00DE4341">
        <w:rPr>
          <w:noProof/>
          <w:lang w:val="id-ID"/>
        </w:rPr>
        <w:t>Kewajiban Mukim</w:t>
      </w:r>
      <w:r w:rsidRPr="00DE4341">
        <w:rPr>
          <w:noProof/>
          <w:lang w:val="id-ID"/>
        </w:rPr>
        <w:tab/>
      </w:r>
      <w:r w:rsidRPr="00DE4341">
        <w:rPr>
          <w:noProof/>
          <w:lang w:val="id-ID"/>
        </w:rPr>
        <w:fldChar w:fldCharType="begin"/>
      </w:r>
      <w:r w:rsidRPr="00DE4341">
        <w:rPr>
          <w:noProof/>
          <w:lang w:val="id-ID"/>
        </w:rPr>
        <w:instrText xml:space="preserve"> PAGEREF _Toc301655808 \h </w:instrText>
      </w:r>
      <w:r w:rsidRPr="00DE4341">
        <w:rPr>
          <w:noProof/>
          <w:lang w:val="id-ID"/>
        </w:rPr>
      </w:r>
      <w:r w:rsidRPr="00DE4341">
        <w:rPr>
          <w:noProof/>
          <w:lang w:val="id-ID"/>
        </w:rPr>
        <w:fldChar w:fldCharType="separate"/>
      </w:r>
      <w:r w:rsidR="00580A64">
        <w:rPr>
          <w:noProof/>
          <w:lang w:val="id-ID"/>
        </w:rPr>
        <w:t>17</w:t>
      </w:r>
      <w:r w:rsidRPr="00DE4341">
        <w:rPr>
          <w:noProof/>
          <w:lang w:val="id-ID"/>
        </w:rPr>
        <w:fldChar w:fldCharType="end"/>
      </w:r>
    </w:p>
    <w:p w14:paraId="7F7FA98E" w14:textId="53C56B69"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B.</w:t>
      </w:r>
      <w:r w:rsidRPr="00DE4341">
        <w:rPr>
          <w:rFonts w:eastAsia="MS Mincho"/>
          <w:b w:val="0"/>
          <w:noProof/>
          <w:sz w:val="24"/>
          <w:szCs w:val="24"/>
          <w:lang w:val="id-ID" w:eastAsia="ja-JP"/>
        </w:rPr>
        <w:tab/>
      </w:r>
      <w:r w:rsidRPr="00DE4341">
        <w:rPr>
          <w:noProof/>
          <w:lang w:val="id-ID"/>
        </w:rPr>
        <w:t>Persyaratan Penguasaan Bahasa Inggris</w:t>
      </w:r>
      <w:r w:rsidRPr="00DE4341">
        <w:rPr>
          <w:noProof/>
          <w:lang w:val="id-ID"/>
        </w:rPr>
        <w:tab/>
      </w:r>
      <w:r w:rsidRPr="00DE4341">
        <w:rPr>
          <w:noProof/>
          <w:lang w:val="id-ID"/>
        </w:rPr>
        <w:fldChar w:fldCharType="begin"/>
      </w:r>
      <w:r w:rsidRPr="00DE4341">
        <w:rPr>
          <w:noProof/>
          <w:lang w:val="id-ID"/>
        </w:rPr>
        <w:instrText xml:space="preserve"> PAGEREF _Toc301655809 \h </w:instrText>
      </w:r>
      <w:r w:rsidRPr="00DE4341">
        <w:rPr>
          <w:noProof/>
          <w:lang w:val="id-ID"/>
        </w:rPr>
      </w:r>
      <w:r w:rsidRPr="00DE4341">
        <w:rPr>
          <w:noProof/>
          <w:lang w:val="id-ID"/>
        </w:rPr>
        <w:fldChar w:fldCharType="separate"/>
      </w:r>
      <w:r w:rsidR="00580A64">
        <w:rPr>
          <w:noProof/>
          <w:lang w:val="id-ID"/>
        </w:rPr>
        <w:t>17</w:t>
      </w:r>
      <w:r w:rsidRPr="00DE4341">
        <w:rPr>
          <w:noProof/>
          <w:lang w:val="id-ID"/>
        </w:rPr>
        <w:fldChar w:fldCharType="end"/>
      </w:r>
    </w:p>
    <w:p w14:paraId="5F989C87" w14:textId="0FB26234" w:rsidR="00382665" w:rsidRPr="00DE4341" w:rsidRDefault="00382665">
      <w:pPr>
        <w:pStyle w:val="TOC2"/>
        <w:tabs>
          <w:tab w:val="left" w:pos="657"/>
          <w:tab w:val="right" w:leader="dot" w:pos="8211"/>
        </w:tabs>
        <w:rPr>
          <w:rFonts w:eastAsia="MS Mincho"/>
          <w:b w:val="0"/>
          <w:noProof/>
          <w:sz w:val="24"/>
          <w:szCs w:val="24"/>
          <w:lang w:val="id-ID" w:eastAsia="ja-JP"/>
        </w:rPr>
      </w:pPr>
      <w:r w:rsidRPr="00DE4341">
        <w:rPr>
          <w:noProof/>
          <w:lang w:val="id-ID"/>
        </w:rPr>
        <w:t>C.</w:t>
      </w:r>
      <w:r w:rsidRPr="00DE4341">
        <w:rPr>
          <w:rFonts w:eastAsia="MS Mincho"/>
          <w:b w:val="0"/>
          <w:noProof/>
          <w:sz w:val="24"/>
          <w:szCs w:val="24"/>
          <w:lang w:val="id-ID" w:eastAsia="ja-JP"/>
        </w:rPr>
        <w:tab/>
      </w:r>
      <w:r w:rsidRPr="00DE4341">
        <w:rPr>
          <w:noProof/>
          <w:lang w:val="id-ID"/>
        </w:rPr>
        <w:t>Kewajiban Publikasi Hasil Penelitian</w:t>
      </w:r>
      <w:r w:rsidRPr="00DE4341">
        <w:rPr>
          <w:noProof/>
          <w:lang w:val="id-ID"/>
        </w:rPr>
        <w:tab/>
      </w:r>
      <w:r w:rsidRPr="00DE4341">
        <w:rPr>
          <w:noProof/>
          <w:lang w:val="id-ID"/>
        </w:rPr>
        <w:fldChar w:fldCharType="begin"/>
      </w:r>
      <w:r w:rsidRPr="00DE4341">
        <w:rPr>
          <w:noProof/>
          <w:lang w:val="id-ID"/>
        </w:rPr>
        <w:instrText xml:space="preserve"> PAGEREF _Toc301655810 \h </w:instrText>
      </w:r>
      <w:r w:rsidRPr="00DE4341">
        <w:rPr>
          <w:noProof/>
          <w:lang w:val="id-ID"/>
        </w:rPr>
      </w:r>
      <w:r w:rsidRPr="00DE4341">
        <w:rPr>
          <w:noProof/>
          <w:lang w:val="id-ID"/>
        </w:rPr>
        <w:fldChar w:fldCharType="separate"/>
      </w:r>
      <w:r w:rsidR="00580A64">
        <w:rPr>
          <w:noProof/>
          <w:lang w:val="id-ID"/>
        </w:rPr>
        <w:t>18</w:t>
      </w:r>
      <w:r w:rsidRPr="00DE4341">
        <w:rPr>
          <w:noProof/>
          <w:lang w:val="id-ID"/>
        </w:rPr>
        <w:fldChar w:fldCharType="end"/>
      </w:r>
    </w:p>
    <w:p w14:paraId="7CB9CF44" w14:textId="1EE6289E" w:rsidR="00382665" w:rsidRPr="00DE4341" w:rsidRDefault="00382665">
      <w:pPr>
        <w:pStyle w:val="TOC1"/>
        <w:tabs>
          <w:tab w:val="left" w:pos="448"/>
          <w:tab w:val="right" w:leader="dot" w:pos="8211"/>
        </w:tabs>
        <w:rPr>
          <w:rFonts w:eastAsia="MS Mincho"/>
          <w:b w:val="0"/>
          <w:noProof/>
          <w:lang w:val="id-ID" w:eastAsia="ja-JP"/>
        </w:rPr>
      </w:pPr>
      <w:r w:rsidRPr="00DE4341">
        <w:rPr>
          <w:noProof/>
          <w:lang w:val="id-ID"/>
        </w:rPr>
        <w:t>V.</w:t>
      </w:r>
      <w:r w:rsidRPr="00DE4341">
        <w:rPr>
          <w:rFonts w:eastAsia="MS Mincho"/>
          <w:b w:val="0"/>
          <w:noProof/>
          <w:lang w:val="id-ID" w:eastAsia="ja-JP"/>
        </w:rPr>
        <w:tab/>
      </w:r>
      <w:r w:rsidRPr="00DE4341">
        <w:rPr>
          <w:noProof/>
          <w:lang w:val="id-ID"/>
        </w:rPr>
        <w:t>Proposal, Penelitian, dan Penulisan Tesis</w:t>
      </w:r>
      <w:r w:rsidRPr="00DE4341">
        <w:rPr>
          <w:noProof/>
          <w:lang w:val="id-ID"/>
        </w:rPr>
        <w:tab/>
      </w:r>
      <w:r w:rsidRPr="00DE4341">
        <w:rPr>
          <w:noProof/>
          <w:lang w:val="id-ID"/>
        </w:rPr>
        <w:fldChar w:fldCharType="begin"/>
      </w:r>
      <w:r w:rsidRPr="00DE4341">
        <w:rPr>
          <w:noProof/>
          <w:lang w:val="id-ID"/>
        </w:rPr>
        <w:instrText xml:space="preserve"> PAGEREF _Toc301655811 \h </w:instrText>
      </w:r>
      <w:r w:rsidRPr="00DE4341">
        <w:rPr>
          <w:noProof/>
          <w:lang w:val="id-ID"/>
        </w:rPr>
      </w:r>
      <w:r w:rsidRPr="00DE4341">
        <w:rPr>
          <w:noProof/>
          <w:lang w:val="id-ID"/>
        </w:rPr>
        <w:fldChar w:fldCharType="separate"/>
      </w:r>
      <w:r w:rsidR="00580A64">
        <w:rPr>
          <w:noProof/>
          <w:lang w:val="id-ID"/>
        </w:rPr>
        <w:t>19</w:t>
      </w:r>
      <w:r w:rsidRPr="00DE4341">
        <w:rPr>
          <w:noProof/>
          <w:lang w:val="id-ID"/>
        </w:rPr>
        <w:fldChar w:fldCharType="end"/>
      </w:r>
    </w:p>
    <w:p w14:paraId="7F5156F0" w14:textId="6591D7A5"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A.</w:t>
      </w:r>
      <w:r w:rsidRPr="00DE4341">
        <w:rPr>
          <w:rFonts w:eastAsia="MS Mincho"/>
          <w:b w:val="0"/>
          <w:noProof/>
          <w:sz w:val="24"/>
          <w:szCs w:val="24"/>
          <w:lang w:val="id-ID" w:eastAsia="ja-JP"/>
        </w:rPr>
        <w:tab/>
      </w:r>
      <w:r w:rsidRPr="00DE4341">
        <w:rPr>
          <w:noProof/>
          <w:lang w:val="id-ID"/>
        </w:rPr>
        <w:t>Proposal Penelitian Tesis</w:t>
      </w:r>
      <w:r w:rsidRPr="00DE4341">
        <w:rPr>
          <w:noProof/>
          <w:lang w:val="id-ID"/>
        </w:rPr>
        <w:tab/>
      </w:r>
      <w:r w:rsidRPr="00DE4341">
        <w:rPr>
          <w:noProof/>
          <w:lang w:val="id-ID"/>
        </w:rPr>
        <w:fldChar w:fldCharType="begin"/>
      </w:r>
      <w:r w:rsidRPr="00DE4341">
        <w:rPr>
          <w:noProof/>
          <w:lang w:val="id-ID"/>
        </w:rPr>
        <w:instrText xml:space="preserve"> PAGEREF _Toc301655812 \h </w:instrText>
      </w:r>
      <w:r w:rsidRPr="00DE4341">
        <w:rPr>
          <w:noProof/>
          <w:lang w:val="id-ID"/>
        </w:rPr>
      </w:r>
      <w:r w:rsidRPr="00DE4341">
        <w:rPr>
          <w:noProof/>
          <w:lang w:val="id-ID"/>
        </w:rPr>
        <w:fldChar w:fldCharType="separate"/>
      </w:r>
      <w:r w:rsidR="00580A64">
        <w:rPr>
          <w:noProof/>
          <w:lang w:val="id-ID"/>
        </w:rPr>
        <w:t>21</w:t>
      </w:r>
      <w:r w:rsidRPr="00DE4341">
        <w:rPr>
          <w:noProof/>
          <w:lang w:val="id-ID"/>
        </w:rPr>
        <w:fldChar w:fldCharType="end"/>
      </w:r>
    </w:p>
    <w:p w14:paraId="6E814379" w14:textId="64E7C663"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B.</w:t>
      </w:r>
      <w:r w:rsidRPr="00DE4341">
        <w:rPr>
          <w:rFonts w:eastAsia="MS Mincho"/>
          <w:b w:val="0"/>
          <w:noProof/>
          <w:sz w:val="24"/>
          <w:szCs w:val="24"/>
          <w:lang w:val="id-ID" w:eastAsia="ja-JP"/>
        </w:rPr>
        <w:tab/>
      </w:r>
      <w:r w:rsidRPr="00DE4341">
        <w:rPr>
          <w:noProof/>
          <w:lang w:val="id-ID"/>
        </w:rPr>
        <w:t>Seminar dan Pembimbingan Tesis</w:t>
      </w:r>
      <w:r w:rsidRPr="00DE4341">
        <w:rPr>
          <w:noProof/>
          <w:lang w:val="id-ID"/>
        </w:rPr>
        <w:tab/>
      </w:r>
      <w:r w:rsidRPr="00DE4341">
        <w:rPr>
          <w:noProof/>
          <w:lang w:val="id-ID"/>
        </w:rPr>
        <w:fldChar w:fldCharType="begin"/>
      </w:r>
      <w:r w:rsidRPr="00DE4341">
        <w:rPr>
          <w:noProof/>
          <w:lang w:val="id-ID"/>
        </w:rPr>
        <w:instrText xml:space="preserve"> PAGEREF _Toc301655813 \h </w:instrText>
      </w:r>
      <w:r w:rsidRPr="00DE4341">
        <w:rPr>
          <w:noProof/>
          <w:lang w:val="id-ID"/>
        </w:rPr>
      </w:r>
      <w:r w:rsidRPr="00DE4341">
        <w:rPr>
          <w:noProof/>
          <w:lang w:val="id-ID"/>
        </w:rPr>
        <w:fldChar w:fldCharType="separate"/>
      </w:r>
      <w:r w:rsidR="00580A64">
        <w:rPr>
          <w:noProof/>
          <w:lang w:val="id-ID"/>
        </w:rPr>
        <w:t>21</w:t>
      </w:r>
      <w:r w:rsidRPr="00DE4341">
        <w:rPr>
          <w:noProof/>
          <w:lang w:val="id-ID"/>
        </w:rPr>
        <w:fldChar w:fldCharType="end"/>
      </w:r>
    </w:p>
    <w:p w14:paraId="700676C2" w14:textId="26534059" w:rsidR="00382665" w:rsidRPr="00DE4341" w:rsidRDefault="00382665">
      <w:pPr>
        <w:pStyle w:val="TOC2"/>
        <w:tabs>
          <w:tab w:val="left" w:pos="657"/>
          <w:tab w:val="right" w:leader="dot" w:pos="8211"/>
        </w:tabs>
        <w:rPr>
          <w:rFonts w:eastAsia="MS Mincho"/>
          <w:b w:val="0"/>
          <w:noProof/>
          <w:sz w:val="24"/>
          <w:szCs w:val="24"/>
          <w:lang w:val="id-ID" w:eastAsia="ja-JP"/>
        </w:rPr>
      </w:pPr>
      <w:r w:rsidRPr="00DE4341">
        <w:rPr>
          <w:noProof/>
          <w:lang w:val="id-ID"/>
        </w:rPr>
        <w:t>C.</w:t>
      </w:r>
      <w:r w:rsidRPr="00DE4341">
        <w:rPr>
          <w:rFonts w:eastAsia="MS Mincho"/>
          <w:b w:val="0"/>
          <w:noProof/>
          <w:sz w:val="24"/>
          <w:szCs w:val="24"/>
          <w:lang w:val="id-ID" w:eastAsia="ja-JP"/>
        </w:rPr>
        <w:tab/>
      </w:r>
      <w:r w:rsidRPr="00DE4341">
        <w:rPr>
          <w:noProof/>
          <w:lang w:val="id-ID"/>
        </w:rPr>
        <w:t>Penjaminan Mutu Tesis</w:t>
      </w:r>
      <w:r w:rsidRPr="00DE4341">
        <w:rPr>
          <w:noProof/>
          <w:lang w:val="id-ID"/>
        </w:rPr>
        <w:tab/>
      </w:r>
      <w:r w:rsidRPr="00DE4341">
        <w:rPr>
          <w:noProof/>
          <w:lang w:val="id-ID"/>
        </w:rPr>
        <w:fldChar w:fldCharType="begin"/>
      </w:r>
      <w:r w:rsidRPr="00DE4341">
        <w:rPr>
          <w:noProof/>
          <w:lang w:val="id-ID"/>
        </w:rPr>
        <w:instrText xml:space="preserve"> PAGEREF _Toc301655814 \h </w:instrText>
      </w:r>
      <w:r w:rsidRPr="00DE4341">
        <w:rPr>
          <w:noProof/>
          <w:lang w:val="id-ID"/>
        </w:rPr>
      </w:r>
      <w:r w:rsidRPr="00DE4341">
        <w:rPr>
          <w:noProof/>
          <w:lang w:val="id-ID"/>
        </w:rPr>
        <w:fldChar w:fldCharType="separate"/>
      </w:r>
      <w:r w:rsidR="00580A64">
        <w:rPr>
          <w:noProof/>
          <w:lang w:val="id-ID"/>
        </w:rPr>
        <w:t>22</w:t>
      </w:r>
      <w:r w:rsidRPr="00DE4341">
        <w:rPr>
          <w:noProof/>
          <w:lang w:val="id-ID"/>
        </w:rPr>
        <w:fldChar w:fldCharType="end"/>
      </w:r>
    </w:p>
    <w:p w14:paraId="4306EFC8" w14:textId="217FBA40" w:rsidR="00382665" w:rsidRPr="00DE4341" w:rsidRDefault="00382665">
      <w:pPr>
        <w:pStyle w:val="TOC2"/>
        <w:tabs>
          <w:tab w:val="left" w:pos="686"/>
          <w:tab w:val="right" w:leader="dot" w:pos="8211"/>
        </w:tabs>
        <w:rPr>
          <w:rFonts w:eastAsia="MS Mincho"/>
          <w:b w:val="0"/>
          <w:noProof/>
          <w:sz w:val="24"/>
          <w:szCs w:val="24"/>
          <w:lang w:val="id-ID" w:eastAsia="ja-JP"/>
        </w:rPr>
      </w:pPr>
      <w:r w:rsidRPr="00DE4341">
        <w:rPr>
          <w:noProof/>
          <w:lang w:val="id-ID"/>
        </w:rPr>
        <w:t>D.</w:t>
      </w:r>
      <w:r w:rsidRPr="00DE4341">
        <w:rPr>
          <w:rFonts w:eastAsia="MS Mincho"/>
          <w:b w:val="0"/>
          <w:noProof/>
          <w:sz w:val="24"/>
          <w:szCs w:val="24"/>
          <w:lang w:val="id-ID" w:eastAsia="ja-JP"/>
        </w:rPr>
        <w:tab/>
      </w:r>
      <w:r w:rsidRPr="00DE4341">
        <w:rPr>
          <w:noProof/>
          <w:lang w:val="id-ID"/>
        </w:rPr>
        <w:t>Tim Penguji dan Ujian Tesis</w:t>
      </w:r>
      <w:r w:rsidRPr="00DE4341">
        <w:rPr>
          <w:noProof/>
          <w:lang w:val="id-ID"/>
        </w:rPr>
        <w:tab/>
      </w:r>
      <w:r w:rsidRPr="00DE4341">
        <w:rPr>
          <w:noProof/>
          <w:lang w:val="id-ID"/>
        </w:rPr>
        <w:fldChar w:fldCharType="begin"/>
      </w:r>
      <w:r w:rsidRPr="00DE4341">
        <w:rPr>
          <w:noProof/>
          <w:lang w:val="id-ID"/>
        </w:rPr>
        <w:instrText xml:space="preserve"> PAGEREF _Toc301655815 \h </w:instrText>
      </w:r>
      <w:r w:rsidRPr="00DE4341">
        <w:rPr>
          <w:noProof/>
          <w:lang w:val="id-ID"/>
        </w:rPr>
      </w:r>
      <w:r w:rsidRPr="00DE4341">
        <w:rPr>
          <w:noProof/>
          <w:lang w:val="id-ID"/>
        </w:rPr>
        <w:fldChar w:fldCharType="separate"/>
      </w:r>
      <w:r w:rsidR="00580A64">
        <w:rPr>
          <w:noProof/>
          <w:lang w:val="id-ID"/>
        </w:rPr>
        <w:t>23</w:t>
      </w:r>
      <w:r w:rsidRPr="00DE4341">
        <w:rPr>
          <w:noProof/>
          <w:lang w:val="id-ID"/>
        </w:rPr>
        <w:fldChar w:fldCharType="end"/>
      </w:r>
    </w:p>
    <w:p w14:paraId="7C299682" w14:textId="212ED95D" w:rsidR="00382665" w:rsidRPr="00DE4341" w:rsidRDefault="00382665">
      <w:pPr>
        <w:pStyle w:val="TOC2"/>
        <w:tabs>
          <w:tab w:val="left" w:pos="658"/>
          <w:tab w:val="right" w:leader="dot" w:pos="8211"/>
        </w:tabs>
        <w:rPr>
          <w:rFonts w:eastAsia="MS Mincho"/>
          <w:b w:val="0"/>
          <w:noProof/>
          <w:sz w:val="24"/>
          <w:szCs w:val="24"/>
          <w:lang w:val="id-ID" w:eastAsia="ja-JP"/>
        </w:rPr>
      </w:pPr>
      <w:r w:rsidRPr="00DE4341">
        <w:rPr>
          <w:noProof/>
          <w:lang w:val="id-ID"/>
        </w:rPr>
        <w:t>E.</w:t>
      </w:r>
      <w:r w:rsidRPr="00DE4341">
        <w:rPr>
          <w:rFonts w:eastAsia="MS Mincho"/>
          <w:b w:val="0"/>
          <w:noProof/>
          <w:sz w:val="24"/>
          <w:szCs w:val="24"/>
          <w:lang w:val="id-ID" w:eastAsia="ja-JP"/>
        </w:rPr>
        <w:tab/>
      </w:r>
      <w:r w:rsidRPr="00DE4341">
        <w:rPr>
          <w:noProof/>
          <w:lang w:val="id-ID"/>
        </w:rPr>
        <w:t>Panduan Tertulis Pembimbingan Penulisan Tesis</w:t>
      </w:r>
      <w:r w:rsidRPr="00DE4341">
        <w:rPr>
          <w:noProof/>
          <w:lang w:val="id-ID"/>
        </w:rPr>
        <w:tab/>
      </w:r>
      <w:r w:rsidRPr="00DE4341">
        <w:rPr>
          <w:noProof/>
          <w:lang w:val="id-ID"/>
        </w:rPr>
        <w:fldChar w:fldCharType="begin"/>
      </w:r>
      <w:r w:rsidRPr="00DE4341">
        <w:rPr>
          <w:noProof/>
          <w:lang w:val="id-ID"/>
        </w:rPr>
        <w:instrText xml:space="preserve"> PAGEREF _Toc301655816 \h </w:instrText>
      </w:r>
      <w:r w:rsidRPr="00DE4341">
        <w:rPr>
          <w:noProof/>
          <w:lang w:val="id-ID"/>
        </w:rPr>
      </w:r>
      <w:r w:rsidRPr="00DE4341">
        <w:rPr>
          <w:noProof/>
          <w:lang w:val="id-ID"/>
        </w:rPr>
        <w:fldChar w:fldCharType="separate"/>
      </w:r>
      <w:r w:rsidR="00580A64">
        <w:rPr>
          <w:noProof/>
          <w:lang w:val="id-ID"/>
        </w:rPr>
        <w:t>24</w:t>
      </w:r>
      <w:r w:rsidRPr="00DE4341">
        <w:rPr>
          <w:noProof/>
          <w:lang w:val="id-ID"/>
        </w:rPr>
        <w:fldChar w:fldCharType="end"/>
      </w:r>
    </w:p>
    <w:p w14:paraId="627FE4AC" w14:textId="775A4150" w:rsidR="00382665" w:rsidRPr="00DE4341" w:rsidRDefault="00382665">
      <w:pPr>
        <w:pStyle w:val="TOC1"/>
        <w:tabs>
          <w:tab w:val="left" w:pos="532"/>
          <w:tab w:val="right" w:leader="dot" w:pos="8211"/>
        </w:tabs>
        <w:rPr>
          <w:rFonts w:eastAsia="MS Mincho"/>
          <w:b w:val="0"/>
          <w:noProof/>
          <w:lang w:val="id-ID" w:eastAsia="ja-JP"/>
        </w:rPr>
      </w:pPr>
      <w:r w:rsidRPr="00DE4341">
        <w:rPr>
          <w:noProof/>
          <w:lang w:val="id-ID"/>
        </w:rPr>
        <w:t>VI.</w:t>
      </w:r>
      <w:r w:rsidRPr="00DE4341">
        <w:rPr>
          <w:rFonts w:eastAsia="MS Mincho"/>
          <w:b w:val="0"/>
          <w:noProof/>
          <w:lang w:val="id-ID" w:eastAsia="ja-JP"/>
        </w:rPr>
        <w:tab/>
      </w:r>
      <w:r w:rsidRPr="00DE4341">
        <w:rPr>
          <w:noProof/>
          <w:lang w:val="id-ID"/>
        </w:rPr>
        <w:t>Prosedur Pengusulan, Pelaksanaan, dan Ujian Tesis</w:t>
      </w:r>
      <w:r w:rsidRPr="00DE4341">
        <w:rPr>
          <w:noProof/>
          <w:lang w:val="id-ID"/>
        </w:rPr>
        <w:tab/>
      </w:r>
      <w:r w:rsidRPr="00DE4341">
        <w:rPr>
          <w:noProof/>
          <w:lang w:val="id-ID"/>
        </w:rPr>
        <w:fldChar w:fldCharType="begin"/>
      </w:r>
      <w:r w:rsidRPr="00DE4341">
        <w:rPr>
          <w:noProof/>
          <w:lang w:val="id-ID"/>
        </w:rPr>
        <w:instrText xml:space="preserve"> PAGEREF _Toc301655817 \h </w:instrText>
      </w:r>
      <w:r w:rsidRPr="00DE4341">
        <w:rPr>
          <w:noProof/>
          <w:lang w:val="id-ID"/>
        </w:rPr>
      </w:r>
      <w:r w:rsidRPr="00DE4341">
        <w:rPr>
          <w:noProof/>
          <w:lang w:val="id-ID"/>
        </w:rPr>
        <w:fldChar w:fldCharType="separate"/>
      </w:r>
      <w:r w:rsidR="00580A64">
        <w:rPr>
          <w:noProof/>
          <w:lang w:val="id-ID"/>
        </w:rPr>
        <w:t>25</w:t>
      </w:r>
      <w:r w:rsidRPr="00DE4341">
        <w:rPr>
          <w:noProof/>
          <w:lang w:val="id-ID"/>
        </w:rPr>
        <w:fldChar w:fldCharType="end"/>
      </w:r>
    </w:p>
    <w:p w14:paraId="5F74869B" w14:textId="7EE0BC77"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A.</w:t>
      </w:r>
      <w:r w:rsidRPr="00DE4341">
        <w:rPr>
          <w:rFonts w:eastAsia="MS Mincho"/>
          <w:b w:val="0"/>
          <w:noProof/>
          <w:sz w:val="24"/>
          <w:szCs w:val="24"/>
          <w:lang w:val="id-ID" w:eastAsia="ja-JP"/>
        </w:rPr>
        <w:tab/>
      </w:r>
      <w:r w:rsidRPr="00DE4341">
        <w:rPr>
          <w:noProof/>
          <w:lang w:val="id-ID"/>
        </w:rPr>
        <w:t>Usulan dan Pelaksanaan Penelitian Tesis</w:t>
      </w:r>
      <w:r w:rsidRPr="00DE4341">
        <w:rPr>
          <w:noProof/>
          <w:lang w:val="id-ID"/>
        </w:rPr>
        <w:tab/>
      </w:r>
      <w:r w:rsidRPr="00DE4341">
        <w:rPr>
          <w:noProof/>
          <w:lang w:val="id-ID"/>
        </w:rPr>
        <w:fldChar w:fldCharType="begin"/>
      </w:r>
      <w:r w:rsidRPr="00DE4341">
        <w:rPr>
          <w:noProof/>
          <w:lang w:val="id-ID"/>
        </w:rPr>
        <w:instrText xml:space="preserve"> PAGEREF _Toc301655818 \h </w:instrText>
      </w:r>
      <w:r w:rsidRPr="00DE4341">
        <w:rPr>
          <w:noProof/>
          <w:lang w:val="id-ID"/>
        </w:rPr>
      </w:r>
      <w:r w:rsidRPr="00DE4341">
        <w:rPr>
          <w:noProof/>
          <w:lang w:val="id-ID"/>
        </w:rPr>
        <w:fldChar w:fldCharType="separate"/>
      </w:r>
      <w:r w:rsidR="00580A64">
        <w:rPr>
          <w:noProof/>
          <w:lang w:val="id-ID"/>
        </w:rPr>
        <w:t>25</w:t>
      </w:r>
      <w:r w:rsidRPr="00DE4341">
        <w:rPr>
          <w:noProof/>
          <w:lang w:val="id-ID"/>
        </w:rPr>
        <w:fldChar w:fldCharType="end"/>
      </w:r>
    </w:p>
    <w:p w14:paraId="145CC646" w14:textId="55345C3F"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B.</w:t>
      </w:r>
      <w:r w:rsidRPr="00DE4341">
        <w:rPr>
          <w:rFonts w:eastAsia="MS Mincho"/>
          <w:b w:val="0"/>
          <w:noProof/>
          <w:sz w:val="24"/>
          <w:szCs w:val="24"/>
          <w:lang w:val="id-ID" w:eastAsia="ja-JP"/>
        </w:rPr>
        <w:tab/>
      </w:r>
      <w:r w:rsidRPr="00DE4341">
        <w:rPr>
          <w:noProof/>
          <w:lang w:val="id-ID"/>
        </w:rPr>
        <w:t>Penulisan Tesis</w:t>
      </w:r>
      <w:r w:rsidRPr="00DE4341">
        <w:rPr>
          <w:noProof/>
          <w:lang w:val="id-ID"/>
        </w:rPr>
        <w:tab/>
      </w:r>
      <w:r w:rsidRPr="00DE4341">
        <w:rPr>
          <w:noProof/>
          <w:lang w:val="id-ID"/>
        </w:rPr>
        <w:fldChar w:fldCharType="begin"/>
      </w:r>
      <w:r w:rsidRPr="00DE4341">
        <w:rPr>
          <w:noProof/>
          <w:lang w:val="id-ID"/>
        </w:rPr>
        <w:instrText xml:space="preserve"> PAGEREF _Toc301655819 \h </w:instrText>
      </w:r>
      <w:r w:rsidRPr="00DE4341">
        <w:rPr>
          <w:noProof/>
          <w:lang w:val="id-ID"/>
        </w:rPr>
      </w:r>
      <w:r w:rsidRPr="00DE4341">
        <w:rPr>
          <w:noProof/>
          <w:lang w:val="id-ID"/>
        </w:rPr>
        <w:fldChar w:fldCharType="separate"/>
      </w:r>
      <w:r w:rsidR="00580A64">
        <w:rPr>
          <w:noProof/>
          <w:lang w:val="id-ID"/>
        </w:rPr>
        <w:t>26</w:t>
      </w:r>
      <w:r w:rsidRPr="00DE4341">
        <w:rPr>
          <w:noProof/>
          <w:lang w:val="id-ID"/>
        </w:rPr>
        <w:fldChar w:fldCharType="end"/>
      </w:r>
    </w:p>
    <w:p w14:paraId="462F165D" w14:textId="75315920" w:rsidR="00382665" w:rsidRPr="00DE4341" w:rsidRDefault="00382665">
      <w:pPr>
        <w:pStyle w:val="TOC2"/>
        <w:tabs>
          <w:tab w:val="left" w:pos="657"/>
          <w:tab w:val="right" w:leader="dot" w:pos="8211"/>
        </w:tabs>
        <w:rPr>
          <w:rFonts w:eastAsia="MS Mincho"/>
          <w:b w:val="0"/>
          <w:noProof/>
          <w:sz w:val="24"/>
          <w:szCs w:val="24"/>
          <w:lang w:val="id-ID" w:eastAsia="ja-JP"/>
        </w:rPr>
      </w:pPr>
      <w:r w:rsidRPr="00DE4341">
        <w:rPr>
          <w:noProof/>
          <w:lang w:val="id-ID"/>
        </w:rPr>
        <w:t>C.</w:t>
      </w:r>
      <w:r w:rsidRPr="00DE4341">
        <w:rPr>
          <w:rFonts w:eastAsia="MS Mincho"/>
          <w:b w:val="0"/>
          <w:noProof/>
          <w:sz w:val="24"/>
          <w:szCs w:val="24"/>
          <w:lang w:val="id-ID" w:eastAsia="ja-JP"/>
        </w:rPr>
        <w:tab/>
      </w:r>
      <w:r w:rsidRPr="00DE4341">
        <w:rPr>
          <w:noProof/>
          <w:lang w:val="id-ID"/>
        </w:rPr>
        <w:t>Dosen Pembimbing dan Proses Pembimbingan</w:t>
      </w:r>
      <w:r w:rsidRPr="00DE4341">
        <w:rPr>
          <w:noProof/>
          <w:lang w:val="id-ID"/>
        </w:rPr>
        <w:tab/>
      </w:r>
      <w:r w:rsidRPr="00DE4341">
        <w:rPr>
          <w:noProof/>
          <w:lang w:val="id-ID"/>
        </w:rPr>
        <w:fldChar w:fldCharType="begin"/>
      </w:r>
      <w:r w:rsidRPr="00DE4341">
        <w:rPr>
          <w:noProof/>
          <w:lang w:val="id-ID"/>
        </w:rPr>
        <w:instrText xml:space="preserve"> PAGEREF _Toc301655820 \h </w:instrText>
      </w:r>
      <w:r w:rsidRPr="00DE4341">
        <w:rPr>
          <w:noProof/>
          <w:lang w:val="id-ID"/>
        </w:rPr>
      </w:r>
      <w:r w:rsidRPr="00DE4341">
        <w:rPr>
          <w:noProof/>
          <w:lang w:val="id-ID"/>
        </w:rPr>
        <w:fldChar w:fldCharType="separate"/>
      </w:r>
      <w:r w:rsidR="00580A64">
        <w:rPr>
          <w:noProof/>
          <w:lang w:val="id-ID"/>
        </w:rPr>
        <w:t>27</w:t>
      </w:r>
      <w:r w:rsidRPr="00DE4341">
        <w:rPr>
          <w:noProof/>
          <w:lang w:val="id-ID"/>
        </w:rPr>
        <w:fldChar w:fldCharType="end"/>
      </w:r>
    </w:p>
    <w:p w14:paraId="1779CAB3" w14:textId="6C08AFE7" w:rsidR="00382665" w:rsidRPr="00DE4341" w:rsidRDefault="00382665">
      <w:pPr>
        <w:pStyle w:val="TOC2"/>
        <w:tabs>
          <w:tab w:val="left" w:pos="686"/>
          <w:tab w:val="right" w:leader="dot" w:pos="8211"/>
        </w:tabs>
        <w:rPr>
          <w:rFonts w:eastAsia="MS Mincho"/>
          <w:b w:val="0"/>
          <w:noProof/>
          <w:sz w:val="24"/>
          <w:szCs w:val="24"/>
          <w:lang w:val="id-ID" w:eastAsia="ja-JP"/>
        </w:rPr>
      </w:pPr>
      <w:r w:rsidRPr="00DE4341">
        <w:rPr>
          <w:noProof/>
          <w:lang w:val="id-ID"/>
        </w:rPr>
        <w:t>D.</w:t>
      </w:r>
      <w:r w:rsidRPr="00DE4341">
        <w:rPr>
          <w:rFonts w:eastAsia="MS Mincho"/>
          <w:b w:val="0"/>
          <w:noProof/>
          <w:sz w:val="24"/>
          <w:szCs w:val="24"/>
          <w:lang w:val="id-ID" w:eastAsia="ja-JP"/>
        </w:rPr>
        <w:tab/>
      </w:r>
      <w:r w:rsidRPr="00DE4341">
        <w:rPr>
          <w:noProof/>
          <w:lang w:val="id-ID"/>
        </w:rPr>
        <w:t>Ujian Tesis</w:t>
      </w:r>
      <w:r w:rsidRPr="00DE4341">
        <w:rPr>
          <w:noProof/>
          <w:lang w:val="id-ID"/>
        </w:rPr>
        <w:tab/>
      </w:r>
      <w:r w:rsidRPr="00DE4341">
        <w:rPr>
          <w:noProof/>
          <w:lang w:val="id-ID"/>
        </w:rPr>
        <w:fldChar w:fldCharType="begin"/>
      </w:r>
      <w:r w:rsidRPr="00DE4341">
        <w:rPr>
          <w:noProof/>
          <w:lang w:val="id-ID"/>
        </w:rPr>
        <w:instrText xml:space="preserve"> PAGEREF _Toc301655821 \h </w:instrText>
      </w:r>
      <w:r w:rsidRPr="00DE4341">
        <w:rPr>
          <w:noProof/>
          <w:lang w:val="id-ID"/>
        </w:rPr>
      </w:r>
      <w:r w:rsidRPr="00DE4341">
        <w:rPr>
          <w:noProof/>
          <w:lang w:val="id-ID"/>
        </w:rPr>
        <w:fldChar w:fldCharType="separate"/>
      </w:r>
      <w:r w:rsidR="00580A64">
        <w:rPr>
          <w:noProof/>
          <w:lang w:val="id-ID"/>
        </w:rPr>
        <w:t>28</w:t>
      </w:r>
      <w:r w:rsidRPr="00DE4341">
        <w:rPr>
          <w:noProof/>
          <w:lang w:val="id-ID"/>
        </w:rPr>
        <w:fldChar w:fldCharType="end"/>
      </w:r>
    </w:p>
    <w:p w14:paraId="3661F17F" w14:textId="597773BD" w:rsidR="00382665" w:rsidRPr="00DE4341" w:rsidRDefault="00382665">
      <w:pPr>
        <w:pStyle w:val="TOC1"/>
        <w:tabs>
          <w:tab w:val="left" w:pos="616"/>
          <w:tab w:val="right" w:leader="dot" w:pos="8211"/>
        </w:tabs>
        <w:rPr>
          <w:rFonts w:eastAsia="MS Mincho"/>
          <w:b w:val="0"/>
          <w:noProof/>
          <w:lang w:val="id-ID" w:eastAsia="ja-JP"/>
        </w:rPr>
      </w:pPr>
      <w:r w:rsidRPr="00DE4341">
        <w:rPr>
          <w:noProof/>
          <w:lang w:val="id-ID"/>
        </w:rPr>
        <w:t>VII.</w:t>
      </w:r>
      <w:r w:rsidRPr="00DE4341">
        <w:rPr>
          <w:rFonts w:eastAsia="MS Mincho"/>
          <w:b w:val="0"/>
          <w:noProof/>
          <w:lang w:val="id-ID" w:eastAsia="ja-JP"/>
        </w:rPr>
        <w:tab/>
      </w:r>
      <w:r w:rsidRPr="00DE4341">
        <w:rPr>
          <w:noProof/>
          <w:lang w:val="id-ID"/>
        </w:rPr>
        <w:t>Kurikulum</w:t>
      </w:r>
      <w:r w:rsidRPr="00DE4341">
        <w:rPr>
          <w:noProof/>
          <w:lang w:val="id-ID"/>
        </w:rPr>
        <w:tab/>
      </w:r>
      <w:r w:rsidRPr="00DE4341">
        <w:rPr>
          <w:noProof/>
          <w:lang w:val="id-ID"/>
        </w:rPr>
        <w:fldChar w:fldCharType="begin"/>
      </w:r>
      <w:r w:rsidRPr="00DE4341">
        <w:rPr>
          <w:noProof/>
          <w:lang w:val="id-ID"/>
        </w:rPr>
        <w:instrText xml:space="preserve"> PAGEREF _Toc301655822 \h </w:instrText>
      </w:r>
      <w:r w:rsidRPr="00DE4341">
        <w:rPr>
          <w:noProof/>
          <w:lang w:val="id-ID"/>
        </w:rPr>
      </w:r>
      <w:r w:rsidRPr="00DE4341">
        <w:rPr>
          <w:noProof/>
          <w:lang w:val="id-ID"/>
        </w:rPr>
        <w:fldChar w:fldCharType="separate"/>
      </w:r>
      <w:r w:rsidR="00580A64">
        <w:rPr>
          <w:noProof/>
          <w:lang w:val="id-ID"/>
        </w:rPr>
        <w:t>30</w:t>
      </w:r>
      <w:r w:rsidRPr="00DE4341">
        <w:rPr>
          <w:noProof/>
          <w:lang w:val="id-ID"/>
        </w:rPr>
        <w:fldChar w:fldCharType="end"/>
      </w:r>
    </w:p>
    <w:p w14:paraId="667A5F04" w14:textId="5435C5AD"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A.</w:t>
      </w:r>
      <w:r w:rsidRPr="00DE4341">
        <w:rPr>
          <w:rFonts w:eastAsia="MS Mincho"/>
          <w:b w:val="0"/>
          <w:noProof/>
          <w:sz w:val="24"/>
          <w:szCs w:val="24"/>
          <w:lang w:val="id-ID" w:eastAsia="ja-JP"/>
        </w:rPr>
        <w:tab/>
      </w:r>
      <w:r w:rsidRPr="00DE4341">
        <w:rPr>
          <w:noProof/>
          <w:lang w:val="id-ID"/>
        </w:rPr>
        <w:t>Kompetensi Lulusan</w:t>
      </w:r>
      <w:r w:rsidRPr="00DE4341">
        <w:rPr>
          <w:noProof/>
          <w:lang w:val="id-ID"/>
        </w:rPr>
        <w:tab/>
      </w:r>
      <w:r w:rsidRPr="00DE4341">
        <w:rPr>
          <w:noProof/>
          <w:lang w:val="id-ID"/>
        </w:rPr>
        <w:fldChar w:fldCharType="begin"/>
      </w:r>
      <w:r w:rsidRPr="00DE4341">
        <w:rPr>
          <w:noProof/>
          <w:lang w:val="id-ID"/>
        </w:rPr>
        <w:instrText xml:space="preserve"> PAGEREF _Toc301655823 \h </w:instrText>
      </w:r>
      <w:r w:rsidRPr="00DE4341">
        <w:rPr>
          <w:noProof/>
          <w:lang w:val="id-ID"/>
        </w:rPr>
      </w:r>
      <w:r w:rsidRPr="00DE4341">
        <w:rPr>
          <w:noProof/>
          <w:lang w:val="id-ID"/>
        </w:rPr>
        <w:fldChar w:fldCharType="separate"/>
      </w:r>
      <w:r w:rsidR="00580A64">
        <w:rPr>
          <w:noProof/>
          <w:lang w:val="id-ID"/>
        </w:rPr>
        <w:t>30</w:t>
      </w:r>
      <w:r w:rsidRPr="00DE4341">
        <w:rPr>
          <w:noProof/>
          <w:lang w:val="id-ID"/>
        </w:rPr>
        <w:fldChar w:fldCharType="end"/>
      </w:r>
    </w:p>
    <w:p w14:paraId="7F9BFA09" w14:textId="063E219F" w:rsidR="00382665" w:rsidRPr="00DE4341" w:rsidRDefault="00382665">
      <w:pPr>
        <w:pStyle w:val="TOC2"/>
        <w:tabs>
          <w:tab w:val="left" w:pos="674"/>
          <w:tab w:val="right" w:leader="dot" w:pos="8211"/>
        </w:tabs>
        <w:rPr>
          <w:rFonts w:eastAsia="MS Mincho"/>
          <w:b w:val="0"/>
          <w:noProof/>
          <w:sz w:val="24"/>
          <w:szCs w:val="24"/>
          <w:lang w:val="id-ID" w:eastAsia="ja-JP"/>
        </w:rPr>
      </w:pPr>
      <w:r w:rsidRPr="00DE4341">
        <w:rPr>
          <w:noProof/>
          <w:lang w:val="id-ID"/>
        </w:rPr>
        <w:t>B.</w:t>
      </w:r>
      <w:r w:rsidRPr="00DE4341">
        <w:rPr>
          <w:rFonts w:eastAsia="MS Mincho"/>
          <w:b w:val="0"/>
          <w:noProof/>
          <w:sz w:val="24"/>
          <w:szCs w:val="24"/>
          <w:lang w:val="id-ID" w:eastAsia="ja-JP"/>
        </w:rPr>
        <w:tab/>
      </w:r>
      <w:r w:rsidRPr="00DE4341">
        <w:rPr>
          <w:noProof/>
          <w:lang w:val="id-ID"/>
        </w:rPr>
        <w:t>Peta Kurikulum terhadap Kompetensi Lulusan</w:t>
      </w:r>
      <w:r w:rsidRPr="00DE4341">
        <w:rPr>
          <w:noProof/>
          <w:lang w:val="id-ID"/>
        </w:rPr>
        <w:tab/>
      </w:r>
      <w:r w:rsidRPr="00DE4341">
        <w:rPr>
          <w:noProof/>
          <w:lang w:val="id-ID"/>
        </w:rPr>
        <w:fldChar w:fldCharType="begin"/>
      </w:r>
      <w:r w:rsidRPr="00DE4341">
        <w:rPr>
          <w:noProof/>
          <w:lang w:val="id-ID"/>
        </w:rPr>
        <w:instrText xml:space="preserve"> PAGEREF _Toc301655824 \h </w:instrText>
      </w:r>
      <w:r w:rsidRPr="00DE4341">
        <w:rPr>
          <w:noProof/>
          <w:lang w:val="id-ID"/>
        </w:rPr>
      </w:r>
      <w:r w:rsidRPr="00DE4341">
        <w:rPr>
          <w:noProof/>
          <w:lang w:val="id-ID"/>
        </w:rPr>
        <w:fldChar w:fldCharType="separate"/>
      </w:r>
      <w:r w:rsidR="00580A64">
        <w:rPr>
          <w:noProof/>
          <w:lang w:val="id-ID"/>
        </w:rPr>
        <w:t>32</w:t>
      </w:r>
      <w:r w:rsidRPr="00DE4341">
        <w:rPr>
          <w:noProof/>
          <w:lang w:val="id-ID"/>
        </w:rPr>
        <w:fldChar w:fldCharType="end"/>
      </w:r>
    </w:p>
    <w:p w14:paraId="1DD42674" w14:textId="46B81346" w:rsidR="00382665" w:rsidRPr="00DE4341" w:rsidRDefault="00382665">
      <w:pPr>
        <w:pStyle w:val="TOC2"/>
        <w:tabs>
          <w:tab w:val="left" w:pos="657"/>
          <w:tab w:val="right" w:leader="dot" w:pos="8211"/>
        </w:tabs>
        <w:rPr>
          <w:rFonts w:eastAsia="MS Mincho"/>
          <w:b w:val="0"/>
          <w:noProof/>
          <w:sz w:val="24"/>
          <w:szCs w:val="24"/>
          <w:lang w:val="id-ID" w:eastAsia="ja-JP"/>
        </w:rPr>
      </w:pPr>
      <w:r w:rsidRPr="00DE4341">
        <w:rPr>
          <w:noProof/>
          <w:lang w:val="id-ID"/>
        </w:rPr>
        <w:t>C.</w:t>
      </w:r>
      <w:r w:rsidRPr="00DE4341">
        <w:rPr>
          <w:rFonts w:eastAsia="MS Mincho"/>
          <w:b w:val="0"/>
          <w:noProof/>
          <w:sz w:val="24"/>
          <w:szCs w:val="24"/>
          <w:lang w:val="id-ID" w:eastAsia="ja-JP"/>
        </w:rPr>
        <w:tab/>
      </w:r>
      <w:r w:rsidRPr="00DE4341">
        <w:rPr>
          <w:noProof/>
          <w:lang w:val="id-ID"/>
        </w:rPr>
        <w:t>Struktur Kurikulum</w:t>
      </w:r>
      <w:r w:rsidRPr="00DE4341">
        <w:rPr>
          <w:noProof/>
          <w:lang w:val="id-ID"/>
        </w:rPr>
        <w:tab/>
      </w:r>
      <w:r w:rsidRPr="00DE4341">
        <w:rPr>
          <w:noProof/>
          <w:lang w:val="id-ID"/>
        </w:rPr>
        <w:fldChar w:fldCharType="begin"/>
      </w:r>
      <w:r w:rsidRPr="00DE4341">
        <w:rPr>
          <w:noProof/>
          <w:lang w:val="id-ID"/>
        </w:rPr>
        <w:instrText xml:space="preserve"> PAGEREF _Toc301655825 \h </w:instrText>
      </w:r>
      <w:r w:rsidRPr="00DE4341">
        <w:rPr>
          <w:noProof/>
          <w:lang w:val="id-ID"/>
        </w:rPr>
      </w:r>
      <w:r w:rsidRPr="00DE4341">
        <w:rPr>
          <w:noProof/>
          <w:lang w:val="id-ID"/>
        </w:rPr>
        <w:fldChar w:fldCharType="separate"/>
      </w:r>
      <w:r w:rsidR="00580A64">
        <w:rPr>
          <w:noProof/>
          <w:lang w:val="id-ID"/>
        </w:rPr>
        <w:t>33</w:t>
      </w:r>
      <w:r w:rsidRPr="00DE4341">
        <w:rPr>
          <w:noProof/>
          <w:lang w:val="id-ID"/>
        </w:rPr>
        <w:fldChar w:fldCharType="end"/>
      </w:r>
    </w:p>
    <w:p w14:paraId="6ED3FB4B" w14:textId="020F99FE" w:rsidR="00382665" w:rsidRPr="00DE4341" w:rsidRDefault="00382665">
      <w:pPr>
        <w:pStyle w:val="TOC1"/>
        <w:tabs>
          <w:tab w:val="left" w:pos="700"/>
          <w:tab w:val="right" w:leader="dot" w:pos="8211"/>
        </w:tabs>
        <w:rPr>
          <w:rFonts w:eastAsia="MS Mincho"/>
          <w:b w:val="0"/>
          <w:noProof/>
          <w:lang w:val="id-ID" w:eastAsia="ja-JP"/>
        </w:rPr>
      </w:pPr>
      <w:r w:rsidRPr="00DE4341">
        <w:rPr>
          <w:noProof/>
          <w:lang w:val="id-ID"/>
        </w:rPr>
        <w:t>VIII.</w:t>
      </w:r>
      <w:r w:rsidRPr="00DE4341">
        <w:rPr>
          <w:rFonts w:eastAsia="MS Mincho"/>
          <w:b w:val="0"/>
          <w:noProof/>
          <w:lang w:val="id-ID" w:eastAsia="ja-JP"/>
        </w:rPr>
        <w:tab/>
      </w:r>
      <w:r w:rsidRPr="00DE4341">
        <w:rPr>
          <w:noProof/>
          <w:lang w:val="id-ID"/>
        </w:rPr>
        <w:t>Referensi</w:t>
      </w:r>
      <w:r w:rsidRPr="00DE4341">
        <w:rPr>
          <w:noProof/>
          <w:lang w:val="id-ID"/>
        </w:rPr>
        <w:tab/>
      </w:r>
      <w:r w:rsidRPr="00DE4341">
        <w:rPr>
          <w:noProof/>
          <w:lang w:val="id-ID"/>
        </w:rPr>
        <w:fldChar w:fldCharType="begin"/>
      </w:r>
      <w:r w:rsidRPr="00DE4341">
        <w:rPr>
          <w:noProof/>
          <w:lang w:val="id-ID"/>
        </w:rPr>
        <w:instrText xml:space="preserve"> PAGEREF _Toc301655826 \h </w:instrText>
      </w:r>
      <w:r w:rsidRPr="00DE4341">
        <w:rPr>
          <w:noProof/>
          <w:lang w:val="id-ID"/>
        </w:rPr>
      </w:r>
      <w:r w:rsidRPr="00DE4341">
        <w:rPr>
          <w:noProof/>
          <w:lang w:val="id-ID"/>
        </w:rPr>
        <w:fldChar w:fldCharType="separate"/>
      </w:r>
      <w:r w:rsidR="00580A64">
        <w:rPr>
          <w:noProof/>
          <w:lang w:val="id-ID"/>
        </w:rPr>
        <w:t>41</w:t>
      </w:r>
      <w:r w:rsidRPr="00DE4341">
        <w:rPr>
          <w:noProof/>
          <w:lang w:val="id-ID"/>
        </w:rPr>
        <w:fldChar w:fldCharType="end"/>
      </w:r>
    </w:p>
    <w:p w14:paraId="555C4D34" w14:textId="77777777" w:rsidR="00BD6656" w:rsidRPr="00DE4341" w:rsidRDefault="00BD6656" w:rsidP="00BD6656">
      <w:pPr>
        <w:rPr>
          <w:lang w:val="id-ID"/>
        </w:rPr>
      </w:pPr>
      <w:r w:rsidRPr="00DE4341">
        <w:rPr>
          <w:lang w:val="id-ID"/>
        </w:rPr>
        <w:fldChar w:fldCharType="end"/>
      </w:r>
    </w:p>
    <w:p w14:paraId="510A9F87" w14:textId="77777777" w:rsidR="002D08CD" w:rsidRPr="00DE4341" w:rsidRDefault="00A0204B" w:rsidP="002B0CC7">
      <w:pPr>
        <w:pStyle w:val="Heading1"/>
        <w:tabs>
          <w:tab w:val="clear" w:pos="432"/>
        </w:tabs>
        <w:ind w:left="450"/>
        <w:rPr>
          <w:lang w:val="id-ID"/>
        </w:rPr>
      </w:pPr>
      <w:r w:rsidRPr="00DE4341">
        <w:rPr>
          <w:lang w:val="id-ID"/>
        </w:rPr>
        <w:br w:type="page"/>
      </w:r>
      <w:bookmarkStart w:id="10" w:name="_Toc301655793"/>
      <w:r w:rsidR="007142CA" w:rsidRPr="00DE4341">
        <w:rPr>
          <w:lang w:val="id-ID"/>
        </w:rPr>
        <w:lastRenderedPageBreak/>
        <w:t xml:space="preserve">Profil Program Studi </w:t>
      </w:r>
      <w:r w:rsidR="002B0CC7" w:rsidRPr="00DE4341">
        <w:rPr>
          <w:lang w:val="id-ID"/>
        </w:rPr>
        <w:t>Magister</w:t>
      </w:r>
      <w:r w:rsidR="007142CA" w:rsidRPr="00DE4341">
        <w:rPr>
          <w:lang w:val="id-ID"/>
        </w:rPr>
        <w:t xml:space="preserve"> Tekn</w:t>
      </w:r>
      <w:bookmarkEnd w:id="10"/>
      <w:r w:rsidR="002B0CC7" w:rsidRPr="00DE4341">
        <w:rPr>
          <w:lang w:val="id-ID"/>
        </w:rPr>
        <w:t>ologi Informasi</w:t>
      </w:r>
    </w:p>
    <w:p w14:paraId="1F96DD81" w14:textId="77777777" w:rsidR="007142CA" w:rsidRPr="00DE4341" w:rsidRDefault="007142CA" w:rsidP="00A0204B">
      <w:pPr>
        <w:tabs>
          <w:tab w:val="left" w:leader="dot" w:pos="7371"/>
          <w:tab w:val="left" w:pos="7655"/>
        </w:tabs>
        <w:spacing w:line="360" w:lineRule="auto"/>
        <w:ind w:right="850"/>
        <w:jc w:val="both"/>
        <w:rPr>
          <w:lang w:val="id-ID"/>
        </w:rPr>
      </w:pPr>
    </w:p>
    <w:p w14:paraId="79BC6112" w14:textId="77777777" w:rsidR="00E42786" w:rsidRPr="00DE4341" w:rsidRDefault="00E42786" w:rsidP="00A0204B">
      <w:pPr>
        <w:tabs>
          <w:tab w:val="left" w:leader="dot" w:pos="7371"/>
          <w:tab w:val="left" w:pos="7655"/>
        </w:tabs>
        <w:spacing w:line="360" w:lineRule="auto"/>
        <w:ind w:right="850"/>
        <w:jc w:val="both"/>
        <w:rPr>
          <w:lang w:val="id-ID"/>
        </w:rPr>
      </w:pPr>
    </w:p>
    <w:p w14:paraId="4AE4ED1E" w14:textId="77777777" w:rsidR="00A0204B" w:rsidRPr="00DE4341" w:rsidRDefault="00A0204B" w:rsidP="00A0204B">
      <w:pPr>
        <w:pStyle w:val="Heading2"/>
        <w:jc w:val="both"/>
        <w:rPr>
          <w:lang w:val="id-ID"/>
        </w:rPr>
      </w:pPr>
      <w:bookmarkStart w:id="11" w:name="_Toc301655794"/>
      <w:r w:rsidRPr="00DE4341">
        <w:rPr>
          <w:lang w:val="id-ID"/>
        </w:rPr>
        <w:t>Visi Program Studi</w:t>
      </w:r>
      <w:bookmarkEnd w:id="11"/>
    </w:p>
    <w:p w14:paraId="4B698239" w14:textId="77777777" w:rsidR="00A0204B" w:rsidRPr="00DE4341" w:rsidRDefault="00A0204B" w:rsidP="00A0204B">
      <w:pPr>
        <w:tabs>
          <w:tab w:val="left" w:pos="720"/>
        </w:tabs>
        <w:spacing w:after="120"/>
        <w:jc w:val="both"/>
        <w:rPr>
          <w:lang w:val="id-ID" w:eastAsia="ja-JP"/>
        </w:rPr>
      </w:pPr>
      <w:r w:rsidRPr="00DE4341">
        <w:rPr>
          <w:b/>
          <w:lang w:val="id-ID"/>
        </w:rPr>
        <w:t xml:space="preserve">Visi Universitas </w:t>
      </w:r>
      <w:proofErr w:type="spellStart"/>
      <w:r w:rsidRPr="00DE4341">
        <w:rPr>
          <w:b/>
          <w:lang w:val="id-ID"/>
        </w:rPr>
        <w:t>Gadjah</w:t>
      </w:r>
      <w:proofErr w:type="spellEnd"/>
      <w:r w:rsidRPr="00DE4341">
        <w:rPr>
          <w:b/>
          <w:lang w:val="id-ID"/>
        </w:rPr>
        <w:t xml:space="preserve"> Mada</w:t>
      </w:r>
      <w:r w:rsidRPr="00DE4341">
        <w:rPr>
          <w:lang w:val="id-ID"/>
        </w:rPr>
        <w:t xml:space="preserve"> adalah sebagai pelopor perguruan tinggi nasional berkelas dunia yang unggul dan inovatif, mengabdi kepada kepentingan bangsa dan kemanusiaan dijiwai nilai-nilai budaya bangsa berdasarkan Pancasila.</w:t>
      </w:r>
    </w:p>
    <w:p w14:paraId="29B594E2" w14:textId="77777777" w:rsidR="00A0204B" w:rsidRPr="00DE4341" w:rsidRDefault="00A0204B" w:rsidP="00A0204B">
      <w:pPr>
        <w:tabs>
          <w:tab w:val="left" w:pos="720"/>
        </w:tabs>
        <w:spacing w:after="120"/>
        <w:jc w:val="both"/>
        <w:rPr>
          <w:lang w:val="id-ID" w:eastAsia="ja-JP"/>
        </w:rPr>
      </w:pPr>
      <w:r w:rsidRPr="00DE4341">
        <w:rPr>
          <w:b/>
          <w:lang w:val="id-ID"/>
        </w:rPr>
        <w:t>Visi Fakultas Teknik UGM</w:t>
      </w:r>
      <w:r w:rsidRPr="00DE4341">
        <w:rPr>
          <w:lang w:val="id-ID"/>
        </w:rPr>
        <w:t xml:space="preserve"> adalah menjadi lembaga pendidikan tinggi teknik yang memiliki keunggulan dan bermartabat, berperan aktif dalam pengembangan, penerapan ilmu pengetahuan dan teknik, serta berintegritas tinggi, berbudaya, dan berasaskan Pancasila.</w:t>
      </w:r>
    </w:p>
    <w:p w14:paraId="361D6337" w14:textId="77777777" w:rsidR="00A0204B" w:rsidRPr="00DE4341" w:rsidRDefault="00A0204B" w:rsidP="00A0204B">
      <w:pPr>
        <w:spacing w:after="120"/>
        <w:contextualSpacing/>
        <w:jc w:val="both"/>
        <w:rPr>
          <w:lang w:val="id-ID"/>
        </w:rPr>
      </w:pPr>
      <w:r w:rsidRPr="00DE4341">
        <w:rPr>
          <w:b/>
          <w:lang w:val="id-ID"/>
        </w:rPr>
        <w:t xml:space="preserve">Visi </w:t>
      </w:r>
      <w:r w:rsidR="002B0CC7" w:rsidRPr="00DE4341">
        <w:rPr>
          <w:b/>
          <w:lang w:val="id-ID"/>
        </w:rPr>
        <w:t>Departemen</w:t>
      </w:r>
      <w:r w:rsidRPr="00DE4341">
        <w:rPr>
          <w:b/>
          <w:lang w:val="id-ID"/>
        </w:rPr>
        <w:t xml:space="preserve"> Teknik Elektro dan Teknologi Informasi UGM</w:t>
      </w:r>
      <w:r w:rsidRPr="00DE4341">
        <w:rPr>
          <w:lang w:val="id-ID"/>
        </w:rPr>
        <w:t xml:space="preserve"> adalah sebagai sumber inovasi yang universal dalam bidang Ilmu Teknik Elektro dan Teknologi Informasi, untuk kepentingan bangsa dan kemanusiaan, dijiwai nilai-nilai budaya bangsa berdasarkan Pancasila.</w:t>
      </w:r>
    </w:p>
    <w:p w14:paraId="207408E7" w14:textId="77777777" w:rsidR="00A0204B" w:rsidRPr="00DE4341" w:rsidRDefault="00A0204B" w:rsidP="00A0204B">
      <w:pPr>
        <w:spacing w:after="120"/>
        <w:contextualSpacing/>
        <w:jc w:val="both"/>
        <w:rPr>
          <w:szCs w:val="22"/>
          <w:lang w:val="id-ID"/>
        </w:rPr>
      </w:pPr>
    </w:p>
    <w:p w14:paraId="1E864A2E" w14:textId="77777777" w:rsidR="00A0204B" w:rsidRPr="00DE4341" w:rsidRDefault="00A0204B" w:rsidP="00A0204B">
      <w:pPr>
        <w:spacing w:after="120"/>
        <w:contextualSpacing/>
        <w:jc w:val="both"/>
        <w:rPr>
          <w:lang w:val="id-ID"/>
        </w:rPr>
      </w:pPr>
      <w:r w:rsidRPr="00DE4341">
        <w:rPr>
          <w:lang w:val="id-ID"/>
        </w:rPr>
        <w:t xml:space="preserve">Dengan mengacu dan searah </w:t>
      </w:r>
      <w:r w:rsidRPr="00DE4341">
        <w:rPr>
          <w:i/>
          <w:lang w:val="id-ID"/>
        </w:rPr>
        <w:t>(in-</w:t>
      </w:r>
      <w:proofErr w:type="spellStart"/>
      <w:r w:rsidRPr="00DE4341">
        <w:rPr>
          <w:i/>
          <w:lang w:val="id-ID"/>
        </w:rPr>
        <w:t>line</w:t>
      </w:r>
      <w:proofErr w:type="spellEnd"/>
      <w:r w:rsidRPr="00DE4341">
        <w:rPr>
          <w:i/>
          <w:lang w:val="id-ID"/>
        </w:rPr>
        <w:t>)</w:t>
      </w:r>
      <w:r w:rsidRPr="00DE4341">
        <w:rPr>
          <w:lang w:val="id-ID"/>
        </w:rPr>
        <w:t xml:space="preserve">  dengan visi </w:t>
      </w:r>
      <w:proofErr w:type="spellStart"/>
      <w:r w:rsidRPr="00DE4341">
        <w:rPr>
          <w:lang w:val="id-ID"/>
        </w:rPr>
        <w:t>dariUniversitas</w:t>
      </w:r>
      <w:proofErr w:type="spellEnd"/>
      <w:r w:rsidRPr="00DE4341">
        <w:rPr>
          <w:lang w:val="id-ID"/>
        </w:rPr>
        <w:t xml:space="preserve"> </w:t>
      </w:r>
      <w:proofErr w:type="spellStart"/>
      <w:r w:rsidRPr="00DE4341">
        <w:rPr>
          <w:lang w:val="id-ID"/>
        </w:rPr>
        <w:t>Gadjah</w:t>
      </w:r>
      <w:proofErr w:type="spellEnd"/>
      <w:r w:rsidRPr="00DE4341">
        <w:rPr>
          <w:lang w:val="id-ID"/>
        </w:rPr>
        <w:t xml:space="preserve"> Mada, Fakultas dan Jurusan maka dirumuskan bahwa:</w:t>
      </w:r>
    </w:p>
    <w:p w14:paraId="20D88C65" w14:textId="77777777" w:rsidR="00A0204B" w:rsidRPr="00DE4341" w:rsidRDefault="00A0204B" w:rsidP="00A0204B">
      <w:pPr>
        <w:spacing w:after="120"/>
        <w:contextualSpacing/>
        <w:jc w:val="both"/>
        <w:rPr>
          <w:szCs w:val="22"/>
          <w:lang w:val="id-ID"/>
        </w:rPr>
      </w:pPr>
    </w:p>
    <w:p w14:paraId="2E8ED5AF" w14:textId="77777777" w:rsidR="00A0204B" w:rsidRPr="00DE4341" w:rsidRDefault="00A0204B" w:rsidP="00A0204B">
      <w:pPr>
        <w:spacing w:after="120"/>
        <w:contextualSpacing/>
        <w:jc w:val="both"/>
        <w:rPr>
          <w:szCs w:val="22"/>
          <w:lang w:val="id-ID"/>
        </w:rPr>
      </w:pPr>
      <w:r w:rsidRPr="00DE4341">
        <w:rPr>
          <w:b/>
          <w:szCs w:val="22"/>
          <w:lang w:val="id-ID"/>
        </w:rPr>
        <w:t xml:space="preserve">Visi Program Studi </w:t>
      </w:r>
      <w:r w:rsidR="002B0CC7" w:rsidRPr="00DE4341">
        <w:rPr>
          <w:b/>
          <w:szCs w:val="22"/>
          <w:lang w:val="id-ID"/>
        </w:rPr>
        <w:t>Magister</w:t>
      </w:r>
      <w:r w:rsidRPr="00DE4341">
        <w:rPr>
          <w:b/>
          <w:szCs w:val="22"/>
          <w:lang w:val="id-ID"/>
        </w:rPr>
        <w:t xml:space="preserve"> Tekn</w:t>
      </w:r>
      <w:r w:rsidR="002B0CC7" w:rsidRPr="00DE4341">
        <w:rPr>
          <w:b/>
          <w:szCs w:val="22"/>
          <w:lang w:val="id-ID"/>
        </w:rPr>
        <w:t>ologi Informasi</w:t>
      </w:r>
      <w:r w:rsidRPr="00DE4341">
        <w:rPr>
          <w:b/>
          <w:szCs w:val="22"/>
          <w:lang w:val="id-ID"/>
        </w:rPr>
        <w:t xml:space="preserve"> FT UGM</w:t>
      </w:r>
      <w:r w:rsidRPr="00DE4341">
        <w:rPr>
          <w:szCs w:val="22"/>
          <w:lang w:val="id-ID"/>
        </w:rPr>
        <w:t xml:space="preserve"> </w:t>
      </w:r>
      <w:r w:rsidR="007E1224" w:rsidRPr="00DE4341">
        <w:rPr>
          <w:szCs w:val="22"/>
          <w:lang w:val="id-ID"/>
        </w:rPr>
        <w:t xml:space="preserve">adalah </w:t>
      </w:r>
      <w:proofErr w:type="spellStart"/>
      <w:r w:rsidR="007E1224" w:rsidRPr="00DE4341">
        <w:rPr>
          <w:lang w:val="id-ID"/>
        </w:rPr>
        <w:t>adalah</w:t>
      </w:r>
      <w:proofErr w:type="spellEnd"/>
      <w:r w:rsidR="007E1224" w:rsidRPr="00DE4341">
        <w:rPr>
          <w:lang w:val="id-ID"/>
        </w:rPr>
        <w:t xml:space="preserve"> sebagai sumber inovasi universal yang memiliki peran di kancah nasional maupun internasional dalam bidang teknologi informasi, khususnya Kecerdasan Tersebar (</w:t>
      </w:r>
      <w:proofErr w:type="spellStart"/>
      <w:r w:rsidR="007E1224" w:rsidRPr="00DE4341">
        <w:rPr>
          <w:b/>
          <w:i/>
          <w:lang w:val="id-ID"/>
        </w:rPr>
        <w:t>Pervasive</w:t>
      </w:r>
      <w:proofErr w:type="spellEnd"/>
      <w:r w:rsidR="007E1224" w:rsidRPr="00DE4341">
        <w:rPr>
          <w:b/>
          <w:i/>
          <w:lang w:val="id-ID"/>
        </w:rPr>
        <w:t xml:space="preserve"> </w:t>
      </w:r>
      <w:proofErr w:type="spellStart"/>
      <w:r w:rsidR="007E1224" w:rsidRPr="00DE4341">
        <w:rPr>
          <w:b/>
          <w:i/>
          <w:lang w:val="id-ID"/>
        </w:rPr>
        <w:t>Intelligence</w:t>
      </w:r>
      <w:proofErr w:type="spellEnd"/>
      <w:r w:rsidR="007E1224" w:rsidRPr="00DE4341">
        <w:rPr>
          <w:lang w:val="id-ID"/>
        </w:rPr>
        <w:t>), Rekayasa Perangkat Lunak berpusat pada Manusia (</w:t>
      </w:r>
      <w:r w:rsidR="007E1224" w:rsidRPr="00DE4341">
        <w:rPr>
          <w:b/>
          <w:i/>
          <w:lang w:val="id-ID"/>
        </w:rPr>
        <w:t>Human-</w:t>
      </w:r>
      <w:proofErr w:type="spellStart"/>
      <w:r w:rsidR="007E1224" w:rsidRPr="00DE4341">
        <w:rPr>
          <w:b/>
          <w:i/>
          <w:lang w:val="id-ID"/>
        </w:rPr>
        <w:t>centered</w:t>
      </w:r>
      <w:proofErr w:type="spellEnd"/>
      <w:r w:rsidR="007E1224" w:rsidRPr="00DE4341">
        <w:rPr>
          <w:b/>
          <w:i/>
          <w:lang w:val="id-ID"/>
        </w:rPr>
        <w:t xml:space="preserve"> </w:t>
      </w:r>
      <w:proofErr w:type="spellStart"/>
      <w:r w:rsidR="007E1224" w:rsidRPr="00DE4341">
        <w:rPr>
          <w:b/>
          <w:i/>
          <w:lang w:val="id-ID"/>
        </w:rPr>
        <w:t>Software</w:t>
      </w:r>
      <w:proofErr w:type="spellEnd"/>
      <w:r w:rsidR="007E1224" w:rsidRPr="00DE4341">
        <w:rPr>
          <w:b/>
          <w:i/>
          <w:lang w:val="id-ID"/>
        </w:rPr>
        <w:t xml:space="preserve"> Engineering</w:t>
      </w:r>
      <w:r w:rsidR="007E1224" w:rsidRPr="00DE4341">
        <w:rPr>
          <w:lang w:val="id-ID"/>
        </w:rPr>
        <w:t xml:space="preserve">) dan </w:t>
      </w:r>
      <w:r w:rsidR="007E1224" w:rsidRPr="00DE4341">
        <w:rPr>
          <w:b/>
          <w:i/>
          <w:lang w:val="id-ID"/>
        </w:rPr>
        <w:t>e-</w:t>
      </w:r>
      <w:proofErr w:type="spellStart"/>
      <w:r w:rsidR="007E1224" w:rsidRPr="00DE4341">
        <w:rPr>
          <w:b/>
          <w:i/>
          <w:lang w:val="id-ID"/>
        </w:rPr>
        <w:t>Government</w:t>
      </w:r>
      <w:proofErr w:type="spellEnd"/>
      <w:r w:rsidR="007E1224" w:rsidRPr="00DE4341">
        <w:rPr>
          <w:b/>
          <w:i/>
          <w:lang w:val="id-ID"/>
        </w:rPr>
        <w:t xml:space="preserve"> </w:t>
      </w:r>
      <w:r w:rsidR="007E1224" w:rsidRPr="00DE4341">
        <w:rPr>
          <w:lang w:val="id-ID"/>
        </w:rPr>
        <w:t>untuk kepentingan bangsa dan kemanusiaan dijiwai nilai-nilai bangsa berdasarkan Pancasila</w:t>
      </w:r>
      <w:r w:rsidRPr="00DE4341">
        <w:rPr>
          <w:szCs w:val="22"/>
          <w:lang w:val="id-ID"/>
        </w:rPr>
        <w:t xml:space="preserve">. </w:t>
      </w:r>
    </w:p>
    <w:p w14:paraId="38A86FFE" w14:textId="77777777" w:rsidR="00A0204B" w:rsidRPr="00DE4341" w:rsidRDefault="00A0204B" w:rsidP="00A0204B">
      <w:pPr>
        <w:jc w:val="both"/>
        <w:rPr>
          <w:szCs w:val="22"/>
          <w:lang w:val="id-ID"/>
        </w:rPr>
      </w:pPr>
    </w:p>
    <w:p w14:paraId="30DD3FD0" w14:textId="77777777" w:rsidR="00A0204B" w:rsidRPr="00DE4341" w:rsidRDefault="00A0204B" w:rsidP="00A0204B">
      <w:pPr>
        <w:jc w:val="both"/>
        <w:rPr>
          <w:szCs w:val="22"/>
          <w:lang w:val="id-ID"/>
        </w:rPr>
      </w:pPr>
    </w:p>
    <w:p w14:paraId="32E5CE8D" w14:textId="77777777" w:rsidR="00A0204B" w:rsidRPr="00DE4341" w:rsidRDefault="00A0204B" w:rsidP="00A0204B">
      <w:pPr>
        <w:pStyle w:val="Heading2"/>
        <w:jc w:val="both"/>
        <w:rPr>
          <w:lang w:val="id-ID"/>
        </w:rPr>
      </w:pPr>
      <w:bookmarkStart w:id="12" w:name="_Toc301655795"/>
      <w:r w:rsidRPr="00DE4341">
        <w:rPr>
          <w:lang w:val="id-ID"/>
        </w:rPr>
        <w:t>Misi Program Studi</w:t>
      </w:r>
      <w:bookmarkEnd w:id="12"/>
    </w:p>
    <w:p w14:paraId="3531D5B5" w14:textId="77777777" w:rsidR="00A0204B" w:rsidRPr="00DE4341" w:rsidRDefault="00A0204B" w:rsidP="00A0204B">
      <w:pPr>
        <w:tabs>
          <w:tab w:val="left" w:pos="720"/>
        </w:tabs>
        <w:spacing w:after="120"/>
        <w:jc w:val="both"/>
        <w:rPr>
          <w:lang w:val="id-ID"/>
        </w:rPr>
      </w:pPr>
      <w:r w:rsidRPr="00DE4341">
        <w:rPr>
          <w:b/>
          <w:lang w:val="id-ID"/>
        </w:rPr>
        <w:t xml:space="preserve">Misi Universitas </w:t>
      </w:r>
      <w:proofErr w:type="spellStart"/>
      <w:r w:rsidRPr="00DE4341">
        <w:rPr>
          <w:b/>
          <w:lang w:val="id-ID"/>
        </w:rPr>
        <w:t>Gadjah</w:t>
      </w:r>
      <w:proofErr w:type="spellEnd"/>
      <w:r w:rsidRPr="00DE4341">
        <w:rPr>
          <w:b/>
          <w:lang w:val="id-ID"/>
        </w:rPr>
        <w:t xml:space="preserve"> Mada</w:t>
      </w:r>
      <w:r w:rsidRPr="00DE4341">
        <w:rPr>
          <w:lang w:val="id-ID"/>
        </w:rPr>
        <w:t xml:space="preserve"> adalah menjalankan pendidikan, penelitian, dan pengabdian kepada masyarakat serta pelestarian dan pengembangan ilmu yang unggul dan bermanfaat bagi masyarakat.</w:t>
      </w:r>
    </w:p>
    <w:p w14:paraId="53E05C77" w14:textId="77777777" w:rsidR="00A0204B" w:rsidRPr="00DE4341" w:rsidRDefault="00A0204B" w:rsidP="00A0204B">
      <w:pPr>
        <w:tabs>
          <w:tab w:val="left" w:pos="720"/>
        </w:tabs>
        <w:spacing w:after="120"/>
        <w:jc w:val="both"/>
        <w:rPr>
          <w:lang w:val="id-ID"/>
        </w:rPr>
      </w:pPr>
      <w:r w:rsidRPr="00DE4341">
        <w:rPr>
          <w:b/>
          <w:lang w:val="id-ID"/>
        </w:rPr>
        <w:t>Misi Fakultas Teknik UGM</w:t>
      </w:r>
      <w:r w:rsidRPr="00DE4341">
        <w:rPr>
          <w:lang w:val="id-ID"/>
        </w:rPr>
        <w:t xml:space="preserve"> adalah:</w:t>
      </w:r>
    </w:p>
    <w:p w14:paraId="614827A8" w14:textId="77777777" w:rsidR="00A0204B" w:rsidRPr="00DE4341" w:rsidRDefault="00A0204B" w:rsidP="003B58B0">
      <w:pPr>
        <w:numPr>
          <w:ilvl w:val="0"/>
          <w:numId w:val="6"/>
        </w:numPr>
        <w:spacing w:after="120"/>
        <w:ind w:left="714" w:hanging="357"/>
        <w:jc w:val="both"/>
        <w:rPr>
          <w:lang w:val="id-ID"/>
        </w:rPr>
      </w:pPr>
      <w:r w:rsidRPr="00DE4341">
        <w:rPr>
          <w:lang w:val="id-ID"/>
        </w:rPr>
        <w:t>Menyelenggarakan proses pembelajaran yang memiliki keunggulan dan bermartabat di bidang ilmu pengetahuan dan teknik, untuk pengembangan manusia seutuhnya.</w:t>
      </w:r>
    </w:p>
    <w:p w14:paraId="28263D7C" w14:textId="77777777" w:rsidR="00A0204B" w:rsidRPr="00DE4341" w:rsidRDefault="00A0204B" w:rsidP="003B58B0">
      <w:pPr>
        <w:numPr>
          <w:ilvl w:val="0"/>
          <w:numId w:val="6"/>
        </w:numPr>
        <w:spacing w:before="100" w:beforeAutospacing="1" w:after="120"/>
        <w:jc w:val="both"/>
        <w:rPr>
          <w:lang w:val="id-ID"/>
        </w:rPr>
      </w:pPr>
      <w:r w:rsidRPr="00DE4341">
        <w:rPr>
          <w:lang w:val="id-ID"/>
        </w:rPr>
        <w:t>Mengembangkan, menyebarluaskan dan melestarikan ilmu pengetahuan dan teknik, yang diakui secara internasional.</w:t>
      </w:r>
    </w:p>
    <w:p w14:paraId="5E1195A3" w14:textId="77777777" w:rsidR="00A0204B" w:rsidRPr="00DE4341" w:rsidRDefault="00A0204B" w:rsidP="003B58B0">
      <w:pPr>
        <w:numPr>
          <w:ilvl w:val="0"/>
          <w:numId w:val="6"/>
        </w:numPr>
        <w:spacing w:before="100" w:beforeAutospacing="1" w:after="120"/>
        <w:jc w:val="both"/>
        <w:rPr>
          <w:lang w:val="id-ID"/>
        </w:rPr>
      </w:pPr>
      <w:r w:rsidRPr="00DE4341">
        <w:rPr>
          <w:lang w:val="id-ID"/>
        </w:rPr>
        <w:t>Melakukan dan melaksanakan pengabdian kepada masyarakat dengan menerapkan teknologi berbasis riset yang berlandaskan pada budaya bangsa Indonesia.</w:t>
      </w:r>
    </w:p>
    <w:p w14:paraId="63A67504" w14:textId="77777777" w:rsidR="00A0204B" w:rsidRPr="00DE4341" w:rsidRDefault="00A0204B" w:rsidP="003B58B0">
      <w:pPr>
        <w:numPr>
          <w:ilvl w:val="0"/>
          <w:numId w:val="6"/>
        </w:numPr>
        <w:spacing w:before="100" w:beforeAutospacing="1" w:after="120"/>
        <w:jc w:val="both"/>
        <w:rPr>
          <w:lang w:val="id-ID"/>
        </w:rPr>
      </w:pPr>
      <w:r w:rsidRPr="00DE4341">
        <w:rPr>
          <w:lang w:val="id-ID"/>
        </w:rPr>
        <w:lastRenderedPageBreak/>
        <w:t xml:space="preserve">Mengembangkan </w:t>
      </w:r>
      <w:proofErr w:type="spellStart"/>
      <w:r w:rsidRPr="00DE4341">
        <w:rPr>
          <w:lang w:val="id-ID"/>
        </w:rPr>
        <w:t>kerjasama</w:t>
      </w:r>
      <w:proofErr w:type="spellEnd"/>
      <w:r w:rsidRPr="00DE4341">
        <w:rPr>
          <w:lang w:val="id-ID"/>
        </w:rPr>
        <w:t xml:space="preserve"> yang luas dengan lembaga pendidikan tinggi dan lembaga lain di dalam dan di luar negeri.</w:t>
      </w:r>
    </w:p>
    <w:p w14:paraId="03E3FC63" w14:textId="77777777" w:rsidR="00A0204B" w:rsidRPr="00DE4341" w:rsidRDefault="00A0204B" w:rsidP="00A0204B">
      <w:pPr>
        <w:tabs>
          <w:tab w:val="left" w:pos="720"/>
        </w:tabs>
        <w:spacing w:after="120"/>
        <w:jc w:val="both"/>
        <w:rPr>
          <w:lang w:val="id-ID"/>
        </w:rPr>
      </w:pPr>
      <w:r w:rsidRPr="00DE4341">
        <w:rPr>
          <w:b/>
          <w:lang w:val="id-ID"/>
        </w:rPr>
        <w:t xml:space="preserve">Misi </w:t>
      </w:r>
      <w:r w:rsidR="002B0CC7" w:rsidRPr="00DE4341">
        <w:rPr>
          <w:b/>
          <w:lang w:val="id-ID"/>
        </w:rPr>
        <w:t>Departemen</w:t>
      </w:r>
      <w:r w:rsidRPr="00DE4341">
        <w:rPr>
          <w:b/>
          <w:lang w:val="id-ID"/>
        </w:rPr>
        <w:t xml:space="preserve"> Teknik Elektro dan Teknologi Informasi</w:t>
      </w:r>
      <w:r w:rsidRPr="00DE4341">
        <w:rPr>
          <w:lang w:val="id-ID"/>
        </w:rPr>
        <w:t xml:space="preserve"> adalah:</w:t>
      </w:r>
    </w:p>
    <w:p w14:paraId="5C5624F3" w14:textId="77777777" w:rsidR="00A0204B" w:rsidRPr="00DE4341" w:rsidRDefault="00A0204B" w:rsidP="003B58B0">
      <w:pPr>
        <w:numPr>
          <w:ilvl w:val="0"/>
          <w:numId w:val="7"/>
        </w:numPr>
        <w:spacing w:after="120"/>
        <w:ind w:left="709"/>
        <w:jc w:val="both"/>
        <w:rPr>
          <w:lang w:val="id-ID"/>
        </w:rPr>
      </w:pPr>
      <w:r w:rsidRPr="00DE4341">
        <w:rPr>
          <w:lang w:val="id-ID"/>
        </w:rPr>
        <w:t>Melaksanakan tridarma perguruan tinggi untuk menghasilkan lulusan yang cakap dan berintegritas serta menyelenggarakan penelitian yang dapat dimanfaatkan bagi kepentingan bangsa dan kemanusiaan.</w:t>
      </w:r>
    </w:p>
    <w:p w14:paraId="6FD466F3" w14:textId="77777777" w:rsidR="00A0204B" w:rsidRPr="00DE4341" w:rsidRDefault="00A0204B" w:rsidP="003B58B0">
      <w:pPr>
        <w:numPr>
          <w:ilvl w:val="0"/>
          <w:numId w:val="7"/>
        </w:numPr>
        <w:spacing w:after="120"/>
        <w:ind w:left="709"/>
        <w:jc w:val="both"/>
        <w:rPr>
          <w:lang w:val="id-ID"/>
        </w:rPr>
      </w:pPr>
      <w:r w:rsidRPr="00DE4341">
        <w:rPr>
          <w:lang w:val="id-ID"/>
        </w:rPr>
        <w:t>Mengembangkan lingkungan akademik yang mendorong tumbuhnya inovasi dalam pelaksanaan tridarma perguruan tinggi.</w:t>
      </w:r>
    </w:p>
    <w:p w14:paraId="427E6EF7" w14:textId="77777777" w:rsidR="00A0204B" w:rsidRPr="00DE4341" w:rsidRDefault="00A0204B" w:rsidP="00A0204B">
      <w:pPr>
        <w:spacing w:after="120"/>
        <w:contextualSpacing/>
        <w:jc w:val="both"/>
        <w:rPr>
          <w:lang w:val="id-ID"/>
        </w:rPr>
      </w:pPr>
    </w:p>
    <w:p w14:paraId="0773C8C9" w14:textId="77777777" w:rsidR="00A0204B" w:rsidRPr="00DE4341" w:rsidRDefault="00A0204B" w:rsidP="00A0204B">
      <w:pPr>
        <w:spacing w:after="120"/>
        <w:contextualSpacing/>
        <w:jc w:val="both"/>
        <w:rPr>
          <w:lang w:val="id-ID"/>
        </w:rPr>
      </w:pPr>
      <w:r w:rsidRPr="00DE4341">
        <w:rPr>
          <w:lang w:val="id-ID"/>
        </w:rPr>
        <w:t xml:space="preserve">Dengan mengacu dan searah </w:t>
      </w:r>
      <w:r w:rsidRPr="00DE4341">
        <w:rPr>
          <w:i/>
          <w:lang w:val="id-ID"/>
        </w:rPr>
        <w:t>(in-</w:t>
      </w:r>
      <w:proofErr w:type="spellStart"/>
      <w:r w:rsidRPr="00DE4341">
        <w:rPr>
          <w:i/>
          <w:lang w:val="id-ID"/>
        </w:rPr>
        <w:t>line</w:t>
      </w:r>
      <w:proofErr w:type="spellEnd"/>
      <w:r w:rsidRPr="00DE4341">
        <w:rPr>
          <w:i/>
          <w:lang w:val="id-ID"/>
        </w:rPr>
        <w:t>)</w:t>
      </w:r>
      <w:r w:rsidRPr="00DE4341">
        <w:rPr>
          <w:lang w:val="id-ID"/>
        </w:rPr>
        <w:t xml:space="preserve">  dengan misi dari Universitas </w:t>
      </w:r>
      <w:proofErr w:type="spellStart"/>
      <w:r w:rsidRPr="00DE4341">
        <w:rPr>
          <w:lang w:val="id-ID"/>
        </w:rPr>
        <w:t>Gadjah</w:t>
      </w:r>
      <w:proofErr w:type="spellEnd"/>
      <w:r w:rsidRPr="00DE4341">
        <w:rPr>
          <w:lang w:val="id-ID"/>
        </w:rPr>
        <w:t xml:space="preserve"> Mada, Fakultas dan Jurusan maka dirumuskan bahwa:</w:t>
      </w:r>
    </w:p>
    <w:p w14:paraId="7FEA6C55" w14:textId="77777777" w:rsidR="00A0204B" w:rsidRPr="00DE4341" w:rsidRDefault="00A0204B" w:rsidP="00A0204B">
      <w:pPr>
        <w:spacing w:after="120"/>
        <w:ind w:left="349"/>
        <w:jc w:val="both"/>
        <w:rPr>
          <w:lang w:val="id-ID"/>
        </w:rPr>
      </w:pPr>
    </w:p>
    <w:p w14:paraId="5F4AE440" w14:textId="77777777" w:rsidR="00A0204B" w:rsidRPr="00DE4341" w:rsidRDefault="00A0204B" w:rsidP="00A0204B">
      <w:pPr>
        <w:jc w:val="both"/>
        <w:rPr>
          <w:szCs w:val="22"/>
          <w:lang w:val="id-ID"/>
        </w:rPr>
      </w:pPr>
      <w:r w:rsidRPr="00DE4341">
        <w:rPr>
          <w:b/>
          <w:szCs w:val="22"/>
          <w:lang w:val="id-ID"/>
        </w:rPr>
        <w:t xml:space="preserve">Misi Program Studi </w:t>
      </w:r>
      <w:r w:rsidR="002B0CC7" w:rsidRPr="00DE4341">
        <w:rPr>
          <w:b/>
          <w:szCs w:val="22"/>
          <w:lang w:val="id-ID"/>
        </w:rPr>
        <w:t>Magister</w:t>
      </w:r>
      <w:r w:rsidRPr="00DE4341">
        <w:rPr>
          <w:b/>
          <w:szCs w:val="22"/>
          <w:lang w:val="id-ID"/>
        </w:rPr>
        <w:t xml:space="preserve"> Tekn</w:t>
      </w:r>
      <w:r w:rsidR="002B0CC7" w:rsidRPr="00DE4341">
        <w:rPr>
          <w:b/>
          <w:szCs w:val="22"/>
          <w:lang w:val="id-ID"/>
        </w:rPr>
        <w:t>ologi Informasi</w:t>
      </w:r>
      <w:r w:rsidRPr="00DE4341">
        <w:rPr>
          <w:b/>
          <w:szCs w:val="22"/>
          <w:lang w:val="id-ID"/>
        </w:rPr>
        <w:t xml:space="preserve"> FT UGM</w:t>
      </w:r>
      <w:r w:rsidRPr="00DE4341">
        <w:rPr>
          <w:szCs w:val="22"/>
          <w:lang w:val="id-ID"/>
        </w:rPr>
        <w:t xml:space="preserve"> adalah: </w:t>
      </w:r>
    </w:p>
    <w:p w14:paraId="57235054" w14:textId="77777777" w:rsidR="00A0204B" w:rsidRPr="00DE4341" w:rsidRDefault="00A0204B" w:rsidP="00A0204B">
      <w:pPr>
        <w:jc w:val="both"/>
        <w:rPr>
          <w:szCs w:val="22"/>
          <w:lang w:val="id-ID"/>
        </w:rPr>
      </w:pPr>
    </w:p>
    <w:p w14:paraId="00CD81A2" w14:textId="77777777" w:rsidR="007E1224" w:rsidRPr="00DE4341" w:rsidRDefault="007E1224" w:rsidP="007E1224">
      <w:pPr>
        <w:numPr>
          <w:ilvl w:val="0"/>
          <w:numId w:val="3"/>
        </w:numPr>
        <w:tabs>
          <w:tab w:val="left" w:pos="317"/>
        </w:tabs>
        <w:ind w:left="720"/>
        <w:jc w:val="both"/>
        <w:rPr>
          <w:rFonts w:cs="Arial"/>
          <w:szCs w:val="22"/>
          <w:lang w:val="id-ID"/>
        </w:rPr>
      </w:pPr>
      <w:r w:rsidRPr="00DE4341">
        <w:rPr>
          <w:rFonts w:cs="Arial"/>
          <w:szCs w:val="22"/>
          <w:lang w:val="id-ID"/>
        </w:rPr>
        <w:t>Melaksanakan tridarma perguruan tinggi untuk:</w:t>
      </w:r>
    </w:p>
    <w:p w14:paraId="66F2D288" w14:textId="77777777" w:rsidR="007E1224" w:rsidRPr="00DE4341" w:rsidRDefault="007E1224" w:rsidP="007E1224">
      <w:pPr>
        <w:numPr>
          <w:ilvl w:val="1"/>
          <w:numId w:val="3"/>
        </w:numPr>
        <w:tabs>
          <w:tab w:val="left" w:pos="317"/>
        </w:tabs>
        <w:ind w:left="1080"/>
        <w:jc w:val="both"/>
        <w:rPr>
          <w:rFonts w:cs="Arial"/>
          <w:szCs w:val="22"/>
          <w:lang w:val="id-ID"/>
        </w:rPr>
      </w:pPr>
      <w:r w:rsidRPr="00DE4341">
        <w:rPr>
          <w:rFonts w:cs="Arial"/>
          <w:szCs w:val="22"/>
          <w:lang w:val="id-ID"/>
        </w:rPr>
        <w:t>Menghasilkan lulusan magister yang kompeten dalam bidang teknologi informasi, khususnya Kecerdasan Tersebar (</w:t>
      </w:r>
      <w:proofErr w:type="spellStart"/>
      <w:r w:rsidRPr="00DE4341">
        <w:rPr>
          <w:rFonts w:cs="Arial"/>
          <w:i/>
          <w:szCs w:val="22"/>
          <w:lang w:val="id-ID"/>
        </w:rPr>
        <w:t>Pervasive</w:t>
      </w:r>
      <w:proofErr w:type="spellEnd"/>
      <w:r w:rsidRPr="00DE4341">
        <w:rPr>
          <w:rFonts w:cs="Arial"/>
          <w:i/>
          <w:szCs w:val="22"/>
          <w:lang w:val="id-ID"/>
        </w:rPr>
        <w:t xml:space="preserve"> </w:t>
      </w:r>
      <w:proofErr w:type="spellStart"/>
      <w:r w:rsidRPr="00DE4341">
        <w:rPr>
          <w:rFonts w:cs="Arial"/>
          <w:i/>
          <w:szCs w:val="22"/>
          <w:lang w:val="id-ID"/>
        </w:rPr>
        <w:t>Intelligence</w:t>
      </w:r>
      <w:proofErr w:type="spellEnd"/>
      <w:r w:rsidRPr="00DE4341">
        <w:rPr>
          <w:rFonts w:cs="Arial"/>
          <w:szCs w:val="22"/>
          <w:lang w:val="id-ID"/>
        </w:rPr>
        <w:t>), Rekayasa Perangkat Lunak berpusat pada Manusia (</w:t>
      </w:r>
      <w:r w:rsidRPr="00DE4341">
        <w:rPr>
          <w:rFonts w:cs="Arial"/>
          <w:i/>
          <w:szCs w:val="22"/>
          <w:lang w:val="id-ID"/>
        </w:rPr>
        <w:t>Human-</w:t>
      </w:r>
      <w:proofErr w:type="spellStart"/>
      <w:r w:rsidRPr="00DE4341">
        <w:rPr>
          <w:rFonts w:cs="Arial"/>
          <w:i/>
          <w:szCs w:val="22"/>
          <w:lang w:val="id-ID"/>
        </w:rPr>
        <w:t>centered</w:t>
      </w:r>
      <w:proofErr w:type="spellEnd"/>
      <w:r w:rsidRPr="00DE4341">
        <w:rPr>
          <w:rFonts w:cs="Arial"/>
          <w:i/>
          <w:szCs w:val="22"/>
          <w:lang w:val="id-ID"/>
        </w:rPr>
        <w:t xml:space="preserve"> </w:t>
      </w:r>
      <w:proofErr w:type="spellStart"/>
      <w:r w:rsidRPr="00DE4341">
        <w:rPr>
          <w:rFonts w:cs="Arial"/>
          <w:i/>
          <w:szCs w:val="22"/>
          <w:lang w:val="id-ID"/>
        </w:rPr>
        <w:t>Software</w:t>
      </w:r>
      <w:proofErr w:type="spellEnd"/>
      <w:r w:rsidRPr="00DE4341">
        <w:rPr>
          <w:rFonts w:cs="Arial"/>
          <w:i/>
          <w:szCs w:val="22"/>
          <w:lang w:val="id-ID"/>
        </w:rPr>
        <w:t xml:space="preserve"> Engineering</w:t>
      </w:r>
      <w:r w:rsidRPr="00DE4341">
        <w:rPr>
          <w:rFonts w:cs="Arial"/>
          <w:szCs w:val="22"/>
          <w:lang w:val="id-ID"/>
        </w:rPr>
        <w:t xml:space="preserve">) dan </w:t>
      </w:r>
      <w:r w:rsidRPr="00DE4341">
        <w:rPr>
          <w:rFonts w:cs="Arial"/>
          <w:i/>
          <w:szCs w:val="22"/>
          <w:lang w:val="id-ID"/>
        </w:rPr>
        <w:t>e-</w:t>
      </w:r>
      <w:proofErr w:type="spellStart"/>
      <w:r w:rsidRPr="00DE4341">
        <w:rPr>
          <w:rFonts w:cs="Arial"/>
          <w:i/>
          <w:szCs w:val="22"/>
          <w:lang w:val="id-ID"/>
        </w:rPr>
        <w:t>Government</w:t>
      </w:r>
      <w:proofErr w:type="spellEnd"/>
      <w:r w:rsidRPr="00DE4341">
        <w:rPr>
          <w:rFonts w:cs="Arial"/>
          <w:szCs w:val="22"/>
          <w:lang w:val="id-ID"/>
        </w:rPr>
        <w:t xml:space="preserve"> yang menjunjung tinggi etika, berkarakter, cakap, dan berintegritas.</w:t>
      </w:r>
    </w:p>
    <w:p w14:paraId="0C838B78" w14:textId="77777777" w:rsidR="007E1224" w:rsidRPr="00DE4341" w:rsidRDefault="007E1224" w:rsidP="007E1224">
      <w:pPr>
        <w:numPr>
          <w:ilvl w:val="1"/>
          <w:numId w:val="3"/>
        </w:numPr>
        <w:tabs>
          <w:tab w:val="left" w:pos="317"/>
        </w:tabs>
        <w:ind w:left="1080"/>
        <w:jc w:val="both"/>
        <w:rPr>
          <w:rFonts w:cs="Arial"/>
          <w:szCs w:val="22"/>
          <w:lang w:val="id-ID"/>
        </w:rPr>
      </w:pPr>
      <w:r w:rsidRPr="00DE4341">
        <w:rPr>
          <w:rFonts w:cs="Arial"/>
          <w:szCs w:val="22"/>
          <w:lang w:val="id-ID"/>
        </w:rPr>
        <w:t>Menyelenggarakan penelitian di dalam bidang teknologi informasi yang dapat dimanfaatkan bagi kepentingan masyarakat, bangsa dan kemanusiaan.</w:t>
      </w:r>
    </w:p>
    <w:p w14:paraId="2D8A344A" w14:textId="77777777" w:rsidR="00A0204B" w:rsidRPr="00DE4341" w:rsidRDefault="007E1224" w:rsidP="007E1224">
      <w:pPr>
        <w:numPr>
          <w:ilvl w:val="0"/>
          <w:numId w:val="3"/>
        </w:numPr>
        <w:tabs>
          <w:tab w:val="left" w:pos="317"/>
        </w:tabs>
        <w:ind w:left="720"/>
        <w:jc w:val="both"/>
        <w:rPr>
          <w:szCs w:val="22"/>
          <w:lang w:val="id-ID"/>
        </w:rPr>
      </w:pPr>
      <w:r w:rsidRPr="00DE4341">
        <w:rPr>
          <w:rFonts w:cs="Arial"/>
          <w:szCs w:val="22"/>
          <w:lang w:val="id-ID"/>
        </w:rPr>
        <w:t>Mengembangkan lingkungan akademik di Program Studi Magister Teknologi Informasi yang mendorong tumbuhnya inovasi dalam pelaksanaan tridarma perguruan tinggi.</w:t>
      </w:r>
      <w:r w:rsidR="00A0204B" w:rsidRPr="00DE4341">
        <w:rPr>
          <w:szCs w:val="22"/>
          <w:lang w:val="id-ID"/>
        </w:rPr>
        <w:t xml:space="preserve">  </w:t>
      </w:r>
    </w:p>
    <w:p w14:paraId="2A04CF7B" w14:textId="77777777" w:rsidR="00A0204B" w:rsidRPr="00DE4341" w:rsidRDefault="00A0204B" w:rsidP="00A0204B">
      <w:pPr>
        <w:jc w:val="both"/>
        <w:rPr>
          <w:szCs w:val="22"/>
          <w:lang w:val="id-ID"/>
        </w:rPr>
      </w:pPr>
    </w:p>
    <w:p w14:paraId="159857EF" w14:textId="77777777" w:rsidR="00A0204B" w:rsidRPr="00DE4341" w:rsidRDefault="00A0204B" w:rsidP="00A0204B">
      <w:pPr>
        <w:jc w:val="both"/>
        <w:rPr>
          <w:szCs w:val="22"/>
          <w:lang w:val="id-ID"/>
        </w:rPr>
      </w:pPr>
    </w:p>
    <w:p w14:paraId="107232C9" w14:textId="77777777" w:rsidR="00A0204B" w:rsidRPr="00DE4341" w:rsidRDefault="00A0204B" w:rsidP="00A0204B">
      <w:pPr>
        <w:pStyle w:val="Heading2"/>
        <w:jc w:val="both"/>
        <w:rPr>
          <w:lang w:val="id-ID"/>
        </w:rPr>
      </w:pPr>
      <w:bookmarkStart w:id="13" w:name="_Toc301655796"/>
      <w:r w:rsidRPr="00DE4341">
        <w:rPr>
          <w:lang w:val="id-ID"/>
        </w:rPr>
        <w:t>Tujuan Program Studi</w:t>
      </w:r>
      <w:bookmarkEnd w:id="13"/>
    </w:p>
    <w:p w14:paraId="0812FD06" w14:textId="77777777" w:rsidR="00A0204B" w:rsidRPr="00DE4341" w:rsidRDefault="00A0204B" w:rsidP="00A0204B">
      <w:pPr>
        <w:jc w:val="both"/>
        <w:rPr>
          <w:szCs w:val="22"/>
          <w:lang w:val="id-ID"/>
        </w:rPr>
      </w:pPr>
      <w:r w:rsidRPr="00DE4341">
        <w:rPr>
          <w:szCs w:val="22"/>
          <w:lang w:val="id-ID"/>
        </w:rPr>
        <w:t xml:space="preserve">Tujuan Program Studi </w:t>
      </w:r>
      <w:r w:rsidR="007E1224" w:rsidRPr="00DE4341">
        <w:rPr>
          <w:szCs w:val="22"/>
          <w:lang w:val="id-ID"/>
        </w:rPr>
        <w:t>Magister Teknologi Informasi</w:t>
      </w:r>
      <w:r w:rsidRPr="00DE4341">
        <w:rPr>
          <w:szCs w:val="22"/>
          <w:lang w:val="id-ID"/>
        </w:rPr>
        <w:t xml:space="preserve"> FT UGM adalah: </w:t>
      </w:r>
    </w:p>
    <w:p w14:paraId="5B8184E7" w14:textId="77777777" w:rsidR="00A0204B" w:rsidRPr="00DE4341" w:rsidRDefault="00A0204B" w:rsidP="00A0204B">
      <w:pPr>
        <w:jc w:val="both"/>
        <w:rPr>
          <w:szCs w:val="22"/>
          <w:lang w:val="id-ID"/>
        </w:rPr>
      </w:pPr>
    </w:p>
    <w:p w14:paraId="12D474D4" w14:textId="77777777" w:rsidR="007E1224" w:rsidRPr="00DE4341" w:rsidRDefault="007E1224" w:rsidP="007E1224">
      <w:pPr>
        <w:numPr>
          <w:ilvl w:val="0"/>
          <w:numId w:val="4"/>
        </w:numPr>
        <w:jc w:val="both"/>
        <w:rPr>
          <w:rFonts w:cs="Arial"/>
          <w:szCs w:val="22"/>
          <w:lang w:val="id-ID"/>
        </w:rPr>
      </w:pPr>
      <w:r w:rsidRPr="00DE4341">
        <w:rPr>
          <w:rFonts w:cs="Arial"/>
          <w:szCs w:val="22"/>
          <w:lang w:val="id-ID"/>
        </w:rPr>
        <w:t>Pengembangan pendidikan program Magister Teknologi Informasi yang berkualitas dalam rangka menghasilkan lulusan yang memiliki kompetensi tinggi, menjunjung tinggi etika, berkarakter, cakap dan berintegritas.</w:t>
      </w:r>
    </w:p>
    <w:p w14:paraId="7B92937F" w14:textId="77777777" w:rsidR="007E1224" w:rsidRPr="00DE4341" w:rsidRDefault="007E1224" w:rsidP="007E1224">
      <w:pPr>
        <w:numPr>
          <w:ilvl w:val="0"/>
          <w:numId w:val="4"/>
        </w:numPr>
        <w:jc w:val="both"/>
        <w:rPr>
          <w:rFonts w:cs="Arial"/>
          <w:szCs w:val="22"/>
          <w:lang w:val="id-ID"/>
        </w:rPr>
      </w:pPr>
      <w:r w:rsidRPr="00DE4341">
        <w:rPr>
          <w:rFonts w:cs="Arial"/>
          <w:szCs w:val="22"/>
          <w:lang w:val="id-ID"/>
        </w:rPr>
        <w:t>Produk penelitian yang berkontribusi pada pengembangan keilmuan dan aplikasi di bidang teknologi informasi, untuk kepentingan masyarakat, bangsa Indonesia, dan kemanusiaan secara universal.</w:t>
      </w:r>
    </w:p>
    <w:p w14:paraId="41316EF7" w14:textId="77777777" w:rsidR="007E1224" w:rsidRPr="00DE4341" w:rsidRDefault="007E1224" w:rsidP="007E1224">
      <w:pPr>
        <w:numPr>
          <w:ilvl w:val="0"/>
          <w:numId w:val="4"/>
        </w:numPr>
        <w:jc w:val="both"/>
        <w:rPr>
          <w:rFonts w:cs="Arial"/>
          <w:szCs w:val="22"/>
          <w:lang w:val="id-ID"/>
        </w:rPr>
      </w:pPr>
      <w:r w:rsidRPr="00DE4341">
        <w:rPr>
          <w:rFonts w:cs="Arial"/>
          <w:szCs w:val="22"/>
          <w:lang w:val="id-ID"/>
        </w:rPr>
        <w:t>Pengabdian masyarakat yang berkontribusi secara aktif dalam usaha penyelesaian berbagai masalah bangsa dan kemanusiaan secara universal melalui penyebaran dan penerapan produk-produk keilmuan di bidang teknologi informasi.</w:t>
      </w:r>
    </w:p>
    <w:p w14:paraId="207ACF13" w14:textId="77777777" w:rsidR="007E1224" w:rsidRPr="00DE4341" w:rsidRDefault="007E1224" w:rsidP="007E1224">
      <w:pPr>
        <w:numPr>
          <w:ilvl w:val="0"/>
          <w:numId w:val="4"/>
        </w:numPr>
        <w:jc w:val="both"/>
        <w:rPr>
          <w:rFonts w:cs="Arial"/>
          <w:szCs w:val="22"/>
          <w:lang w:val="id-ID"/>
        </w:rPr>
      </w:pPr>
      <w:r w:rsidRPr="00DE4341">
        <w:rPr>
          <w:rFonts w:cs="Arial"/>
          <w:szCs w:val="22"/>
          <w:lang w:val="id-ID"/>
        </w:rPr>
        <w:t xml:space="preserve">Pelaksanaan tata kelola jurusan yang berkeadilan, transparan, </w:t>
      </w:r>
      <w:proofErr w:type="spellStart"/>
      <w:r w:rsidRPr="00DE4341">
        <w:rPr>
          <w:rFonts w:cs="Arial"/>
          <w:szCs w:val="22"/>
          <w:lang w:val="id-ID"/>
        </w:rPr>
        <w:t>partisipatif</w:t>
      </w:r>
      <w:proofErr w:type="spellEnd"/>
      <w:r w:rsidRPr="00DE4341">
        <w:rPr>
          <w:rFonts w:cs="Arial"/>
          <w:szCs w:val="22"/>
          <w:lang w:val="id-ID"/>
        </w:rPr>
        <w:t xml:space="preserve">, </w:t>
      </w:r>
      <w:proofErr w:type="spellStart"/>
      <w:r w:rsidRPr="00DE4341">
        <w:rPr>
          <w:rFonts w:cs="Arial"/>
          <w:szCs w:val="22"/>
          <w:lang w:val="id-ID"/>
        </w:rPr>
        <w:t>akuntabel</w:t>
      </w:r>
      <w:proofErr w:type="spellEnd"/>
      <w:r w:rsidRPr="00DE4341">
        <w:rPr>
          <w:rFonts w:cs="Arial"/>
          <w:szCs w:val="22"/>
          <w:lang w:val="id-ID"/>
        </w:rPr>
        <w:t xml:space="preserve"> dan terintegrasi antar bidang guna menunjang efektivitas dan efisiensi pemanfaatan sumber daya.</w:t>
      </w:r>
    </w:p>
    <w:p w14:paraId="2266E179" w14:textId="77777777" w:rsidR="00A0204B" w:rsidRPr="00DE4341" w:rsidRDefault="007E1224" w:rsidP="007E1224">
      <w:pPr>
        <w:pStyle w:val="Style3"/>
        <w:numPr>
          <w:ilvl w:val="0"/>
          <w:numId w:val="4"/>
        </w:numPr>
        <w:spacing w:before="0" w:after="0" w:line="240" w:lineRule="auto"/>
        <w:rPr>
          <w:sz w:val="22"/>
          <w:szCs w:val="22"/>
          <w:lang w:val="id-ID"/>
        </w:rPr>
      </w:pPr>
      <w:proofErr w:type="spellStart"/>
      <w:r w:rsidRPr="00DE4341">
        <w:rPr>
          <w:rFonts w:cs="Arial"/>
          <w:szCs w:val="22"/>
          <w:lang w:val="id-ID"/>
        </w:rPr>
        <w:lastRenderedPageBreak/>
        <w:t>Kerjasama</w:t>
      </w:r>
      <w:proofErr w:type="spellEnd"/>
      <w:r w:rsidRPr="00DE4341">
        <w:rPr>
          <w:rFonts w:cs="Arial"/>
          <w:szCs w:val="22"/>
          <w:lang w:val="id-ID"/>
        </w:rPr>
        <w:t xml:space="preserve"> yang strategis, sinergis, dan berkelanjutan dengan para mitra dalam rangka mendorong tumbuhnya keunggulan dan inovasi dalam pelaksanaan tridarma.</w:t>
      </w:r>
    </w:p>
    <w:p w14:paraId="5FE4A311" w14:textId="77777777" w:rsidR="00A0204B" w:rsidRPr="00DE4341" w:rsidRDefault="00A0204B" w:rsidP="00A0204B">
      <w:pPr>
        <w:ind w:left="630" w:hanging="630"/>
        <w:jc w:val="both"/>
        <w:rPr>
          <w:szCs w:val="22"/>
          <w:lang w:val="id-ID"/>
        </w:rPr>
      </w:pPr>
    </w:p>
    <w:p w14:paraId="6150A149" w14:textId="77777777" w:rsidR="00A0204B" w:rsidRPr="00DE4341" w:rsidRDefault="00A0204B" w:rsidP="00D3306B">
      <w:pPr>
        <w:jc w:val="both"/>
        <w:rPr>
          <w:b/>
          <w:szCs w:val="22"/>
          <w:lang w:val="id-ID"/>
        </w:rPr>
      </w:pPr>
    </w:p>
    <w:p w14:paraId="6D484CC0" w14:textId="77777777" w:rsidR="00A0204B" w:rsidRPr="00DE4341" w:rsidRDefault="00A0204B" w:rsidP="00A0204B">
      <w:pPr>
        <w:pStyle w:val="Heading2"/>
        <w:jc w:val="both"/>
        <w:rPr>
          <w:lang w:val="id-ID"/>
        </w:rPr>
      </w:pPr>
      <w:bookmarkStart w:id="14" w:name="_Toc301655797"/>
      <w:r w:rsidRPr="00DE4341">
        <w:rPr>
          <w:lang w:val="id-ID"/>
        </w:rPr>
        <w:t>Sasaran dan Strategi Pencapaian</w:t>
      </w:r>
      <w:bookmarkEnd w:id="14"/>
    </w:p>
    <w:p w14:paraId="09B55CC9" w14:textId="77777777" w:rsidR="00A0204B" w:rsidRPr="00DE4341" w:rsidRDefault="00A0204B" w:rsidP="00A0204B">
      <w:pPr>
        <w:jc w:val="both"/>
        <w:rPr>
          <w:szCs w:val="22"/>
          <w:lang w:val="id-ID"/>
        </w:rPr>
      </w:pPr>
      <w:r w:rsidRPr="00DE4341">
        <w:rPr>
          <w:szCs w:val="22"/>
          <w:lang w:val="id-ID"/>
        </w:rPr>
        <w:t xml:space="preserve">Tujuan-tujuan Program Studi </w:t>
      </w:r>
      <w:r w:rsidR="007E1224" w:rsidRPr="00DE4341">
        <w:rPr>
          <w:szCs w:val="22"/>
          <w:lang w:val="id-ID"/>
        </w:rPr>
        <w:t xml:space="preserve">Magister Teknologi Informasi </w:t>
      </w:r>
      <w:r w:rsidRPr="00DE4341">
        <w:rPr>
          <w:szCs w:val="22"/>
          <w:lang w:val="id-ID"/>
        </w:rPr>
        <w:t xml:space="preserve">FT UGM diwujudkan dengan sasaran dan strategi pencapaian. Sasaran Program Studi </w:t>
      </w:r>
      <w:r w:rsidR="007E1224" w:rsidRPr="00DE4341">
        <w:rPr>
          <w:szCs w:val="22"/>
          <w:lang w:val="id-ID"/>
        </w:rPr>
        <w:t>Magister Teknologi Informasi</w:t>
      </w:r>
      <w:r w:rsidRPr="00DE4341">
        <w:rPr>
          <w:szCs w:val="22"/>
          <w:lang w:val="id-ID"/>
        </w:rPr>
        <w:t xml:space="preserve"> FT UGM adalah: </w:t>
      </w:r>
    </w:p>
    <w:p w14:paraId="0DB54864" w14:textId="77777777" w:rsidR="00A0204B" w:rsidRPr="00DE4341" w:rsidRDefault="00A0204B" w:rsidP="00A0204B">
      <w:pPr>
        <w:jc w:val="both"/>
        <w:rPr>
          <w:szCs w:val="22"/>
          <w:lang w:val="id-ID"/>
        </w:rPr>
      </w:pPr>
    </w:p>
    <w:p w14:paraId="7EA6CEBC" w14:textId="77777777" w:rsidR="007E1224" w:rsidRPr="00DE4341" w:rsidRDefault="007E1224" w:rsidP="007E1224">
      <w:pPr>
        <w:numPr>
          <w:ilvl w:val="0"/>
          <w:numId w:val="8"/>
        </w:numPr>
        <w:jc w:val="both"/>
        <w:rPr>
          <w:rFonts w:cs="Arial"/>
          <w:szCs w:val="22"/>
          <w:lang w:val="id-ID"/>
        </w:rPr>
      </w:pPr>
      <w:r w:rsidRPr="00DE4341">
        <w:rPr>
          <w:rFonts w:cs="Arial"/>
          <w:szCs w:val="22"/>
          <w:lang w:val="id-ID"/>
        </w:rPr>
        <w:t xml:space="preserve">Meningkatnya jumlah mahasiswa Program Studi Magister Teknologi Informasi yang berkualitas dan berimbang. </w:t>
      </w:r>
    </w:p>
    <w:p w14:paraId="6055FB28" w14:textId="77777777" w:rsidR="007E1224" w:rsidRPr="00DE4341" w:rsidRDefault="007E1224" w:rsidP="007E1224">
      <w:pPr>
        <w:numPr>
          <w:ilvl w:val="0"/>
          <w:numId w:val="8"/>
        </w:numPr>
        <w:jc w:val="both"/>
        <w:rPr>
          <w:rFonts w:cs="Arial"/>
          <w:szCs w:val="22"/>
          <w:lang w:val="id-ID"/>
        </w:rPr>
      </w:pPr>
      <w:r w:rsidRPr="00DE4341">
        <w:rPr>
          <w:rFonts w:cs="Arial"/>
          <w:szCs w:val="22"/>
          <w:lang w:val="id-ID"/>
        </w:rPr>
        <w:t xml:space="preserve">Tercapainya mutu pendidikan Program Studi Magister Teknologi Informasi yang unggul dan berkualitas. </w:t>
      </w:r>
    </w:p>
    <w:p w14:paraId="5D9106EB" w14:textId="77777777" w:rsidR="007E1224" w:rsidRPr="00DE4341" w:rsidRDefault="007E1224" w:rsidP="007E1224">
      <w:pPr>
        <w:numPr>
          <w:ilvl w:val="0"/>
          <w:numId w:val="8"/>
        </w:numPr>
        <w:jc w:val="both"/>
        <w:rPr>
          <w:rFonts w:cs="Arial"/>
          <w:szCs w:val="22"/>
          <w:lang w:val="id-ID"/>
        </w:rPr>
      </w:pPr>
      <w:r w:rsidRPr="00DE4341">
        <w:rPr>
          <w:rFonts w:cs="Arial"/>
          <w:szCs w:val="22"/>
          <w:lang w:val="id-ID"/>
        </w:rPr>
        <w:t xml:space="preserve">Meningkatnya penelitian dan publikasi ilmiah melalui ketersediaan sumber daya yang berkualitas dan memadai dalam pengembangan penelitian yang mengutamakan kemanfaatan. </w:t>
      </w:r>
    </w:p>
    <w:p w14:paraId="1FC359F6" w14:textId="77777777" w:rsidR="007E1224" w:rsidRPr="00DE4341" w:rsidRDefault="007E1224" w:rsidP="007E1224">
      <w:pPr>
        <w:numPr>
          <w:ilvl w:val="0"/>
          <w:numId w:val="8"/>
        </w:numPr>
        <w:jc w:val="both"/>
        <w:rPr>
          <w:rFonts w:cs="Arial"/>
          <w:szCs w:val="22"/>
          <w:lang w:val="id-ID"/>
        </w:rPr>
      </w:pPr>
      <w:r w:rsidRPr="00DE4341">
        <w:rPr>
          <w:rFonts w:cs="Arial"/>
          <w:szCs w:val="22"/>
          <w:lang w:val="id-ID"/>
        </w:rPr>
        <w:t>Meningkatnya inkubasi hasil penelitian.</w:t>
      </w:r>
    </w:p>
    <w:p w14:paraId="245EFE1F" w14:textId="77777777" w:rsidR="007E1224" w:rsidRPr="00DE4341" w:rsidRDefault="007E1224" w:rsidP="007E1224">
      <w:pPr>
        <w:numPr>
          <w:ilvl w:val="0"/>
          <w:numId w:val="8"/>
        </w:numPr>
        <w:jc w:val="both"/>
        <w:rPr>
          <w:rFonts w:cs="Arial"/>
          <w:szCs w:val="22"/>
          <w:lang w:val="id-ID"/>
        </w:rPr>
      </w:pPr>
      <w:r w:rsidRPr="00DE4341">
        <w:rPr>
          <w:rFonts w:cs="Arial"/>
          <w:szCs w:val="22"/>
          <w:lang w:val="id-ID"/>
        </w:rPr>
        <w:t xml:space="preserve">Terwujudnya pengabdian kepada masyarakat melalui penerapan produk hasil penelitian dan penerapan keilmuan di bidang Teknologi Informasi. </w:t>
      </w:r>
    </w:p>
    <w:p w14:paraId="6B47B73D" w14:textId="77777777" w:rsidR="007E1224" w:rsidRPr="00DE4341" w:rsidRDefault="007E1224" w:rsidP="007E1224">
      <w:pPr>
        <w:numPr>
          <w:ilvl w:val="0"/>
          <w:numId w:val="8"/>
        </w:numPr>
        <w:jc w:val="both"/>
        <w:rPr>
          <w:rFonts w:cs="Arial"/>
          <w:szCs w:val="22"/>
          <w:lang w:val="id-ID"/>
        </w:rPr>
      </w:pPr>
      <w:r w:rsidRPr="00DE4341">
        <w:rPr>
          <w:rFonts w:cs="Arial"/>
          <w:szCs w:val="22"/>
          <w:lang w:val="id-ID"/>
        </w:rPr>
        <w:t xml:space="preserve">Tercapainya efektivitas kelembagaan, ketatalaksanaan, dan regulasi Program Studi Magister Teknologi Informasi. </w:t>
      </w:r>
    </w:p>
    <w:p w14:paraId="394D800B" w14:textId="77777777" w:rsidR="00A0204B" w:rsidRPr="00DE4341" w:rsidRDefault="007E1224" w:rsidP="007E1224">
      <w:pPr>
        <w:numPr>
          <w:ilvl w:val="0"/>
          <w:numId w:val="8"/>
        </w:numPr>
        <w:jc w:val="both"/>
        <w:rPr>
          <w:szCs w:val="22"/>
          <w:lang w:val="id-ID"/>
        </w:rPr>
      </w:pPr>
      <w:r w:rsidRPr="00DE4341">
        <w:rPr>
          <w:rFonts w:cs="Arial"/>
          <w:szCs w:val="22"/>
          <w:lang w:val="id-ID"/>
        </w:rPr>
        <w:t>Terselenggaranya manajemen SDM yang optimal dan efektif.</w:t>
      </w:r>
      <w:r w:rsidR="00A0204B" w:rsidRPr="00DE4341">
        <w:rPr>
          <w:szCs w:val="22"/>
          <w:lang w:val="id-ID"/>
        </w:rPr>
        <w:t xml:space="preserve"> </w:t>
      </w:r>
    </w:p>
    <w:p w14:paraId="6D35FA96" w14:textId="77777777" w:rsidR="00A0204B" w:rsidRPr="00DE4341" w:rsidRDefault="00A0204B" w:rsidP="00A0204B">
      <w:pPr>
        <w:ind w:left="360"/>
        <w:jc w:val="both"/>
        <w:rPr>
          <w:color w:val="FF0000"/>
          <w:szCs w:val="22"/>
          <w:lang w:val="id-ID"/>
        </w:rPr>
      </w:pPr>
    </w:p>
    <w:p w14:paraId="4ADB4F77" w14:textId="77777777" w:rsidR="00A0204B" w:rsidRPr="00DE4341" w:rsidRDefault="00A0204B" w:rsidP="00A0204B">
      <w:pPr>
        <w:jc w:val="both"/>
        <w:rPr>
          <w:szCs w:val="22"/>
          <w:lang w:val="id-ID"/>
        </w:rPr>
      </w:pPr>
      <w:r w:rsidRPr="00DE4341">
        <w:rPr>
          <w:szCs w:val="22"/>
          <w:lang w:val="id-ID"/>
        </w:rPr>
        <w:t xml:space="preserve">Untuk mewujudkan sasaran-sasaran di atas, Program Studi </w:t>
      </w:r>
      <w:r w:rsidR="007E1224" w:rsidRPr="00DE4341">
        <w:rPr>
          <w:szCs w:val="22"/>
          <w:lang w:val="id-ID"/>
        </w:rPr>
        <w:t xml:space="preserve">Magister Teknologi Informasi </w:t>
      </w:r>
      <w:r w:rsidRPr="00DE4341">
        <w:rPr>
          <w:szCs w:val="22"/>
          <w:lang w:val="id-ID"/>
        </w:rPr>
        <w:t>merancang beberapa strategi pencapaian sesuai dengan RENSTRA dan RENOP Jurusan Teknik Elektro da</w:t>
      </w:r>
      <w:r w:rsidR="00D3306B" w:rsidRPr="00DE4341">
        <w:rPr>
          <w:szCs w:val="22"/>
          <w:lang w:val="id-ID"/>
        </w:rPr>
        <w:t>n Teknologi Informasi 2012-2017.</w:t>
      </w:r>
    </w:p>
    <w:p w14:paraId="5A84758D" w14:textId="77777777" w:rsidR="007142CA" w:rsidRPr="00DE4341" w:rsidRDefault="007142CA" w:rsidP="00A0204B">
      <w:pPr>
        <w:tabs>
          <w:tab w:val="left" w:leader="dot" w:pos="7371"/>
          <w:tab w:val="left" w:pos="7655"/>
        </w:tabs>
        <w:spacing w:line="360" w:lineRule="auto"/>
        <w:ind w:right="850"/>
        <w:jc w:val="both"/>
        <w:rPr>
          <w:lang w:val="id-ID"/>
        </w:rPr>
      </w:pPr>
    </w:p>
    <w:p w14:paraId="269E7C97" w14:textId="77777777" w:rsidR="00D3306B" w:rsidRPr="00DE4341" w:rsidRDefault="00D3306B" w:rsidP="00A0204B">
      <w:pPr>
        <w:tabs>
          <w:tab w:val="left" w:leader="dot" w:pos="7371"/>
          <w:tab w:val="left" w:pos="7655"/>
        </w:tabs>
        <w:spacing w:line="360" w:lineRule="auto"/>
        <w:ind w:right="850"/>
        <w:jc w:val="both"/>
        <w:rPr>
          <w:lang w:val="id-ID"/>
        </w:rPr>
      </w:pPr>
    </w:p>
    <w:p w14:paraId="291E6295" w14:textId="77777777" w:rsidR="00393DA1" w:rsidRPr="00DE4341" w:rsidRDefault="00393DA1" w:rsidP="00393DA1">
      <w:pPr>
        <w:pStyle w:val="Heading1"/>
        <w:rPr>
          <w:lang w:val="id-ID"/>
        </w:rPr>
      </w:pPr>
      <w:r w:rsidRPr="00DE4341">
        <w:rPr>
          <w:lang w:val="id-ID"/>
        </w:rPr>
        <w:br w:type="page"/>
      </w:r>
      <w:bookmarkStart w:id="15" w:name="_Toc301655798"/>
      <w:r w:rsidRPr="00DE4341">
        <w:rPr>
          <w:lang w:val="id-ID"/>
        </w:rPr>
        <w:lastRenderedPageBreak/>
        <w:t>Struktur Organisasi dan Staf Pengajar</w:t>
      </w:r>
      <w:bookmarkEnd w:id="15"/>
    </w:p>
    <w:p w14:paraId="0DB8AAAD" w14:textId="77777777" w:rsidR="00393DA1" w:rsidRPr="00DE4341" w:rsidRDefault="00393DA1" w:rsidP="00393DA1">
      <w:pPr>
        <w:tabs>
          <w:tab w:val="left" w:leader="dot" w:pos="7371"/>
          <w:tab w:val="left" w:pos="7655"/>
        </w:tabs>
        <w:spacing w:line="360" w:lineRule="auto"/>
        <w:ind w:right="850"/>
        <w:jc w:val="both"/>
        <w:rPr>
          <w:lang w:val="id-ID"/>
        </w:rPr>
      </w:pPr>
    </w:p>
    <w:p w14:paraId="00785956" w14:textId="77777777" w:rsidR="00393DA1" w:rsidRPr="00DE4341" w:rsidRDefault="00393DA1" w:rsidP="00393DA1">
      <w:pPr>
        <w:tabs>
          <w:tab w:val="left" w:leader="dot" w:pos="7371"/>
          <w:tab w:val="left" w:pos="7655"/>
        </w:tabs>
        <w:spacing w:line="360" w:lineRule="auto"/>
        <w:ind w:right="850"/>
        <w:jc w:val="both"/>
        <w:rPr>
          <w:lang w:val="id-ID"/>
        </w:rPr>
      </w:pPr>
    </w:p>
    <w:p w14:paraId="2407EB58" w14:textId="77777777" w:rsidR="00D3306B" w:rsidRPr="00DE4341" w:rsidRDefault="00571A2B" w:rsidP="00A856DE">
      <w:pPr>
        <w:pStyle w:val="Heading2"/>
        <w:jc w:val="both"/>
        <w:rPr>
          <w:lang w:val="id-ID"/>
        </w:rPr>
      </w:pPr>
      <w:bookmarkStart w:id="16" w:name="_Toc301655799"/>
      <w:r w:rsidRPr="00DE4341">
        <w:rPr>
          <w:lang w:val="id-ID"/>
        </w:rPr>
        <w:t>St</w:t>
      </w:r>
      <w:r w:rsidR="00A856DE" w:rsidRPr="00DE4341">
        <w:rPr>
          <w:lang w:val="id-ID"/>
        </w:rPr>
        <w:t>r</w:t>
      </w:r>
      <w:r w:rsidRPr="00DE4341">
        <w:rPr>
          <w:lang w:val="id-ID"/>
        </w:rPr>
        <w:t>u</w:t>
      </w:r>
      <w:r w:rsidR="00A856DE" w:rsidRPr="00DE4341">
        <w:rPr>
          <w:lang w:val="id-ID"/>
        </w:rPr>
        <w:t>ktur Organisasi</w:t>
      </w:r>
      <w:bookmarkEnd w:id="16"/>
    </w:p>
    <w:p w14:paraId="5EDC6429" w14:textId="77777777" w:rsidR="00393DA1" w:rsidRPr="00DE4341" w:rsidRDefault="00393DA1" w:rsidP="00393DA1">
      <w:pPr>
        <w:tabs>
          <w:tab w:val="left" w:pos="720"/>
        </w:tabs>
        <w:spacing w:after="120"/>
        <w:jc w:val="both"/>
        <w:rPr>
          <w:lang w:val="id-ID"/>
        </w:rPr>
      </w:pPr>
      <w:r w:rsidRPr="00DE4341">
        <w:rPr>
          <w:lang w:val="id-ID"/>
        </w:rPr>
        <w:t xml:space="preserve">Dalam menjamin terwujudnya visi, pelaksanaan misi dan pencapaian tujuan dan sasaran yang ditetapkan, Program Studi </w:t>
      </w:r>
      <w:r w:rsidR="007E1224" w:rsidRPr="00DE4341">
        <w:rPr>
          <w:szCs w:val="22"/>
          <w:lang w:val="id-ID"/>
        </w:rPr>
        <w:t>Magister Teknologi Informasi</w:t>
      </w:r>
      <w:r w:rsidR="007E1224" w:rsidRPr="00DE4341">
        <w:rPr>
          <w:lang w:val="id-ID"/>
        </w:rPr>
        <w:t xml:space="preserve"> </w:t>
      </w:r>
      <w:r w:rsidRPr="00DE4341">
        <w:rPr>
          <w:lang w:val="id-ID"/>
        </w:rPr>
        <w:t xml:space="preserve">FT UGM bersama </w:t>
      </w:r>
      <w:r w:rsidR="007E1224" w:rsidRPr="00DE4341">
        <w:rPr>
          <w:lang w:val="id-ID"/>
        </w:rPr>
        <w:t>Departemen</w:t>
      </w:r>
      <w:r w:rsidRPr="00DE4341">
        <w:rPr>
          <w:lang w:val="id-ID"/>
        </w:rPr>
        <w:t xml:space="preserve"> Teknik Elektro dan Teknologi Informasi (</w:t>
      </w:r>
      <w:r w:rsidR="007E1224" w:rsidRPr="00DE4341">
        <w:rPr>
          <w:lang w:val="id-ID"/>
        </w:rPr>
        <w:t>D</w:t>
      </w:r>
      <w:r w:rsidRPr="00DE4341">
        <w:rPr>
          <w:lang w:val="id-ID"/>
        </w:rPr>
        <w:t xml:space="preserve">TETI) FT UGM menerapkan strategi pengelolaan dalam sistem tata pamong yang kredibel, transparan, </w:t>
      </w:r>
      <w:proofErr w:type="spellStart"/>
      <w:r w:rsidRPr="00DE4341">
        <w:rPr>
          <w:lang w:val="id-ID"/>
        </w:rPr>
        <w:t>akuntabel</w:t>
      </w:r>
      <w:proofErr w:type="spellEnd"/>
      <w:r w:rsidRPr="00DE4341">
        <w:rPr>
          <w:lang w:val="id-ID"/>
        </w:rPr>
        <w:t xml:space="preserve">, bertanggung jawab, dan adil. Selain itu, tata pamong program studi mengacu pada struktur organisasi vertikal di tingkat Fakultas Teknik dan Universitas </w:t>
      </w:r>
      <w:proofErr w:type="spellStart"/>
      <w:r w:rsidRPr="00DE4341">
        <w:rPr>
          <w:lang w:val="id-ID"/>
        </w:rPr>
        <w:t>Gadjah</w:t>
      </w:r>
      <w:proofErr w:type="spellEnd"/>
      <w:r w:rsidRPr="00DE4341">
        <w:rPr>
          <w:lang w:val="id-ID"/>
        </w:rPr>
        <w:t xml:space="preserve"> Mada yaitu PP No. 67 Tahun 2013 tentang Statuta Universitas </w:t>
      </w:r>
      <w:proofErr w:type="spellStart"/>
      <w:r w:rsidRPr="00DE4341">
        <w:rPr>
          <w:lang w:val="id-ID"/>
        </w:rPr>
        <w:t>Gadjah</w:t>
      </w:r>
      <w:proofErr w:type="spellEnd"/>
      <w:r w:rsidRPr="00DE4341">
        <w:rPr>
          <w:lang w:val="id-ID"/>
        </w:rPr>
        <w:t xml:space="preserve"> Mada, Peraturan Majelis Wali Amanat UGM </w:t>
      </w:r>
      <w:proofErr w:type="spellStart"/>
      <w:r w:rsidRPr="00DE4341">
        <w:rPr>
          <w:lang w:val="id-ID"/>
        </w:rPr>
        <w:t>No</w:t>
      </w:r>
      <w:proofErr w:type="spellEnd"/>
      <w:r w:rsidRPr="00DE4341">
        <w:rPr>
          <w:lang w:val="id-ID"/>
        </w:rPr>
        <w:t xml:space="preserve"> 4/SK/MWA/2014 tentang Organisasi dan Tata Kelola UGM dan Peraturan Dekan Fakultas Teknik </w:t>
      </w:r>
      <w:proofErr w:type="spellStart"/>
      <w:r w:rsidRPr="00DE4341">
        <w:rPr>
          <w:lang w:val="id-ID"/>
        </w:rPr>
        <w:t>No</w:t>
      </w:r>
      <w:proofErr w:type="spellEnd"/>
      <w:r w:rsidRPr="00DE4341">
        <w:rPr>
          <w:lang w:val="id-ID"/>
        </w:rPr>
        <w:t xml:space="preserve"> UGM/TK/13/UM/01/39 tentang Tata Cara Pemilihan Calon Ketua dan Sekretaris Jurusan Kedudukan organisasi </w:t>
      </w:r>
      <w:r w:rsidR="007E1224" w:rsidRPr="00DE4341">
        <w:rPr>
          <w:lang w:val="id-ID"/>
        </w:rPr>
        <w:t>Departemen</w:t>
      </w:r>
      <w:r w:rsidRPr="00DE4341">
        <w:rPr>
          <w:lang w:val="id-ID"/>
        </w:rPr>
        <w:t xml:space="preserve"> Teknik Elektro dan Teknologi Informasi (</w:t>
      </w:r>
      <w:r w:rsidR="007E1224" w:rsidRPr="00DE4341">
        <w:rPr>
          <w:lang w:val="id-ID"/>
        </w:rPr>
        <w:t>D</w:t>
      </w:r>
      <w:r w:rsidRPr="00DE4341">
        <w:rPr>
          <w:lang w:val="id-ID"/>
        </w:rPr>
        <w:t xml:space="preserve">TETI) FT UGM dalam Struktur Organisasi Fakultas Teknik ditunjukkan pada Gambar 2.1. Sedangkan kedudukan Program Studi </w:t>
      </w:r>
      <w:r w:rsidR="007E1224" w:rsidRPr="00DE4341">
        <w:rPr>
          <w:szCs w:val="22"/>
          <w:lang w:val="id-ID"/>
        </w:rPr>
        <w:t>Magister Teknologi Informasi</w:t>
      </w:r>
      <w:r w:rsidR="007E1224" w:rsidRPr="00DE4341">
        <w:rPr>
          <w:lang w:val="id-ID"/>
        </w:rPr>
        <w:t xml:space="preserve"> </w:t>
      </w:r>
      <w:r w:rsidRPr="00DE4341">
        <w:rPr>
          <w:lang w:val="id-ID"/>
        </w:rPr>
        <w:t>dalam Struktur Organisasi Jurusan Teknik Elektro dan Teknologi Informasi FT UGM dijelaskan seperti pada Gambar 2.2.</w:t>
      </w:r>
    </w:p>
    <w:p w14:paraId="47FB7264" w14:textId="77777777" w:rsidR="00393DA1" w:rsidRPr="00DE4341" w:rsidRDefault="00393DA1" w:rsidP="00393DA1">
      <w:pPr>
        <w:tabs>
          <w:tab w:val="left" w:pos="720"/>
        </w:tabs>
        <w:spacing w:after="120"/>
        <w:jc w:val="both"/>
        <w:rPr>
          <w:lang w:val="id-ID"/>
        </w:rPr>
      </w:pPr>
      <w:r w:rsidRPr="00DE4341">
        <w:rPr>
          <w:lang w:val="id-ID"/>
        </w:rPr>
        <w:t xml:space="preserve">Program Studi </w:t>
      </w:r>
      <w:r w:rsidR="007E1224" w:rsidRPr="00DE4341">
        <w:rPr>
          <w:szCs w:val="22"/>
          <w:lang w:val="id-ID"/>
        </w:rPr>
        <w:t>Magister Teknologi Informasi</w:t>
      </w:r>
      <w:r w:rsidR="007E1224" w:rsidRPr="00DE4341">
        <w:rPr>
          <w:lang w:val="id-ID"/>
        </w:rPr>
        <w:t xml:space="preserve"> </w:t>
      </w:r>
      <w:r w:rsidRPr="00DE4341">
        <w:rPr>
          <w:lang w:val="id-ID"/>
        </w:rPr>
        <w:t xml:space="preserve">FT UGM berada di bawah </w:t>
      </w:r>
      <w:r w:rsidR="007E1224" w:rsidRPr="00DE4341">
        <w:rPr>
          <w:lang w:val="id-ID"/>
        </w:rPr>
        <w:t>D</w:t>
      </w:r>
      <w:r w:rsidRPr="00DE4341">
        <w:rPr>
          <w:lang w:val="id-ID"/>
        </w:rPr>
        <w:t>TETI FT UGM. Pada Gambar 2.2</w:t>
      </w:r>
      <w:r w:rsidR="00A856DE" w:rsidRPr="00DE4341">
        <w:rPr>
          <w:lang w:val="id-ID"/>
        </w:rPr>
        <w:t xml:space="preserve"> </w:t>
      </w:r>
      <w:r w:rsidRPr="00DE4341">
        <w:rPr>
          <w:lang w:val="id-ID"/>
        </w:rPr>
        <w:t xml:space="preserve">terlihat bahwa Struktur </w:t>
      </w:r>
      <w:r w:rsidR="007E1224" w:rsidRPr="00DE4341">
        <w:rPr>
          <w:lang w:val="id-ID"/>
        </w:rPr>
        <w:t>D</w:t>
      </w:r>
      <w:r w:rsidRPr="00DE4341">
        <w:rPr>
          <w:lang w:val="id-ID"/>
        </w:rPr>
        <w:t>TETI FT UGM menganut</w:t>
      </w:r>
      <w:r w:rsidR="007E1224" w:rsidRPr="00DE4341">
        <w:rPr>
          <w:lang w:val="id-ID"/>
        </w:rPr>
        <w:t xml:space="preserve"> </w:t>
      </w:r>
      <w:r w:rsidRPr="00DE4341">
        <w:rPr>
          <w:lang w:val="id-ID"/>
        </w:rPr>
        <w:t>sistem</w:t>
      </w:r>
      <w:r w:rsidR="007E1224" w:rsidRPr="00DE4341">
        <w:rPr>
          <w:lang w:val="id-ID"/>
        </w:rPr>
        <w:t xml:space="preserve"> </w:t>
      </w:r>
      <w:r w:rsidRPr="00DE4341">
        <w:rPr>
          <w:lang w:val="id-ID"/>
        </w:rPr>
        <w:t>matriks. Di bawah</w:t>
      </w:r>
      <w:r w:rsidR="007E1224" w:rsidRPr="00DE4341">
        <w:rPr>
          <w:lang w:val="id-ID"/>
        </w:rPr>
        <w:t xml:space="preserve"> </w:t>
      </w:r>
      <w:r w:rsidRPr="00DE4341">
        <w:rPr>
          <w:lang w:val="id-ID"/>
        </w:rPr>
        <w:t xml:space="preserve">Ketua </w:t>
      </w:r>
      <w:r w:rsidR="007E1224" w:rsidRPr="00DE4341">
        <w:rPr>
          <w:lang w:val="id-ID"/>
        </w:rPr>
        <w:t>Departemen</w:t>
      </w:r>
      <w:r w:rsidRPr="00DE4341">
        <w:rPr>
          <w:lang w:val="id-ID"/>
        </w:rPr>
        <w:t xml:space="preserve"> dan Sekretaris Jurusan ada elemen mendatar, yaitu</w:t>
      </w:r>
      <w:r w:rsidR="007E1224" w:rsidRPr="00DE4341">
        <w:rPr>
          <w:lang w:val="id-ID"/>
        </w:rPr>
        <w:t xml:space="preserve"> </w:t>
      </w:r>
      <w:r w:rsidRPr="00DE4341">
        <w:rPr>
          <w:lang w:val="id-ID"/>
        </w:rPr>
        <w:t>para</w:t>
      </w:r>
      <w:r w:rsidR="007E1224" w:rsidRPr="00DE4341">
        <w:rPr>
          <w:lang w:val="id-ID"/>
        </w:rPr>
        <w:t xml:space="preserve"> </w:t>
      </w:r>
      <w:r w:rsidRPr="00DE4341">
        <w:rPr>
          <w:lang w:val="id-ID"/>
        </w:rPr>
        <w:t>Ketua Program Studi (</w:t>
      </w:r>
      <w:proofErr w:type="spellStart"/>
      <w:r w:rsidRPr="00DE4341">
        <w:rPr>
          <w:lang w:val="id-ID"/>
        </w:rPr>
        <w:t>Kaprodi</w:t>
      </w:r>
      <w:proofErr w:type="spellEnd"/>
      <w:r w:rsidRPr="00DE4341">
        <w:rPr>
          <w:lang w:val="id-ID"/>
        </w:rPr>
        <w:t>) dan</w:t>
      </w:r>
      <w:r w:rsidR="007E1224" w:rsidRPr="00DE4341">
        <w:rPr>
          <w:lang w:val="id-ID"/>
        </w:rPr>
        <w:t xml:space="preserve"> </w:t>
      </w:r>
      <w:r w:rsidRPr="00DE4341">
        <w:rPr>
          <w:lang w:val="id-ID"/>
        </w:rPr>
        <w:t>elemen vertikal, yaitu</w:t>
      </w:r>
      <w:r w:rsidR="007E1224" w:rsidRPr="00DE4341">
        <w:rPr>
          <w:lang w:val="id-ID"/>
        </w:rPr>
        <w:t xml:space="preserve"> </w:t>
      </w:r>
      <w:r w:rsidRPr="00DE4341">
        <w:rPr>
          <w:lang w:val="id-ID"/>
        </w:rPr>
        <w:t>para</w:t>
      </w:r>
      <w:r w:rsidR="007E1224" w:rsidRPr="00DE4341">
        <w:rPr>
          <w:lang w:val="id-ID"/>
        </w:rPr>
        <w:t xml:space="preserve"> Kepala Unit Departemen</w:t>
      </w:r>
      <w:r w:rsidRPr="00DE4341">
        <w:rPr>
          <w:lang w:val="id-ID"/>
        </w:rPr>
        <w:t xml:space="preserve"> (</w:t>
      </w:r>
      <w:r w:rsidR="007E1224" w:rsidRPr="00DE4341">
        <w:rPr>
          <w:lang w:val="id-ID"/>
        </w:rPr>
        <w:t>KUD</w:t>
      </w:r>
      <w:r w:rsidRPr="00DE4341">
        <w:rPr>
          <w:lang w:val="id-ID"/>
        </w:rPr>
        <w:t xml:space="preserve">). Dalam struktur terlihat bahwa </w:t>
      </w:r>
      <w:proofErr w:type="spellStart"/>
      <w:r w:rsidRPr="00DE4341">
        <w:rPr>
          <w:lang w:val="id-ID"/>
        </w:rPr>
        <w:t>Kaprodi</w:t>
      </w:r>
      <w:proofErr w:type="spellEnd"/>
      <w:r w:rsidR="007E1224" w:rsidRPr="00DE4341">
        <w:rPr>
          <w:lang w:val="id-ID"/>
        </w:rPr>
        <w:t xml:space="preserve"> </w:t>
      </w:r>
      <w:r w:rsidR="007E1224" w:rsidRPr="00DE4341">
        <w:rPr>
          <w:szCs w:val="22"/>
          <w:lang w:val="id-ID"/>
        </w:rPr>
        <w:t xml:space="preserve">Magister Teknologi Informasi </w:t>
      </w:r>
      <w:r w:rsidRPr="00DE4341">
        <w:rPr>
          <w:lang w:val="id-ID"/>
        </w:rPr>
        <w:t xml:space="preserve">sejajar kedudukannya dengan </w:t>
      </w:r>
      <w:proofErr w:type="spellStart"/>
      <w:r w:rsidRPr="00DE4341">
        <w:rPr>
          <w:lang w:val="id-ID"/>
        </w:rPr>
        <w:t>Kaprodi</w:t>
      </w:r>
      <w:proofErr w:type="spellEnd"/>
      <w:r w:rsidRPr="00DE4341">
        <w:rPr>
          <w:lang w:val="id-ID"/>
        </w:rPr>
        <w:t xml:space="preserve"> </w:t>
      </w:r>
      <w:r w:rsidR="007E1224" w:rsidRPr="00DE4341">
        <w:rPr>
          <w:lang w:val="id-ID"/>
        </w:rPr>
        <w:t xml:space="preserve">Magister Teknik Elektro, </w:t>
      </w:r>
      <w:proofErr w:type="spellStart"/>
      <w:r w:rsidR="007E1224" w:rsidRPr="00DE4341">
        <w:rPr>
          <w:lang w:val="id-ID"/>
        </w:rPr>
        <w:t>Kaprodi</w:t>
      </w:r>
      <w:proofErr w:type="spellEnd"/>
      <w:r w:rsidR="007E1224" w:rsidRPr="00DE4341">
        <w:rPr>
          <w:lang w:val="id-ID"/>
        </w:rPr>
        <w:t xml:space="preserve"> </w:t>
      </w:r>
      <w:r w:rsidRPr="00DE4341">
        <w:rPr>
          <w:lang w:val="id-ID"/>
        </w:rPr>
        <w:t>S</w:t>
      </w:r>
      <w:r w:rsidR="007E1224" w:rsidRPr="00DE4341">
        <w:rPr>
          <w:lang w:val="id-ID"/>
        </w:rPr>
        <w:t>arjana</w:t>
      </w:r>
      <w:r w:rsidRPr="00DE4341">
        <w:rPr>
          <w:lang w:val="id-ID"/>
        </w:rPr>
        <w:t xml:space="preserve"> Teknik Elektro dan </w:t>
      </w:r>
      <w:proofErr w:type="spellStart"/>
      <w:r w:rsidRPr="00DE4341">
        <w:rPr>
          <w:lang w:val="id-ID"/>
        </w:rPr>
        <w:t>Kaprodi</w:t>
      </w:r>
      <w:proofErr w:type="spellEnd"/>
      <w:r w:rsidRPr="00DE4341">
        <w:rPr>
          <w:lang w:val="id-ID"/>
        </w:rPr>
        <w:t xml:space="preserve"> S</w:t>
      </w:r>
      <w:r w:rsidR="007E1224" w:rsidRPr="00DE4341">
        <w:rPr>
          <w:lang w:val="id-ID"/>
        </w:rPr>
        <w:t>arjana</w:t>
      </w:r>
      <w:r w:rsidRPr="00DE4341">
        <w:rPr>
          <w:lang w:val="id-ID"/>
        </w:rPr>
        <w:t xml:space="preserve"> Teknologi Informasi.</w:t>
      </w:r>
    </w:p>
    <w:p w14:paraId="1460414B" w14:textId="77777777" w:rsidR="00393DA1" w:rsidRPr="00DE4341" w:rsidRDefault="00393DA1" w:rsidP="00A856DE">
      <w:pPr>
        <w:tabs>
          <w:tab w:val="left" w:pos="720"/>
        </w:tabs>
        <w:spacing w:after="120"/>
        <w:jc w:val="both"/>
        <w:rPr>
          <w:lang w:val="id-ID"/>
        </w:rPr>
      </w:pPr>
      <w:r w:rsidRPr="00DE4341">
        <w:rPr>
          <w:lang w:val="id-ID"/>
        </w:rPr>
        <w:t xml:space="preserve">Ketua </w:t>
      </w:r>
      <w:r w:rsidR="007E1224" w:rsidRPr="00DE4341">
        <w:rPr>
          <w:lang w:val="id-ID"/>
        </w:rPr>
        <w:t>Departemen</w:t>
      </w:r>
      <w:r w:rsidRPr="00DE4341">
        <w:rPr>
          <w:lang w:val="id-ID"/>
        </w:rPr>
        <w:t xml:space="preserve"> bertanggung jawab langsung kepada Dekan Fakultas Teknik UGM sesuai dengan statuta dan Anggaran Rumah Tangga (ART) UGM. Ketua Program Studi </w:t>
      </w:r>
      <w:r w:rsidR="007E1224" w:rsidRPr="00DE4341">
        <w:rPr>
          <w:lang w:val="id-ID"/>
        </w:rPr>
        <w:t>Magister Teknologi Informasi</w:t>
      </w:r>
      <w:r w:rsidRPr="00DE4341">
        <w:rPr>
          <w:lang w:val="id-ID"/>
        </w:rPr>
        <w:t xml:space="preserve"> FT UGM bertanggung jawab dalam penyelenggaraan dan pengembangan kegiatan akademis Program Pasca Sarjana Teknik Elektro serta menjamin terlaksananya Tri Dharma Perguruan Tinggi. Dalam pelaksanaannya, Ketua Program Studi </w:t>
      </w:r>
      <w:r w:rsidR="007E1224" w:rsidRPr="00DE4341">
        <w:rPr>
          <w:lang w:val="id-ID"/>
        </w:rPr>
        <w:t xml:space="preserve">Magister Teknologi Informasi </w:t>
      </w:r>
      <w:r w:rsidRPr="00DE4341">
        <w:rPr>
          <w:lang w:val="id-ID"/>
        </w:rPr>
        <w:t xml:space="preserve">FT UGM dibantu oleh Sekretaris </w:t>
      </w:r>
      <w:r w:rsidR="00E11953" w:rsidRPr="00DE4341">
        <w:rPr>
          <w:lang w:val="id-ID"/>
        </w:rPr>
        <w:t>Program Studi Magister Teknologi Informasi</w:t>
      </w:r>
      <w:r w:rsidRPr="00DE4341">
        <w:rPr>
          <w:lang w:val="id-ID"/>
        </w:rPr>
        <w:t>.</w:t>
      </w:r>
    </w:p>
    <w:p w14:paraId="4BB5A15A" w14:textId="77777777" w:rsidR="00393DA1" w:rsidRPr="00DE4341" w:rsidRDefault="00393DA1" w:rsidP="00393DA1">
      <w:pPr>
        <w:jc w:val="both"/>
        <w:rPr>
          <w:lang w:val="id-ID"/>
        </w:rPr>
      </w:pPr>
      <w:r w:rsidRPr="00DE4341">
        <w:rPr>
          <w:lang w:val="id-ID"/>
        </w:rPr>
        <w:t xml:space="preserve">Secara umum Pengelola Program Studi </w:t>
      </w:r>
      <w:r w:rsidR="00E11953" w:rsidRPr="00DE4341">
        <w:rPr>
          <w:lang w:val="id-ID"/>
        </w:rPr>
        <w:t xml:space="preserve">Magister Teknologi Informasi </w:t>
      </w:r>
      <w:r w:rsidRPr="00DE4341">
        <w:rPr>
          <w:lang w:val="id-ID"/>
        </w:rPr>
        <w:t>bertanggung jawab terhadap:</w:t>
      </w:r>
    </w:p>
    <w:p w14:paraId="11FBE200" w14:textId="77777777" w:rsidR="00393DA1" w:rsidRPr="00DE4341" w:rsidRDefault="00393DA1" w:rsidP="00A34FDE">
      <w:pPr>
        <w:pStyle w:val="ColorfulList-Accent12"/>
        <w:numPr>
          <w:ilvl w:val="1"/>
          <w:numId w:val="12"/>
        </w:numPr>
        <w:ind w:left="720"/>
        <w:contextualSpacing/>
        <w:rPr>
          <w:lang w:val="id-ID"/>
        </w:rPr>
      </w:pPr>
      <w:r w:rsidRPr="00DE4341">
        <w:rPr>
          <w:lang w:val="id-ID"/>
        </w:rPr>
        <w:t>Kelancaran penyelenggaraan semua kegiatan akademis dan non akademis;</w:t>
      </w:r>
    </w:p>
    <w:p w14:paraId="0719C77C" w14:textId="77777777" w:rsidR="00393DA1" w:rsidRPr="00DE4341" w:rsidRDefault="00393DA1" w:rsidP="00A34FDE">
      <w:pPr>
        <w:pStyle w:val="ColorfulList-Accent12"/>
        <w:numPr>
          <w:ilvl w:val="1"/>
          <w:numId w:val="12"/>
        </w:numPr>
        <w:ind w:left="720"/>
        <w:contextualSpacing/>
        <w:rPr>
          <w:lang w:val="id-ID"/>
        </w:rPr>
      </w:pPr>
      <w:r w:rsidRPr="00DE4341">
        <w:rPr>
          <w:lang w:val="id-ID"/>
        </w:rPr>
        <w:t>Koordinasi berbagai kegiatan dosen dan mahasiswa yang berkaitan dengan seminar ilmiah;</w:t>
      </w:r>
    </w:p>
    <w:p w14:paraId="03069D58" w14:textId="77777777" w:rsidR="00393DA1" w:rsidRPr="00DE4341" w:rsidRDefault="00393DA1" w:rsidP="00A34FDE">
      <w:pPr>
        <w:pStyle w:val="ColorfulList-Accent12"/>
        <w:numPr>
          <w:ilvl w:val="1"/>
          <w:numId w:val="12"/>
        </w:numPr>
        <w:ind w:left="720"/>
        <w:contextualSpacing/>
        <w:rPr>
          <w:lang w:val="id-ID"/>
        </w:rPr>
      </w:pPr>
      <w:r w:rsidRPr="00DE4341">
        <w:rPr>
          <w:lang w:val="id-ID"/>
        </w:rPr>
        <w:t>Pengembangan kualitas program pendidikan dan sarana/prasarana penunjang.</w:t>
      </w:r>
    </w:p>
    <w:p w14:paraId="2FCEDC69" w14:textId="77777777" w:rsidR="00393DA1" w:rsidRPr="00DE4341" w:rsidRDefault="00393DA1" w:rsidP="00393DA1">
      <w:pPr>
        <w:jc w:val="both"/>
        <w:rPr>
          <w:lang w:val="id-ID"/>
        </w:rPr>
      </w:pPr>
    </w:p>
    <w:p w14:paraId="2DEA7EC4" w14:textId="77777777" w:rsidR="00393DA1" w:rsidRPr="00DE4341" w:rsidRDefault="00393DA1" w:rsidP="00393DA1">
      <w:pPr>
        <w:tabs>
          <w:tab w:val="left" w:pos="720"/>
        </w:tabs>
        <w:spacing w:after="120"/>
        <w:jc w:val="both"/>
        <w:rPr>
          <w:lang w:val="id-ID"/>
        </w:rPr>
      </w:pPr>
      <w:r w:rsidRPr="00DE4341">
        <w:rPr>
          <w:lang w:val="id-ID"/>
        </w:rPr>
        <w:t xml:space="preserve">Program Studi </w:t>
      </w:r>
      <w:r w:rsidR="00E11953" w:rsidRPr="00DE4341">
        <w:rPr>
          <w:lang w:val="id-ID"/>
        </w:rPr>
        <w:t xml:space="preserve">Magister Teknologi Informasi </w:t>
      </w:r>
      <w:r w:rsidRPr="00DE4341">
        <w:rPr>
          <w:lang w:val="id-ID"/>
        </w:rPr>
        <w:t xml:space="preserve">FT UGM bersama </w:t>
      </w:r>
      <w:r w:rsidR="00E11953" w:rsidRPr="00DE4341">
        <w:rPr>
          <w:lang w:val="id-ID"/>
        </w:rPr>
        <w:t>Departemen</w:t>
      </w:r>
      <w:r w:rsidRPr="00DE4341">
        <w:rPr>
          <w:lang w:val="id-ID"/>
        </w:rPr>
        <w:t xml:space="preserve"> Teknik Elektro dan Teknologi Informasi (</w:t>
      </w:r>
      <w:r w:rsidR="00E11953" w:rsidRPr="00DE4341">
        <w:rPr>
          <w:lang w:val="id-ID"/>
        </w:rPr>
        <w:t>D</w:t>
      </w:r>
      <w:r w:rsidRPr="00DE4341">
        <w:rPr>
          <w:lang w:val="id-ID"/>
        </w:rPr>
        <w:t xml:space="preserve">TETI) FT UGM menerapkan strategi pengelolaan dalam sistem tata pamong yang kredibel, transparan, </w:t>
      </w:r>
      <w:proofErr w:type="spellStart"/>
      <w:r w:rsidRPr="00DE4341">
        <w:rPr>
          <w:lang w:val="id-ID"/>
        </w:rPr>
        <w:t>akuntabel</w:t>
      </w:r>
      <w:proofErr w:type="spellEnd"/>
      <w:r w:rsidRPr="00DE4341">
        <w:rPr>
          <w:lang w:val="id-ID"/>
        </w:rPr>
        <w:t>, bertanggung jawab, dan adil.</w:t>
      </w:r>
    </w:p>
    <w:p w14:paraId="180DEEC9" w14:textId="77777777" w:rsidR="00393DA1" w:rsidRPr="00DE4341" w:rsidRDefault="00393DA1" w:rsidP="00393DA1">
      <w:pPr>
        <w:tabs>
          <w:tab w:val="left" w:pos="720"/>
        </w:tabs>
        <w:spacing w:after="120"/>
        <w:jc w:val="both"/>
        <w:rPr>
          <w:lang w:val="id-ID"/>
        </w:rPr>
      </w:pPr>
    </w:p>
    <w:p w14:paraId="698E56BB" w14:textId="77777777" w:rsidR="009078B1" w:rsidRPr="00DE4341" w:rsidRDefault="007D153D" w:rsidP="00393DA1">
      <w:pPr>
        <w:rPr>
          <w:rFonts w:ascii="Tahoma" w:hAnsi="Tahoma" w:cs="Tahoma"/>
          <w:sz w:val="20"/>
          <w:lang w:val="id-ID"/>
        </w:rPr>
      </w:pPr>
      <w:r w:rsidRPr="00DE4341">
        <w:rPr>
          <w:noProof/>
          <w:lang w:val="id-ID" w:eastAsia="id-ID"/>
        </w:rPr>
        <w:lastRenderedPageBreak/>
        <w:drawing>
          <wp:inline distT="0" distB="0" distL="0" distR="0" wp14:anchorId="30D95E1D" wp14:editId="1DFC3B9B">
            <wp:extent cx="5760720" cy="3124835"/>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124835"/>
                    </a:xfrm>
                    <a:prstGeom prst="rect">
                      <a:avLst/>
                    </a:prstGeom>
                    <a:noFill/>
                    <a:ln>
                      <a:noFill/>
                    </a:ln>
                  </pic:spPr>
                </pic:pic>
              </a:graphicData>
            </a:graphic>
          </wp:inline>
        </w:drawing>
      </w:r>
    </w:p>
    <w:p w14:paraId="14A2293D" w14:textId="77777777" w:rsidR="00393DA1" w:rsidRPr="00DE4341" w:rsidRDefault="00393DA1" w:rsidP="00393DA1">
      <w:pPr>
        <w:rPr>
          <w:rFonts w:ascii="Tahoma" w:hAnsi="Tahoma" w:cs="Tahoma"/>
          <w:sz w:val="20"/>
          <w:lang w:val="id-ID"/>
        </w:rPr>
      </w:pPr>
    </w:p>
    <w:p w14:paraId="2C14D2D1" w14:textId="77777777" w:rsidR="00393DA1" w:rsidRPr="00DE4341" w:rsidRDefault="00393DA1" w:rsidP="00F671F2">
      <w:pPr>
        <w:ind w:left="1350" w:hanging="1350"/>
        <w:rPr>
          <w:b/>
          <w:lang w:val="id-ID"/>
        </w:rPr>
      </w:pPr>
      <w:r w:rsidRPr="00DE4341">
        <w:rPr>
          <w:b/>
          <w:lang w:val="id-ID"/>
        </w:rPr>
        <w:t xml:space="preserve">Gambar 2.1. Kedudukan </w:t>
      </w:r>
      <w:r w:rsidR="007343EB" w:rsidRPr="00DE4341">
        <w:rPr>
          <w:b/>
          <w:lang w:val="id-ID"/>
        </w:rPr>
        <w:t>Departemen</w:t>
      </w:r>
      <w:r w:rsidRPr="00DE4341">
        <w:rPr>
          <w:b/>
          <w:lang w:val="id-ID"/>
        </w:rPr>
        <w:t xml:space="preserve"> Teknik Elektro dan Teknologi Informasi dalam Struktur Organisasi Fakultas Teknik UGM</w:t>
      </w:r>
    </w:p>
    <w:p w14:paraId="35E8649B" w14:textId="77777777" w:rsidR="00A562EB" w:rsidRPr="00DE4341" w:rsidRDefault="00A562EB" w:rsidP="00F671F2">
      <w:pPr>
        <w:ind w:left="1350" w:hanging="1350"/>
        <w:rPr>
          <w:b/>
          <w:lang w:val="id-ID"/>
        </w:rPr>
      </w:pPr>
    </w:p>
    <w:p w14:paraId="2F686F7E" w14:textId="77777777" w:rsidR="00A562EB" w:rsidRPr="00DE4341" w:rsidRDefault="00A562EB" w:rsidP="00F671F2">
      <w:pPr>
        <w:ind w:left="1350" w:hanging="1350"/>
        <w:rPr>
          <w:b/>
          <w:lang w:val="id-ID"/>
        </w:rPr>
      </w:pPr>
    </w:p>
    <w:p w14:paraId="5489FECD" w14:textId="77777777" w:rsidR="00A562EB" w:rsidRPr="00DE4341" w:rsidRDefault="007D153D" w:rsidP="00F671F2">
      <w:pPr>
        <w:ind w:left="1350" w:hanging="1350"/>
        <w:rPr>
          <w:b/>
          <w:lang w:val="id-ID"/>
        </w:rPr>
      </w:pPr>
      <w:r w:rsidRPr="00DE4341">
        <w:rPr>
          <w:noProof/>
          <w:lang w:val="id-ID" w:eastAsia="id-ID"/>
        </w:rPr>
        <w:drawing>
          <wp:inline distT="0" distB="0" distL="0" distR="0" wp14:anchorId="70875E35" wp14:editId="644399E7">
            <wp:extent cx="5760720" cy="350647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506470"/>
                    </a:xfrm>
                    <a:prstGeom prst="rect">
                      <a:avLst/>
                    </a:prstGeom>
                    <a:noFill/>
                    <a:ln>
                      <a:noFill/>
                    </a:ln>
                  </pic:spPr>
                </pic:pic>
              </a:graphicData>
            </a:graphic>
          </wp:inline>
        </w:drawing>
      </w:r>
    </w:p>
    <w:p w14:paraId="4D00E9FF" w14:textId="77777777" w:rsidR="00A856DE" w:rsidRPr="00DE4341" w:rsidRDefault="00A856DE" w:rsidP="00A562EB">
      <w:pPr>
        <w:rPr>
          <w:bCs/>
          <w:lang w:val="id-ID"/>
        </w:rPr>
      </w:pPr>
    </w:p>
    <w:p w14:paraId="371DA837" w14:textId="77777777" w:rsidR="00A856DE" w:rsidRPr="00DE4341" w:rsidRDefault="00A856DE" w:rsidP="00F671F2">
      <w:pPr>
        <w:ind w:left="1440" w:hanging="1350"/>
        <w:jc w:val="both"/>
        <w:rPr>
          <w:b/>
          <w:lang w:val="id-ID"/>
        </w:rPr>
      </w:pPr>
      <w:r w:rsidRPr="00DE4341">
        <w:rPr>
          <w:b/>
          <w:lang w:val="id-ID"/>
        </w:rPr>
        <w:t xml:space="preserve">Gambar 2.2. Kedudukan Program Studi </w:t>
      </w:r>
      <w:r w:rsidR="00F671F2" w:rsidRPr="00DE4341">
        <w:rPr>
          <w:b/>
          <w:lang w:val="id-ID"/>
        </w:rPr>
        <w:t xml:space="preserve">Magister Teknologi Informasi </w:t>
      </w:r>
      <w:r w:rsidRPr="00DE4341">
        <w:rPr>
          <w:b/>
          <w:lang w:val="id-ID"/>
        </w:rPr>
        <w:t xml:space="preserve">dalam Struktur </w:t>
      </w:r>
      <w:r w:rsidR="00F671F2" w:rsidRPr="00DE4341">
        <w:rPr>
          <w:b/>
          <w:lang w:val="id-ID"/>
        </w:rPr>
        <w:t xml:space="preserve"> </w:t>
      </w:r>
      <w:r w:rsidRPr="00DE4341">
        <w:rPr>
          <w:b/>
          <w:lang w:val="id-ID"/>
        </w:rPr>
        <w:t xml:space="preserve">Organisasi </w:t>
      </w:r>
      <w:r w:rsidR="00F671F2" w:rsidRPr="00DE4341">
        <w:rPr>
          <w:b/>
          <w:lang w:val="id-ID"/>
        </w:rPr>
        <w:t>Departemen</w:t>
      </w:r>
      <w:r w:rsidRPr="00DE4341">
        <w:rPr>
          <w:b/>
          <w:lang w:val="id-ID"/>
        </w:rPr>
        <w:t xml:space="preserve"> Teknik Elektro dan Teknologi Informasi FT UGM</w:t>
      </w:r>
    </w:p>
    <w:p w14:paraId="07CB11E3" w14:textId="77777777" w:rsidR="00393DA1" w:rsidRPr="00DE4341" w:rsidRDefault="00393DA1" w:rsidP="00A856DE">
      <w:pPr>
        <w:rPr>
          <w:bCs/>
          <w:lang w:val="id-ID"/>
        </w:rPr>
      </w:pPr>
    </w:p>
    <w:p w14:paraId="1479E505" w14:textId="77777777" w:rsidR="00214E8E" w:rsidRPr="00DE4341" w:rsidRDefault="00214E8E" w:rsidP="00A856DE">
      <w:pPr>
        <w:rPr>
          <w:bCs/>
          <w:lang w:val="id-ID"/>
        </w:rPr>
      </w:pPr>
    </w:p>
    <w:p w14:paraId="2353A318" w14:textId="77777777" w:rsidR="00214E8E" w:rsidRPr="00DE4341" w:rsidRDefault="008E1AEE" w:rsidP="00214E8E">
      <w:pPr>
        <w:pStyle w:val="Heading2"/>
        <w:jc w:val="both"/>
        <w:rPr>
          <w:lang w:val="id-ID"/>
        </w:rPr>
      </w:pPr>
      <w:r w:rsidRPr="00DE4341">
        <w:rPr>
          <w:lang w:val="id-ID"/>
        </w:rPr>
        <w:br w:type="page"/>
      </w:r>
      <w:bookmarkStart w:id="17" w:name="_Toc301655800"/>
      <w:r w:rsidR="00214E8E" w:rsidRPr="00DE4341">
        <w:rPr>
          <w:lang w:val="id-ID"/>
        </w:rPr>
        <w:lastRenderedPageBreak/>
        <w:t>Staf Pengajar</w:t>
      </w:r>
      <w:bookmarkEnd w:id="17"/>
    </w:p>
    <w:p w14:paraId="5AA4A4FC" w14:textId="77777777" w:rsidR="00214E8E" w:rsidRPr="00DE4341" w:rsidRDefault="008E1AEE" w:rsidP="008E1AEE">
      <w:pPr>
        <w:jc w:val="both"/>
        <w:rPr>
          <w:lang w:val="id-ID"/>
        </w:rPr>
      </w:pPr>
      <w:r w:rsidRPr="00DE4341">
        <w:rPr>
          <w:lang w:val="id-ID"/>
        </w:rPr>
        <w:t xml:space="preserve">Dosen Tetap Program Studi </w:t>
      </w:r>
      <w:r w:rsidR="007D3F17" w:rsidRPr="00DE4341">
        <w:rPr>
          <w:lang w:val="id-ID"/>
        </w:rPr>
        <w:t xml:space="preserve">Magister Teknologi Informasi </w:t>
      </w:r>
      <w:r w:rsidRPr="00DE4341">
        <w:rPr>
          <w:lang w:val="id-ID"/>
        </w:rPr>
        <w:t>FT UGM adalah:</w:t>
      </w:r>
    </w:p>
    <w:p w14:paraId="795A4C82" w14:textId="77777777" w:rsidR="008E1AEE" w:rsidRPr="00DE4341" w:rsidRDefault="008E1AEE" w:rsidP="008E1AEE">
      <w:pPr>
        <w:jc w:val="both"/>
        <w:rPr>
          <w:lang w:val="id-ID"/>
        </w:rPr>
      </w:pPr>
    </w:p>
    <w:tbl>
      <w:tblPr>
        <w:tblW w:w="921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111"/>
        <w:gridCol w:w="1418"/>
        <w:gridCol w:w="3117"/>
      </w:tblGrid>
      <w:tr w:rsidR="008E1AEE" w:rsidRPr="00DE4341" w14:paraId="070ABD89" w14:textId="77777777" w:rsidTr="008E1AEE">
        <w:trPr>
          <w:cantSplit/>
          <w:trHeight w:val="20"/>
          <w:tblHeader/>
        </w:trPr>
        <w:tc>
          <w:tcPr>
            <w:tcW w:w="567" w:type="dxa"/>
            <w:shd w:val="clear" w:color="auto" w:fill="E5E5E5"/>
            <w:vAlign w:val="center"/>
          </w:tcPr>
          <w:p w14:paraId="183605D3" w14:textId="77777777" w:rsidR="008E1AEE" w:rsidRPr="00DE4341" w:rsidRDefault="008E1AEE" w:rsidP="008E1AEE">
            <w:pPr>
              <w:tabs>
                <w:tab w:val="left" w:pos="210"/>
              </w:tabs>
              <w:snapToGrid w:val="0"/>
              <w:jc w:val="center"/>
              <w:rPr>
                <w:rFonts w:cs="Arial"/>
                <w:b/>
                <w:bCs/>
                <w:sz w:val="20"/>
                <w:lang w:val="id-ID"/>
              </w:rPr>
            </w:pPr>
            <w:r w:rsidRPr="00DE4341">
              <w:rPr>
                <w:rFonts w:cs="Arial"/>
                <w:b/>
                <w:bCs/>
                <w:sz w:val="20"/>
                <w:lang w:val="id-ID"/>
              </w:rPr>
              <w:t>No.</w:t>
            </w:r>
          </w:p>
        </w:tc>
        <w:tc>
          <w:tcPr>
            <w:tcW w:w="4111" w:type="dxa"/>
            <w:shd w:val="clear" w:color="auto" w:fill="E5E5E5"/>
            <w:vAlign w:val="center"/>
          </w:tcPr>
          <w:p w14:paraId="6B8A2706" w14:textId="77777777" w:rsidR="008E1AEE" w:rsidRPr="00DE4341" w:rsidRDefault="008E1AEE" w:rsidP="008E1AEE">
            <w:pPr>
              <w:snapToGrid w:val="0"/>
              <w:jc w:val="center"/>
              <w:rPr>
                <w:rFonts w:cs="Arial"/>
                <w:b/>
                <w:bCs/>
                <w:sz w:val="20"/>
                <w:lang w:val="id-ID"/>
              </w:rPr>
            </w:pPr>
            <w:r w:rsidRPr="00DE4341">
              <w:rPr>
                <w:rFonts w:cs="Arial"/>
                <w:b/>
                <w:bCs/>
                <w:sz w:val="20"/>
                <w:lang w:val="id-ID"/>
              </w:rPr>
              <w:t xml:space="preserve">Nama Dosen </w:t>
            </w:r>
          </w:p>
        </w:tc>
        <w:tc>
          <w:tcPr>
            <w:tcW w:w="1418" w:type="dxa"/>
            <w:shd w:val="clear" w:color="auto" w:fill="E5E5E5"/>
            <w:vAlign w:val="center"/>
          </w:tcPr>
          <w:p w14:paraId="2E07F3F0" w14:textId="77777777" w:rsidR="008E1AEE" w:rsidRPr="00DE4341" w:rsidRDefault="008E1AEE" w:rsidP="008E1AEE">
            <w:pPr>
              <w:snapToGrid w:val="0"/>
              <w:jc w:val="center"/>
              <w:rPr>
                <w:rFonts w:cs="Arial"/>
                <w:b/>
                <w:bCs/>
                <w:sz w:val="20"/>
                <w:lang w:val="id-ID"/>
              </w:rPr>
            </w:pPr>
            <w:r w:rsidRPr="00DE4341">
              <w:rPr>
                <w:rFonts w:cs="Arial"/>
                <w:b/>
                <w:bCs/>
                <w:sz w:val="20"/>
                <w:lang w:val="id-ID"/>
              </w:rPr>
              <w:t xml:space="preserve">Jabatan </w:t>
            </w:r>
          </w:p>
        </w:tc>
        <w:tc>
          <w:tcPr>
            <w:tcW w:w="3117" w:type="dxa"/>
            <w:shd w:val="clear" w:color="auto" w:fill="E5E5E5"/>
          </w:tcPr>
          <w:p w14:paraId="02260141" w14:textId="77777777" w:rsidR="008E1AEE" w:rsidRPr="00DE4341" w:rsidRDefault="008E1AEE" w:rsidP="008E1AEE">
            <w:pPr>
              <w:snapToGrid w:val="0"/>
              <w:jc w:val="center"/>
              <w:rPr>
                <w:rFonts w:cs="Arial"/>
                <w:b/>
                <w:bCs/>
                <w:sz w:val="20"/>
                <w:lang w:val="id-ID"/>
              </w:rPr>
            </w:pPr>
            <w:r w:rsidRPr="00DE4341">
              <w:rPr>
                <w:rFonts w:cs="Arial"/>
                <w:b/>
                <w:bCs/>
                <w:sz w:val="20"/>
                <w:lang w:val="id-ID"/>
              </w:rPr>
              <w:t>Bidang Keahlian</w:t>
            </w:r>
          </w:p>
        </w:tc>
      </w:tr>
      <w:tr w:rsidR="00DB6755" w:rsidRPr="00DE4341" w14:paraId="36D01E7D" w14:textId="77777777" w:rsidTr="008E1AEE">
        <w:trPr>
          <w:cantSplit/>
          <w:trHeight w:val="20"/>
        </w:trPr>
        <w:tc>
          <w:tcPr>
            <w:tcW w:w="567" w:type="dxa"/>
          </w:tcPr>
          <w:p w14:paraId="4215D69C" w14:textId="77777777" w:rsidR="00DB6755" w:rsidRPr="00DE4341" w:rsidRDefault="00DB6755" w:rsidP="00DB6755">
            <w:pPr>
              <w:snapToGrid w:val="0"/>
              <w:jc w:val="center"/>
              <w:rPr>
                <w:rFonts w:cs="Arial"/>
                <w:bCs/>
                <w:sz w:val="20"/>
                <w:lang w:val="id-ID"/>
              </w:rPr>
            </w:pPr>
            <w:r w:rsidRPr="00DE4341">
              <w:rPr>
                <w:rFonts w:cs="Arial"/>
                <w:bCs/>
                <w:sz w:val="20"/>
                <w:lang w:val="id-ID"/>
              </w:rPr>
              <w:t>1</w:t>
            </w:r>
          </w:p>
        </w:tc>
        <w:tc>
          <w:tcPr>
            <w:tcW w:w="4111" w:type="dxa"/>
          </w:tcPr>
          <w:p w14:paraId="5AD70517" w14:textId="77777777" w:rsidR="00DB6755" w:rsidRPr="00DE4341" w:rsidRDefault="00DB6755" w:rsidP="00DB6755">
            <w:pPr>
              <w:snapToGrid w:val="0"/>
              <w:spacing w:line="276" w:lineRule="auto"/>
              <w:rPr>
                <w:rFonts w:cs="Arial"/>
                <w:bCs/>
                <w:sz w:val="20"/>
                <w:szCs w:val="22"/>
                <w:lang w:val="id-ID"/>
              </w:rPr>
            </w:pPr>
            <w:r w:rsidRPr="00DE4341">
              <w:rPr>
                <w:rFonts w:cs="Arial"/>
                <w:bCs/>
                <w:sz w:val="20"/>
                <w:szCs w:val="22"/>
                <w:lang w:val="id-ID"/>
              </w:rPr>
              <w:t xml:space="preserve">Prof. Adhi Susanto, M. </w:t>
            </w:r>
            <w:proofErr w:type="spellStart"/>
            <w:r w:rsidRPr="00DE4341">
              <w:rPr>
                <w:rFonts w:cs="Arial"/>
                <w:bCs/>
                <w:sz w:val="20"/>
                <w:szCs w:val="22"/>
                <w:lang w:val="id-ID"/>
              </w:rPr>
              <w:t>Sc</w:t>
            </w:r>
            <w:proofErr w:type="spellEnd"/>
            <w:r w:rsidRPr="00DE4341">
              <w:rPr>
                <w:rFonts w:cs="Arial"/>
                <w:bCs/>
                <w:sz w:val="20"/>
                <w:szCs w:val="22"/>
                <w:lang w:val="id-ID"/>
              </w:rPr>
              <w:t>., Ph.D.</w:t>
            </w:r>
          </w:p>
        </w:tc>
        <w:tc>
          <w:tcPr>
            <w:tcW w:w="1418" w:type="dxa"/>
          </w:tcPr>
          <w:p w14:paraId="05EB1987" w14:textId="77777777" w:rsidR="00DB6755" w:rsidRPr="00DE4341" w:rsidRDefault="00DB6755" w:rsidP="00DB6755">
            <w:pPr>
              <w:snapToGrid w:val="0"/>
              <w:jc w:val="center"/>
              <w:rPr>
                <w:rFonts w:cs="Arial"/>
                <w:bCs/>
                <w:sz w:val="20"/>
                <w:szCs w:val="22"/>
                <w:lang w:val="id-ID"/>
              </w:rPr>
            </w:pPr>
            <w:r w:rsidRPr="00DE4341">
              <w:rPr>
                <w:rFonts w:cs="Arial"/>
                <w:bCs/>
                <w:sz w:val="20"/>
                <w:szCs w:val="22"/>
                <w:lang w:val="id-ID"/>
              </w:rPr>
              <w:t>Guru Besar</w:t>
            </w:r>
          </w:p>
        </w:tc>
        <w:tc>
          <w:tcPr>
            <w:tcW w:w="3117" w:type="dxa"/>
          </w:tcPr>
          <w:p w14:paraId="273EFF2D" w14:textId="77777777" w:rsidR="00DB6755" w:rsidRPr="00DE4341" w:rsidRDefault="00DB6755" w:rsidP="00DB6755">
            <w:pPr>
              <w:snapToGrid w:val="0"/>
              <w:jc w:val="center"/>
              <w:rPr>
                <w:rFonts w:cs="Arial"/>
                <w:bCs/>
                <w:sz w:val="20"/>
                <w:szCs w:val="22"/>
                <w:lang w:val="id-ID"/>
              </w:rPr>
            </w:pPr>
            <w:r w:rsidRPr="00DE4341">
              <w:rPr>
                <w:rFonts w:cs="Arial"/>
                <w:bCs/>
                <w:sz w:val="20"/>
                <w:szCs w:val="22"/>
                <w:lang w:val="id-ID"/>
              </w:rPr>
              <w:t>Sistem Isyarat Elektronis</w:t>
            </w:r>
          </w:p>
        </w:tc>
      </w:tr>
      <w:tr w:rsidR="00DB6755" w:rsidRPr="00DE4341" w14:paraId="213BE747" w14:textId="77777777" w:rsidTr="008E1AEE">
        <w:trPr>
          <w:cantSplit/>
          <w:trHeight w:val="20"/>
        </w:trPr>
        <w:tc>
          <w:tcPr>
            <w:tcW w:w="567" w:type="dxa"/>
          </w:tcPr>
          <w:p w14:paraId="692E83A4" w14:textId="77777777" w:rsidR="00DB6755" w:rsidRPr="00DE4341" w:rsidRDefault="00DB6755" w:rsidP="00DB6755">
            <w:pPr>
              <w:snapToGrid w:val="0"/>
              <w:jc w:val="center"/>
              <w:rPr>
                <w:rFonts w:cs="Arial"/>
                <w:bCs/>
                <w:sz w:val="20"/>
                <w:lang w:val="id-ID"/>
              </w:rPr>
            </w:pPr>
            <w:r w:rsidRPr="00DE4341">
              <w:rPr>
                <w:rFonts w:cs="Arial"/>
                <w:bCs/>
                <w:sz w:val="20"/>
                <w:lang w:val="id-ID"/>
              </w:rPr>
              <w:t>2</w:t>
            </w:r>
          </w:p>
        </w:tc>
        <w:tc>
          <w:tcPr>
            <w:tcW w:w="4111" w:type="dxa"/>
          </w:tcPr>
          <w:p w14:paraId="387D0970" w14:textId="77777777" w:rsidR="00DB6755" w:rsidRPr="00DE4341" w:rsidRDefault="00DB6755" w:rsidP="00DB6755">
            <w:pPr>
              <w:rPr>
                <w:rFonts w:cs="Arial"/>
                <w:bCs/>
                <w:color w:val="000000"/>
                <w:sz w:val="20"/>
                <w:lang w:val="id-ID" w:eastAsia="en-MY"/>
              </w:rPr>
            </w:pPr>
            <w:r w:rsidRPr="00DE4341">
              <w:rPr>
                <w:sz w:val="20"/>
                <w:lang w:val="id-ID"/>
              </w:rPr>
              <w:t xml:space="preserve">Ir. P. </w:t>
            </w:r>
            <w:proofErr w:type="spellStart"/>
            <w:r w:rsidRPr="00DE4341">
              <w:rPr>
                <w:sz w:val="20"/>
                <w:lang w:val="id-ID"/>
              </w:rPr>
              <w:t>Insap</w:t>
            </w:r>
            <w:proofErr w:type="spellEnd"/>
            <w:r w:rsidRPr="00DE4341">
              <w:rPr>
                <w:sz w:val="20"/>
                <w:lang w:val="id-ID"/>
              </w:rPr>
              <w:t xml:space="preserve"> Santosa, M. </w:t>
            </w:r>
            <w:proofErr w:type="spellStart"/>
            <w:r w:rsidRPr="00DE4341">
              <w:rPr>
                <w:sz w:val="20"/>
                <w:lang w:val="id-ID"/>
              </w:rPr>
              <w:t>Sc</w:t>
            </w:r>
            <w:proofErr w:type="spellEnd"/>
            <w:r w:rsidRPr="00DE4341">
              <w:rPr>
                <w:sz w:val="20"/>
                <w:lang w:val="id-ID"/>
              </w:rPr>
              <w:t>., Ph. D.</w:t>
            </w:r>
          </w:p>
        </w:tc>
        <w:tc>
          <w:tcPr>
            <w:tcW w:w="1418" w:type="dxa"/>
          </w:tcPr>
          <w:p w14:paraId="2FDFE5E1" w14:textId="77777777" w:rsidR="00DB6755" w:rsidRPr="00DE4341" w:rsidRDefault="00DB6755" w:rsidP="00DB6755">
            <w:pPr>
              <w:snapToGrid w:val="0"/>
              <w:jc w:val="center"/>
              <w:rPr>
                <w:rFonts w:cs="Arial"/>
                <w:bCs/>
                <w:sz w:val="20"/>
                <w:lang w:val="id-ID"/>
              </w:rPr>
            </w:pPr>
            <w:r w:rsidRPr="00DE4341">
              <w:rPr>
                <w:rFonts w:cs="Arial"/>
                <w:bCs/>
                <w:sz w:val="20"/>
                <w:lang w:val="id-ID"/>
              </w:rPr>
              <w:t>Lektor</w:t>
            </w:r>
          </w:p>
        </w:tc>
        <w:tc>
          <w:tcPr>
            <w:tcW w:w="3117" w:type="dxa"/>
          </w:tcPr>
          <w:p w14:paraId="3B82BA90" w14:textId="77777777" w:rsidR="00DB6755" w:rsidRPr="00DE4341" w:rsidRDefault="00DB6755" w:rsidP="00DB6755">
            <w:pPr>
              <w:snapToGrid w:val="0"/>
              <w:jc w:val="center"/>
              <w:rPr>
                <w:rFonts w:cs="Arial"/>
                <w:bCs/>
                <w:sz w:val="20"/>
                <w:lang w:val="id-ID"/>
              </w:rPr>
            </w:pPr>
            <w:r w:rsidRPr="00DE4341">
              <w:rPr>
                <w:rFonts w:cs="Arial"/>
                <w:bCs/>
                <w:sz w:val="20"/>
                <w:lang w:val="id-ID"/>
              </w:rPr>
              <w:t>Teknologi Informasi</w:t>
            </w:r>
          </w:p>
        </w:tc>
      </w:tr>
      <w:tr w:rsidR="00DB6755" w:rsidRPr="00DE4341" w14:paraId="4EE7F82C" w14:textId="77777777" w:rsidTr="008E1AEE">
        <w:trPr>
          <w:cantSplit/>
          <w:trHeight w:val="20"/>
        </w:trPr>
        <w:tc>
          <w:tcPr>
            <w:tcW w:w="567" w:type="dxa"/>
          </w:tcPr>
          <w:p w14:paraId="122454C7" w14:textId="77777777" w:rsidR="00DB6755" w:rsidRPr="00DE4341" w:rsidRDefault="00DB6755" w:rsidP="00DB6755">
            <w:pPr>
              <w:snapToGrid w:val="0"/>
              <w:jc w:val="center"/>
              <w:rPr>
                <w:rFonts w:cs="Arial"/>
                <w:bCs/>
                <w:sz w:val="20"/>
                <w:lang w:val="id-ID"/>
              </w:rPr>
            </w:pPr>
            <w:r w:rsidRPr="00DE4341">
              <w:rPr>
                <w:rFonts w:cs="Arial"/>
                <w:bCs/>
                <w:sz w:val="20"/>
                <w:lang w:val="id-ID"/>
              </w:rPr>
              <w:t>3</w:t>
            </w:r>
          </w:p>
        </w:tc>
        <w:tc>
          <w:tcPr>
            <w:tcW w:w="4111" w:type="dxa"/>
          </w:tcPr>
          <w:p w14:paraId="16D522CC" w14:textId="77777777" w:rsidR="00DB6755" w:rsidRPr="00DE4341" w:rsidRDefault="00DB6755" w:rsidP="00DB6755">
            <w:pPr>
              <w:snapToGrid w:val="0"/>
              <w:spacing w:line="276" w:lineRule="auto"/>
              <w:rPr>
                <w:rFonts w:cs="Arial"/>
                <w:sz w:val="20"/>
                <w:lang w:val="id-ID"/>
              </w:rPr>
            </w:pPr>
            <w:r w:rsidRPr="00DE4341">
              <w:rPr>
                <w:rFonts w:cs="Arial"/>
                <w:bCs/>
                <w:sz w:val="20"/>
                <w:lang w:val="id-ID"/>
              </w:rPr>
              <w:t>Dr. Ir. Rudy Hartanto, M.T.</w:t>
            </w:r>
          </w:p>
        </w:tc>
        <w:tc>
          <w:tcPr>
            <w:tcW w:w="1418" w:type="dxa"/>
          </w:tcPr>
          <w:p w14:paraId="09A4B10C" w14:textId="77777777" w:rsidR="00DB6755" w:rsidRPr="00DE4341" w:rsidRDefault="00DB6755" w:rsidP="00DB6755">
            <w:pPr>
              <w:snapToGrid w:val="0"/>
              <w:jc w:val="center"/>
              <w:rPr>
                <w:rFonts w:cs="Arial"/>
                <w:bCs/>
                <w:sz w:val="20"/>
                <w:lang w:val="id-ID"/>
              </w:rPr>
            </w:pPr>
            <w:r w:rsidRPr="00DE4341">
              <w:rPr>
                <w:rFonts w:cs="Arial"/>
                <w:bCs/>
                <w:sz w:val="20"/>
                <w:lang w:val="id-ID"/>
              </w:rPr>
              <w:t>Lektor Kepala</w:t>
            </w:r>
          </w:p>
        </w:tc>
        <w:tc>
          <w:tcPr>
            <w:tcW w:w="3117" w:type="dxa"/>
          </w:tcPr>
          <w:p w14:paraId="0E28D109" w14:textId="77777777" w:rsidR="00DB6755" w:rsidRPr="00DE4341" w:rsidRDefault="00DB6755" w:rsidP="00DB6755">
            <w:pPr>
              <w:snapToGrid w:val="0"/>
              <w:jc w:val="center"/>
              <w:rPr>
                <w:rFonts w:cs="Arial"/>
                <w:bCs/>
                <w:sz w:val="20"/>
                <w:lang w:val="id-ID"/>
              </w:rPr>
            </w:pPr>
            <w:r w:rsidRPr="00DE4341">
              <w:rPr>
                <w:rFonts w:cs="Arial"/>
                <w:bCs/>
                <w:sz w:val="20"/>
                <w:lang w:val="id-ID"/>
              </w:rPr>
              <w:t>Teknologi Informasi</w:t>
            </w:r>
          </w:p>
        </w:tc>
      </w:tr>
      <w:tr w:rsidR="00DB6755" w:rsidRPr="00DE4341" w14:paraId="13F4F1CC" w14:textId="77777777" w:rsidTr="008E1AEE">
        <w:trPr>
          <w:cantSplit/>
          <w:trHeight w:val="20"/>
        </w:trPr>
        <w:tc>
          <w:tcPr>
            <w:tcW w:w="567" w:type="dxa"/>
          </w:tcPr>
          <w:p w14:paraId="342888C7" w14:textId="77777777" w:rsidR="00DB6755" w:rsidRPr="00DE4341" w:rsidRDefault="00DB6755" w:rsidP="00DB6755">
            <w:pPr>
              <w:snapToGrid w:val="0"/>
              <w:jc w:val="center"/>
              <w:rPr>
                <w:rFonts w:cs="Arial"/>
                <w:bCs/>
                <w:sz w:val="20"/>
                <w:lang w:val="id-ID"/>
              </w:rPr>
            </w:pPr>
            <w:r w:rsidRPr="00DE4341">
              <w:rPr>
                <w:rFonts w:cs="Arial"/>
                <w:bCs/>
                <w:sz w:val="20"/>
                <w:lang w:val="id-ID"/>
              </w:rPr>
              <w:t>4</w:t>
            </w:r>
          </w:p>
        </w:tc>
        <w:tc>
          <w:tcPr>
            <w:tcW w:w="4111" w:type="dxa"/>
          </w:tcPr>
          <w:p w14:paraId="1213F723" w14:textId="77777777" w:rsidR="00DB6755" w:rsidRPr="00DE4341" w:rsidRDefault="00DB6755" w:rsidP="00DB6755">
            <w:pPr>
              <w:snapToGrid w:val="0"/>
              <w:spacing w:line="276" w:lineRule="auto"/>
              <w:rPr>
                <w:rFonts w:cs="Arial"/>
                <w:bCs/>
                <w:sz w:val="20"/>
                <w:lang w:val="id-ID"/>
              </w:rPr>
            </w:pPr>
            <w:r w:rsidRPr="00DE4341">
              <w:rPr>
                <w:sz w:val="20"/>
                <w:lang w:val="id-ID"/>
              </w:rPr>
              <w:t xml:space="preserve">Ir. Lukito Edi Nugroho, M. </w:t>
            </w:r>
            <w:proofErr w:type="spellStart"/>
            <w:r w:rsidRPr="00DE4341">
              <w:rPr>
                <w:sz w:val="20"/>
                <w:lang w:val="id-ID"/>
              </w:rPr>
              <w:t>Sc</w:t>
            </w:r>
            <w:proofErr w:type="spellEnd"/>
            <w:r w:rsidRPr="00DE4341">
              <w:rPr>
                <w:sz w:val="20"/>
                <w:lang w:val="id-ID"/>
              </w:rPr>
              <w:t>., Ph. D.</w:t>
            </w:r>
          </w:p>
        </w:tc>
        <w:tc>
          <w:tcPr>
            <w:tcW w:w="1418" w:type="dxa"/>
          </w:tcPr>
          <w:p w14:paraId="22FCC013" w14:textId="77777777" w:rsidR="00DB6755" w:rsidRPr="00DE4341" w:rsidRDefault="00DB6755" w:rsidP="00DB6755">
            <w:pPr>
              <w:snapToGrid w:val="0"/>
              <w:jc w:val="center"/>
              <w:rPr>
                <w:rFonts w:cs="Arial"/>
                <w:bCs/>
                <w:sz w:val="20"/>
                <w:lang w:val="id-ID"/>
              </w:rPr>
            </w:pPr>
            <w:r w:rsidRPr="00DE4341">
              <w:rPr>
                <w:rFonts w:cs="Arial"/>
                <w:bCs/>
                <w:sz w:val="20"/>
                <w:lang w:val="id-ID"/>
              </w:rPr>
              <w:t>Lektor Kepala</w:t>
            </w:r>
          </w:p>
        </w:tc>
        <w:tc>
          <w:tcPr>
            <w:tcW w:w="3117" w:type="dxa"/>
          </w:tcPr>
          <w:p w14:paraId="556161E2" w14:textId="77777777" w:rsidR="00DB6755" w:rsidRPr="00DE4341" w:rsidRDefault="00DB6755" w:rsidP="00DB6755">
            <w:pPr>
              <w:snapToGrid w:val="0"/>
              <w:jc w:val="center"/>
              <w:rPr>
                <w:rFonts w:cs="Arial"/>
                <w:bCs/>
                <w:sz w:val="20"/>
                <w:lang w:val="id-ID"/>
              </w:rPr>
            </w:pPr>
            <w:r w:rsidRPr="00DE4341">
              <w:rPr>
                <w:rFonts w:cs="Arial"/>
                <w:bCs/>
                <w:sz w:val="20"/>
                <w:lang w:val="id-ID"/>
              </w:rPr>
              <w:t>Teknologi Informasi</w:t>
            </w:r>
          </w:p>
        </w:tc>
      </w:tr>
      <w:tr w:rsidR="00A32251" w:rsidRPr="00DE4341" w14:paraId="070ABA0D" w14:textId="77777777" w:rsidTr="008E1AEE">
        <w:trPr>
          <w:cantSplit/>
          <w:trHeight w:val="20"/>
        </w:trPr>
        <w:tc>
          <w:tcPr>
            <w:tcW w:w="567" w:type="dxa"/>
          </w:tcPr>
          <w:p w14:paraId="36ECD8A8" w14:textId="77777777" w:rsidR="00A32251" w:rsidRPr="00DE4341" w:rsidRDefault="00A32251" w:rsidP="00A32251">
            <w:pPr>
              <w:snapToGrid w:val="0"/>
              <w:jc w:val="center"/>
              <w:rPr>
                <w:rFonts w:cs="Arial"/>
                <w:bCs/>
                <w:sz w:val="20"/>
                <w:lang w:val="id-ID"/>
              </w:rPr>
            </w:pPr>
            <w:r w:rsidRPr="00DE4341">
              <w:rPr>
                <w:rFonts w:cs="Arial"/>
                <w:bCs/>
                <w:sz w:val="20"/>
                <w:lang w:val="id-ID"/>
              </w:rPr>
              <w:t>5</w:t>
            </w:r>
          </w:p>
        </w:tc>
        <w:tc>
          <w:tcPr>
            <w:tcW w:w="4111" w:type="dxa"/>
          </w:tcPr>
          <w:p w14:paraId="37406BB1" w14:textId="77777777" w:rsidR="00A32251" w:rsidRPr="00DE4341" w:rsidRDefault="00A32251" w:rsidP="00A32251">
            <w:pPr>
              <w:snapToGrid w:val="0"/>
              <w:spacing w:line="276" w:lineRule="auto"/>
              <w:rPr>
                <w:rFonts w:cs="Arial"/>
                <w:bCs/>
                <w:sz w:val="20"/>
                <w:lang w:val="id-ID"/>
              </w:rPr>
            </w:pPr>
            <w:r w:rsidRPr="00DE4341">
              <w:rPr>
                <w:sz w:val="20"/>
                <w:lang w:val="id-ID"/>
              </w:rPr>
              <w:t xml:space="preserve">Dr. Ir. </w:t>
            </w:r>
            <w:proofErr w:type="spellStart"/>
            <w:r w:rsidRPr="00DE4341">
              <w:rPr>
                <w:sz w:val="20"/>
                <w:lang w:val="id-ID"/>
              </w:rPr>
              <w:t>Risanuri</w:t>
            </w:r>
            <w:proofErr w:type="spellEnd"/>
            <w:r w:rsidRPr="00DE4341">
              <w:rPr>
                <w:sz w:val="20"/>
                <w:lang w:val="id-ID"/>
              </w:rPr>
              <w:t xml:space="preserve"> Hidayat, M. </w:t>
            </w:r>
            <w:proofErr w:type="spellStart"/>
            <w:r w:rsidRPr="00DE4341">
              <w:rPr>
                <w:sz w:val="20"/>
                <w:lang w:val="id-ID"/>
              </w:rPr>
              <w:t>Sc</w:t>
            </w:r>
            <w:proofErr w:type="spellEnd"/>
            <w:r w:rsidRPr="00DE4341">
              <w:rPr>
                <w:sz w:val="20"/>
                <w:lang w:val="id-ID"/>
              </w:rPr>
              <w:t>.</w:t>
            </w:r>
          </w:p>
        </w:tc>
        <w:tc>
          <w:tcPr>
            <w:tcW w:w="1418" w:type="dxa"/>
          </w:tcPr>
          <w:p w14:paraId="3D7023CB" w14:textId="77777777" w:rsidR="00A32251" w:rsidRPr="00DE4341" w:rsidRDefault="00A32251" w:rsidP="00A32251">
            <w:pPr>
              <w:snapToGrid w:val="0"/>
              <w:jc w:val="center"/>
              <w:rPr>
                <w:rFonts w:cs="Arial"/>
                <w:bCs/>
                <w:sz w:val="20"/>
                <w:lang w:val="id-ID"/>
              </w:rPr>
            </w:pPr>
            <w:r w:rsidRPr="00DE4341">
              <w:rPr>
                <w:rFonts w:cs="Arial"/>
                <w:bCs/>
                <w:sz w:val="20"/>
                <w:lang w:val="id-ID"/>
              </w:rPr>
              <w:t>Lektor Kepala</w:t>
            </w:r>
          </w:p>
        </w:tc>
        <w:tc>
          <w:tcPr>
            <w:tcW w:w="3117" w:type="dxa"/>
          </w:tcPr>
          <w:p w14:paraId="1219E8F5" w14:textId="77777777" w:rsidR="00A32251" w:rsidRPr="00DE4341" w:rsidRDefault="00A32251" w:rsidP="00A32251">
            <w:pPr>
              <w:snapToGrid w:val="0"/>
              <w:jc w:val="center"/>
              <w:rPr>
                <w:rFonts w:cs="Arial"/>
                <w:bCs/>
                <w:sz w:val="20"/>
                <w:szCs w:val="22"/>
                <w:lang w:val="id-ID"/>
              </w:rPr>
            </w:pPr>
            <w:r w:rsidRPr="00DE4341">
              <w:rPr>
                <w:rFonts w:cs="Arial"/>
                <w:bCs/>
                <w:sz w:val="20"/>
                <w:szCs w:val="22"/>
                <w:lang w:val="id-ID"/>
              </w:rPr>
              <w:t>Sistem Isyarat Elektronis</w:t>
            </w:r>
          </w:p>
        </w:tc>
      </w:tr>
      <w:tr w:rsidR="00DB6755" w:rsidRPr="00DE4341" w14:paraId="5847EA6D" w14:textId="77777777" w:rsidTr="008E1AEE">
        <w:trPr>
          <w:cantSplit/>
          <w:trHeight w:val="20"/>
        </w:trPr>
        <w:tc>
          <w:tcPr>
            <w:tcW w:w="567" w:type="dxa"/>
          </w:tcPr>
          <w:p w14:paraId="41903D4B" w14:textId="77777777" w:rsidR="00DB6755" w:rsidRPr="00DE4341" w:rsidRDefault="00DB6755" w:rsidP="00DB6755">
            <w:pPr>
              <w:snapToGrid w:val="0"/>
              <w:jc w:val="center"/>
              <w:rPr>
                <w:rFonts w:cs="Arial"/>
                <w:bCs/>
                <w:sz w:val="20"/>
                <w:lang w:val="id-ID"/>
              </w:rPr>
            </w:pPr>
            <w:r w:rsidRPr="00DE4341">
              <w:rPr>
                <w:rFonts w:cs="Arial"/>
                <w:bCs/>
                <w:sz w:val="20"/>
                <w:lang w:val="id-ID"/>
              </w:rPr>
              <w:t>6</w:t>
            </w:r>
          </w:p>
        </w:tc>
        <w:tc>
          <w:tcPr>
            <w:tcW w:w="4111" w:type="dxa"/>
          </w:tcPr>
          <w:p w14:paraId="558C4567" w14:textId="77777777" w:rsidR="00DB6755" w:rsidRPr="00DE4341" w:rsidRDefault="00DB6755" w:rsidP="00DB6755">
            <w:pPr>
              <w:snapToGrid w:val="0"/>
              <w:spacing w:line="276" w:lineRule="auto"/>
              <w:rPr>
                <w:rFonts w:cs="Arial"/>
                <w:bCs/>
                <w:sz w:val="20"/>
                <w:lang w:val="id-ID"/>
              </w:rPr>
            </w:pPr>
            <w:r w:rsidRPr="00DE4341">
              <w:rPr>
                <w:sz w:val="20"/>
                <w:lang w:val="id-ID"/>
              </w:rPr>
              <w:t xml:space="preserve">Ir. </w:t>
            </w:r>
            <w:proofErr w:type="spellStart"/>
            <w:r w:rsidRPr="00DE4341">
              <w:rPr>
                <w:sz w:val="20"/>
                <w:lang w:val="id-ID"/>
              </w:rPr>
              <w:t>Oyas</w:t>
            </w:r>
            <w:proofErr w:type="spellEnd"/>
            <w:r w:rsidRPr="00DE4341">
              <w:rPr>
                <w:sz w:val="20"/>
                <w:lang w:val="id-ID"/>
              </w:rPr>
              <w:t xml:space="preserve"> </w:t>
            </w:r>
            <w:proofErr w:type="spellStart"/>
            <w:r w:rsidRPr="00DE4341">
              <w:rPr>
                <w:sz w:val="20"/>
                <w:lang w:val="id-ID"/>
              </w:rPr>
              <w:t>Wahyunggoro</w:t>
            </w:r>
            <w:proofErr w:type="spellEnd"/>
            <w:r w:rsidRPr="00DE4341">
              <w:rPr>
                <w:sz w:val="20"/>
                <w:lang w:val="id-ID"/>
              </w:rPr>
              <w:t xml:space="preserve">, M.T., </w:t>
            </w:r>
            <w:proofErr w:type="spellStart"/>
            <w:r w:rsidRPr="00DE4341">
              <w:rPr>
                <w:sz w:val="20"/>
                <w:lang w:val="id-ID"/>
              </w:rPr>
              <w:t>Ph.D</w:t>
            </w:r>
            <w:proofErr w:type="spellEnd"/>
            <w:r w:rsidRPr="00DE4341">
              <w:rPr>
                <w:rFonts w:cs="Arial"/>
                <w:bCs/>
                <w:color w:val="000000"/>
                <w:sz w:val="20"/>
                <w:lang w:val="id-ID" w:eastAsia="en-MY"/>
              </w:rPr>
              <w:t xml:space="preserve"> </w:t>
            </w:r>
          </w:p>
        </w:tc>
        <w:tc>
          <w:tcPr>
            <w:tcW w:w="1418" w:type="dxa"/>
          </w:tcPr>
          <w:p w14:paraId="014F747C" w14:textId="77777777" w:rsidR="00DB6755" w:rsidRPr="00DE4341" w:rsidRDefault="00DB6755" w:rsidP="00DB6755">
            <w:pPr>
              <w:snapToGrid w:val="0"/>
              <w:jc w:val="center"/>
              <w:rPr>
                <w:rFonts w:cs="Arial"/>
                <w:bCs/>
                <w:sz w:val="20"/>
                <w:lang w:val="id-ID"/>
              </w:rPr>
            </w:pPr>
            <w:r w:rsidRPr="00DE4341">
              <w:rPr>
                <w:rFonts w:cs="Arial"/>
                <w:bCs/>
                <w:sz w:val="20"/>
                <w:lang w:val="id-ID"/>
              </w:rPr>
              <w:t>Lektor Kepala</w:t>
            </w:r>
          </w:p>
        </w:tc>
        <w:tc>
          <w:tcPr>
            <w:tcW w:w="3117" w:type="dxa"/>
          </w:tcPr>
          <w:p w14:paraId="60347A62" w14:textId="77777777" w:rsidR="00DB6755" w:rsidRPr="00DE4341" w:rsidRDefault="00DB6755" w:rsidP="00DB6755">
            <w:pPr>
              <w:snapToGrid w:val="0"/>
              <w:jc w:val="center"/>
              <w:rPr>
                <w:rFonts w:cs="Arial"/>
                <w:bCs/>
                <w:sz w:val="20"/>
                <w:szCs w:val="22"/>
                <w:lang w:val="id-ID"/>
              </w:rPr>
            </w:pPr>
            <w:r w:rsidRPr="00DE4341">
              <w:rPr>
                <w:rFonts w:cs="Arial"/>
                <w:bCs/>
                <w:sz w:val="20"/>
                <w:szCs w:val="22"/>
                <w:lang w:val="id-ID"/>
              </w:rPr>
              <w:t>Sistem Isyarat Elektronis</w:t>
            </w:r>
          </w:p>
        </w:tc>
      </w:tr>
      <w:tr w:rsidR="00A32251" w:rsidRPr="00DE4341" w14:paraId="3ADC155D" w14:textId="77777777" w:rsidTr="008E1AEE">
        <w:trPr>
          <w:cantSplit/>
          <w:trHeight w:val="20"/>
        </w:trPr>
        <w:tc>
          <w:tcPr>
            <w:tcW w:w="567" w:type="dxa"/>
          </w:tcPr>
          <w:p w14:paraId="59F94152" w14:textId="77777777" w:rsidR="00A32251" w:rsidRPr="00DE4341" w:rsidRDefault="00A32251" w:rsidP="00A32251">
            <w:pPr>
              <w:snapToGrid w:val="0"/>
              <w:jc w:val="center"/>
              <w:rPr>
                <w:rFonts w:cs="Arial"/>
                <w:bCs/>
                <w:sz w:val="20"/>
                <w:lang w:val="id-ID"/>
              </w:rPr>
            </w:pPr>
            <w:r w:rsidRPr="00DE4341">
              <w:rPr>
                <w:rFonts w:cs="Arial"/>
                <w:bCs/>
                <w:sz w:val="20"/>
                <w:lang w:val="id-ID"/>
              </w:rPr>
              <w:t>7</w:t>
            </w:r>
          </w:p>
        </w:tc>
        <w:tc>
          <w:tcPr>
            <w:tcW w:w="4111" w:type="dxa"/>
          </w:tcPr>
          <w:p w14:paraId="4A4BCBF1" w14:textId="77777777" w:rsidR="00A32251" w:rsidRPr="00DE4341" w:rsidRDefault="00A32251" w:rsidP="00A32251">
            <w:pPr>
              <w:snapToGrid w:val="0"/>
              <w:spacing w:line="276" w:lineRule="auto"/>
              <w:rPr>
                <w:rFonts w:cs="Arial"/>
                <w:bCs/>
                <w:sz w:val="20"/>
                <w:lang w:val="id-ID"/>
              </w:rPr>
            </w:pPr>
            <w:r w:rsidRPr="00DE4341">
              <w:rPr>
                <w:sz w:val="20"/>
                <w:lang w:val="id-ID"/>
              </w:rPr>
              <w:t xml:space="preserve">Teguh </w:t>
            </w:r>
            <w:proofErr w:type="spellStart"/>
            <w:r w:rsidRPr="00DE4341">
              <w:rPr>
                <w:sz w:val="20"/>
                <w:lang w:val="id-ID"/>
              </w:rPr>
              <w:t>Bharata</w:t>
            </w:r>
            <w:proofErr w:type="spellEnd"/>
            <w:r w:rsidRPr="00DE4341">
              <w:rPr>
                <w:sz w:val="20"/>
                <w:lang w:val="id-ID"/>
              </w:rPr>
              <w:t xml:space="preserve"> Adji, S.T., M.T., M. Eng., </w:t>
            </w:r>
            <w:proofErr w:type="spellStart"/>
            <w:r w:rsidRPr="00DE4341">
              <w:rPr>
                <w:sz w:val="20"/>
                <w:lang w:val="id-ID"/>
              </w:rPr>
              <w:t>Ph.D</w:t>
            </w:r>
            <w:proofErr w:type="spellEnd"/>
            <w:r w:rsidRPr="00DE4341">
              <w:rPr>
                <w:rFonts w:cs="Arial"/>
                <w:bCs/>
                <w:color w:val="000000"/>
                <w:sz w:val="20"/>
                <w:lang w:val="id-ID" w:eastAsia="en-MY"/>
              </w:rPr>
              <w:t xml:space="preserve"> </w:t>
            </w:r>
          </w:p>
        </w:tc>
        <w:tc>
          <w:tcPr>
            <w:tcW w:w="1418" w:type="dxa"/>
          </w:tcPr>
          <w:p w14:paraId="58DBBEA1" w14:textId="77777777" w:rsidR="00A32251" w:rsidRPr="00DE4341" w:rsidRDefault="00A32251" w:rsidP="00A32251">
            <w:pPr>
              <w:snapToGrid w:val="0"/>
              <w:jc w:val="center"/>
              <w:rPr>
                <w:rFonts w:cs="Arial"/>
                <w:bCs/>
                <w:sz w:val="20"/>
                <w:lang w:val="id-ID"/>
              </w:rPr>
            </w:pPr>
            <w:r w:rsidRPr="00DE4341">
              <w:rPr>
                <w:rFonts w:cs="Arial"/>
                <w:bCs/>
                <w:sz w:val="20"/>
                <w:lang w:val="id-ID"/>
              </w:rPr>
              <w:t>Lektor Kepala</w:t>
            </w:r>
          </w:p>
        </w:tc>
        <w:tc>
          <w:tcPr>
            <w:tcW w:w="3117" w:type="dxa"/>
          </w:tcPr>
          <w:p w14:paraId="012D1DC7" w14:textId="77777777" w:rsidR="00A32251" w:rsidRPr="00DE4341" w:rsidRDefault="00A32251" w:rsidP="00A32251">
            <w:pPr>
              <w:snapToGrid w:val="0"/>
              <w:jc w:val="center"/>
              <w:rPr>
                <w:rFonts w:cs="Arial"/>
                <w:bCs/>
                <w:sz w:val="20"/>
                <w:lang w:val="id-ID"/>
              </w:rPr>
            </w:pPr>
            <w:r w:rsidRPr="00DE4341">
              <w:rPr>
                <w:rFonts w:cs="Arial"/>
                <w:bCs/>
                <w:sz w:val="20"/>
                <w:lang w:val="id-ID"/>
              </w:rPr>
              <w:t>Teknologi Informasi</w:t>
            </w:r>
          </w:p>
        </w:tc>
      </w:tr>
      <w:tr w:rsidR="00A32251" w:rsidRPr="00DE4341" w14:paraId="60973C2C" w14:textId="77777777" w:rsidTr="008E1AEE">
        <w:trPr>
          <w:cantSplit/>
          <w:trHeight w:val="20"/>
        </w:trPr>
        <w:tc>
          <w:tcPr>
            <w:tcW w:w="567" w:type="dxa"/>
          </w:tcPr>
          <w:p w14:paraId="282C61DC" w14:textId="77777777" w:rsidR="00A32251" w:rsidRPr="00DE4341" w:rsidRDefault="00A32251" w:rsidP="00A32251">
            <w:pPr>
              <w:snapToGrid w:val="0"/>
              <w:jc w:val="center"/>
              <w:rPr>
                <w:rFonts w:cs="Arial"/>
                <w:bCs/>
                <w:sz w:val="20"/>
                <w:lang w:val="id-ID"/>
              </w:rPr>
            </w:pPr>
            <w:r w:rsidRPr="00DE4341">
              <w:rPr>
                <w:rFonts w:cs="Arial"/>
                <w:bCs/>
                <w:sz w:val="20"/>
                <w:lang w:val="id-ID"/>
              </w:rPr>
              <w:t>8</w:t>
            </w:r>
          </w:p>
        </w:tc>
        <w:tc>
          <w:tcPr>
            <w:tcW w:w="4111" w:type="dxa"/>
          </w:tcPr>
          <w:p w14:paraId="49B30864" w14:textId="77777777" w:rsidR="00A32251" w:rsidRPr="00DE4341" w:rsidRDefault="00A32251" w:rsidP="00A32251">
            <w:pPr>
              <w:rPr>
                <w:rFonts w:cs="Arial"/>
                <w:bCs/>
                <w:color w:val="000000"/>
                <w:sz w:val="20"/>
                <w:lang w:val="id-ID"/>
              </w:rPr>
            </w:pPr>
            <w:r w:rsidRPr="00DE4341">
              <w:rPr>
                <w:rFonts w:cs="Arial"/>
                <w:bCs/>
                <w:color w:val="000000"/>
                <w:sz w:val="20"/>
                <w:lang w:val="id-ID" w:eastAsia="en-MY"/>
              </w:rPr>
              <w:t xml:space="preserve">Dr. Sri </w:t>
            </w:r>
            <w:proofErr w:type="spellStart"/>
            <w:r w:rsidRPr="00DE4341">
              <w:rPr>
                <w:rFonts w:cs="Arial"/>
                <w:bCs/>
                <w:color w:val="000000"/>
                <w:sz w:val="20"/>
                <w:lang w:val="id-ID" w:eastAsia="en-MY"/>
              </w:rPr>
              <w:t>Suning</w:t>
            </w:r>
            <w:proofErr w:type="spellEnd"/>
            <w:r w:rsidRPr="00DE4341">
              <w:rPr>
                <w:rFonts w:cs="Arial"/>
                <w:bCs/>
                <w:color w:val="000000"/>
                <w:sz w:val="20"/>
                <w:lang w:val="id-ID" w:eastAsia="en-MY"/>
              </w:rPr>
              <w:t xml:space="preserve"> Kusumawardani, S.T., M.T.</w:t>
            </w:r>
          </w:p>
        </w:tc>
        <w:tc>
          <w:tcPr>
            <w:tcW w:w="1418" w:type="dxa"/>
          </w:tcPr>
          <w:p w14:paraId="7455CB80" w14:textId="77777777" w:rsidR="00A32251" w:rsidRPr="00DE4341" w:rsidRDefault="00A32251" w:rsidP="00A32251">
            <w:pPr>
              <w:snapToGrid w:val="0"/>
              <w:jc w:val="center"/>
              <w:rPr>
                <w:rFonts w:cs="Arial"/>
                <w:bCs/>
                <w:sz w:val="20"/>
                <w:lang w:val="id-ID"/>
              </w:rPr>
            </w:pPr>
            <w:r w:rsidRPr="00DE4341">
              <w:rPr>
                <w:rFonts w:cs="Arial"/>
                <w:bCs/>
                <w:sz w:val="20"/>
                <w:lang w:val="id-ID"/>
              </w:rPr>
              <w:t>Lektor Kepala</w:t>
            </w:r>
          </w:p>
        </w:tc>
        <w:tc>
          <w:tcPr>
            <w:tcW w:w="3117" w:type="dxa"/>
          </w:tcPr>
          <w:p w14:paraId="1A6CF247" w14:textId="77777777" w:rsidR="00A32251" w:rsidRPr="00DE4341" w:rsidRDefault="00A32251" w:rsidP="00A32251">
            <w:pPr>
              <w:snapToGrid w:val="0"/>
              <w:jc w:val="center"/>
              <w:rPr>
                <w:rFonts w:cs="Arial"/>
                <w:bCs/>
                <w:sz w:val="20"/>
                <w:lang w:val="id-ID"/>
              </w:rPr>
            </w:pPr>
            <w:r w:rsidRPr="00DE4341">
              <w:rPr>
                <w:rFonts w:cs="Arial"/>
                <w:bCs/>
                <w:sz w:val="20"/>
                <w:lang w:val="id-ID"/>
              </w:rPr>
              <w:t>Teknologi Informasi</w:t>
            </w:r>
          </w:p>
        </w:tc>
      </w:tr>
      <w:tr w:rsidR="00A32251" w:rsidRPr="00DE4341" w14:paraId="040E4840" w14:textId="77777777" w:rsidTr="008E1AEE">
        <w:trPr>
          <w:cantSplit/>
          <w:trHeight w:val="20"/>
        </w:trPr>
        <w:tc>
          <w:tcPr>
            <w:tcW w:w="567" w:type="dxa"/>
          </w:tcPr>
          <w:p w14:paraId="24EC4E89" w14:textId="77777777" w:rsidR="00A32251" w:rsidRPr="00DE4341" w:rsidRDefault="00A32251" w:rsidP="00A32251">
            <w:pPr>
              <w:snapToGrid w:val="0"/>
              <w:jc w:val="center"/>
              <w:rPr>
                <w:rFonts w:cs="Arial"/>
                <w:bCs/>
                <w:sz w:val="20"/>
                <w:lang w:val="id-ID"/>
              </w:rPr>
            </w:pPr>
            <w:r w:rsidRPr="00DE4341">
              <w:rPr>
                <w:rFonts w:cs="Arial"/>
                <w:bCs/>
                <w:sz w:val="20"/>
                <w:lang w:val="id-ID"/>
              </w:rPr>
              <w:t>9</w:t>
            </w:r>
          </w:p>
        </w:tc>
        <w:tc>
          <w:tcPr>
            <w:tcW w:w="4111" w:type="dxa"/>
          </w:tcPr>
          <w:p w14:paraId="188D9C7D" w14:textId="77777777" w:rsidR="00A32251" w:rsidRPr="00DE4341" w:rsidRDefault="00A32251" w:rsidP="00A32251">
            <w:pPr>
              <w:snapToGrid w:val="0"/>
              <w:spacing w:line="276" w:lineRule="auto"/>
              <w:rPr>
                <w:rFonts w:cs="Arial"/>
                <w:bCs/>
                <w:sz w:val="20"/>
                <w:lang w:val="id-ID"/>
              </w:rPr>
            </w:pPr>
            <w:proofErr w:type="spellStart"/>
            <w:r w:rsidRPr="00DE4341">
              <w:rPr>
                <w:sz w:val="20"/>
                <w:lang w:val="id-ID"/>
              </w:rPr>
              <w:t>Dr.Eng</w:t>
            </w:r>
            <w:proofErr w:type="spellEnd"/>
            <w:r w:rsidRPr="00DE4341">
              <w:rPr>
                <w:sz w:val="20"/>
                <w:lang w:val="id-ID"/>
              </w:rPr>
              <w:t>. Silmi Fauziati, S.T., M.T.</w:t>
            </w:r>
          </w:p>
        </w:tc>
        <w:tc>
          <w:tcPr>
            <w:tcW w:w="1418" w:type="dxa"/>
          </w:tcPr>
          <w:p w14:paraId="0BB91C2A" w14:textId="77777777" w:rsidR="00A32251" w:rsidRPr="00DE4341" w:rsidRDefault="00A32251" w:rsidP="00A32251">
            <w:pPr>
              <w:snapToGrid w:val="0"/>
              <w:jc w:val="center"/>
              <w:rPr>
                <w:rFonts w:cs="Arial"/>
                <w:bCs/>
                <w:sz w:val="20"/>
                <w:lang w:val="id-ID"/>
              </w:rPr>
            </w:pPr>
            <w:r w:rsidRPr="00DE4341">
              <w:rPr>
                <w:rFonts w:cs="Arial"/>
                <w:bCs/>
                <w:sz w:val="20"/>
                <w:lang w:val="id-ID"/>
              </w:rPr>
              <w:t>Lektor Kepala</w:t>
            </w:r>
          </w:p>
        </w:tc>
        <w:tc>
          <w:tcPr>
            <w:tcW w:w="3117" w:type="dxa"/>
          </w:tcPr>
          <w:p w14:paraId="577A25F0" w14:textId="77777777" w:rsidR="00A32251" w:rsidRPr="00DE4341" w:rsidRDefault="00A32251" w:rsidP="00A32251">
            <w:pPr>
              <w:snapToGrid w:val="0"/>
              <w:jc w:val="center"/>
              <w:rPr>
                <w:rFonts w:cs="Arial"/>
                <w:bCs/>
                <w:sz w:val="20"/>
                <w:lang w:val="id-ID"/>
              </w:rPr>
            </w:pPr>
            <w:r w:rsidRPr="00DE4341">
              <w:rPr>
                <w:rFonts w:cs="Arial"/>
                <w:bCs/>
                <w:sz w:val="20"/>
                <w:lang w:val="id-ID"/>
              </w:rPr>
              <w:t>Teknologi Informasi</w:t>
            </w:r>
          </w:p>
        </w:tc>
      </w:tr>
      <w:tr w:rsidR="00A32251" w:rsidRPr="00DE4341" w14:paraId="37F5EAB8" w14:textId="77777777" w:rsidTr="008E1AEE">
        <w:trPr>
          <w:cantSplit/>
          <w:trHeight w:val="20"/>
        </w:trPr>
        <w:tc>
          <w:tcPr>
            <w:tcW w:w="567" w:type="dxa"/>
          </w:tcPr>
          <w:p w14:paraId="32F66D7B" w14:textId="77777777" w:rsidR="00A32251" w:rsidRPr="00DE4341" w:rsidRDefault="00A32251" w:rsidP="00A32251">
            <w:pPr>
              <w:snapToGrid w:val="0"/>
              <w:jc w:val="center"/>
              <w:rPr>
                <w:rFonts w:cs="Arial"/>
                <w:bCs/>
                <w:sz w:val="20"/>
                <w:lang w:val="id-ID"/>
              </w:rPr>
            </w:pPr>
            <w:r w:rsidRPr="00DE4341">
              <w:rPr>
                <w:rFonts w:cs="Arial"/>
                <w:bCs/>
                <w:sz w:val="20"/>
                <w:lang w:val="id-ID"/>
              </w:rPr>
              <w:t>10</w:t>
            </w:r>
          </w:p>
        </w:tc>
        <w:tc>
          <w:tcPr>
            <w:tcW w:w="4111" w:type="dxa"/>
          </w:tcPr>
          <w:p w14:paraId="32D2E44C" w14:textId="77777777" w:rsidR="00A32251" w:rsidRPr="00DE4341" w:rsidRDefault="00A32251" w:rsidP="00A32251">
            <w:pPr>
              <w:snapToGrid w:val="0"/>
              <w:spacing w:line="276" w:lineRule="auto"/>
              <w:rPr>
                <w:rFonts w:cs="Arial"/>
                <w:bCs/>
                <w:sz w:val="20"/>
                <w:lang w:val="id-ID"/>
              </w:rPr>
            </w:pPr>
            <w:r w:rsidRPr="00DE4341">
              <w:rPr>
                <w:sz w:val="20"/>
                <w:lang w:val="id-ID"/>
              </w:rPr>
              <w:t xml:space="preserve">Selo, S.T., M.T., M. </w:t>
            </w:r>
            <w:proofErr w:type="spellStart"/>
            <w:r w:rsidRPr="00DE4341">
              <w:rPr>
                <w:sz w:val="20"/>
                <w:lang w:val="id-ID"/>
              </w:rPr>
              <w:t>Sc</w:t>
            </w:r>
            <w:proofErr w:type="spellEnd"/>
            <w:r w:rsidRPr="00DE4341">
              <w:rPr>
                <w:sz w:val="20"/>
                <w:lang w:val="id-ID"/>
              </w:rPr>
              <w:t xml:space="preserve">., </w:t>
            </w:r>
            <w:proofErr w:type="spellStart"/>
            <w:r w:rsidRPr="00DE4341">
              <w:rPr>
                <w:sz w:val="20"/>
                <w:lang w:val="id-ID"/>
              </w:rPr>
              <w:t>Ph.D</w:t>
            </w:r>
            <w:proofErr w:type="spellEnd"/>
            <w:r w:rsidRPr="00DE4341">
              <w:rPr>
                <w:rFonts w:cs="Arial"/>
                <w:bCs/>
                <w:color w:val="000000"/>
                <w:sz w:val="20"/>
                <w:lang w:val="id-ID" w:eastAsia="en-MY"/>
              </w:rPr>
              <w:t xml:space="preserve"> </w:t>
            </w:r>
          </w:p>
        </w:tc>
        <w:tc>
          <w:tcPr>
            <w:tcW w:w="1418" w:type="dxa"/>
          </w:tcPr>
          <w:p w14:paraId="5F8CFE91" w14:textId="77777777" w:rsidR="00A32251" w:rsidRPr="00DE4341" w:rsidRDefault="00A32251" w:rsidP="00A32251">
            <w:pPr>
              <w:snapToGrid w:val="0"/>
              <w:jc w:val="center"/>
              <w:rPr>
                <w:rFonts w:cs="Arial"/>
                <w:bCs/>
                <w:sz w:val="20"/>
                <w:lang w:val="id-ID"/>
              </w:rPr>
            </w:pPr>
            <w:r w:rsidRPr="00DE4341">
              <w:rPr>
                <w:rFonts w:cs="Arial"/>
                <w:bCs/>
                <w:sz w:val="20"/>
                <w:lang w:val="id-ID"/>
              </w:rPr>
              <w:t>Lektor Kepala</w:t>
            </w:r>
          </w:p>
        </w:tc>
        <w:tc>
          <w:tcPr>
            <w:tcW w:w="3117" w:type="dxa"/>
          </w:tcPr>
          <w:p w14:paraId="3F0EDB0A" w14:textId="77777777" w:rsidR="00A32251" w:rsidRPr="00DE4341" w:rsidRDefault="00A32251" w:rsidP="00A32251">
            <w:pPr>
              <w:snapToGrid w:val="0"/>
              <w:jc w:val="center"/>
              <w:rPr>
                <w:rFonts w:cs="Arial"/>
                <w:bCs/>
                <w:sz w:val="20"/>
                <w:szCs w:val="22"/>
                <w:lang w:val="id-ID"/>
              </w:rPr>
            </w:pPr>
            <w:r w:rsidRPr="00DE4341">
              <w:rPr>
                <w:rFonts w:cs="Arial"/>
                <w:bCs/>
                <w:sz w:val="20"/>
                <w:szCs w:val="22"/>
                <w:lang w:val="id-ID"/>
              </w:rPr>
              <w:t>Sistem Isyarat Elektronis</w:t>
            </w:r>
          </w:p>
        </w:tc>
      </w:tr>
      <w:tr w:rsidR="00A32251" w:rsidRPr="00DE4341" w14:paraId="683D4A1B" w14:textId="77777777" w:rsidTr="008E1AEE">
        <w:trPr>
          <w:cantSplit/>
          <w:trHeight w:val="20"/>
        </w:trPr>
        <w:tc>
          <w:tcPr>
            <w:tcW w:w="567" w:type="dxa"/>
          </w:tcPr>
          <w:p w14:paraId="703A77BF" w14:textId="77777777" w:rsidR="00A32251" w:rsidRPr="00DE4341" w:rsidRDefault="00A32251" w:rsidP="00A32251">
            <w:pPr>
              <w:snapToGrid w:val="0"/>
              <w:jc w:val="center"/>
              <w:rPr>
                <w:rFonts w:cs="Arial"/>
                <w:bCs/>
                <w:sz w:val="20"/>
                <w:lang w:val="id-ID"/>
              </w:rPr>
            </w:pPr>
            <w:r w:rsidRPr="00DE4341">
              <w:rPr>
                <w:rFonts w:cs="Arial"/>
                <w:bCs/>
                <w:sz w:val="20"/>
                <w:lang w:val="id-ID"/>
              </w:rPr>
              <w:t>11</w:t>
            </w:r>
          </w:p>
        </w:tc>
        <w:tc>
          <w:tcPr>
            <w:tcW w:w="4111" w:type="dxa"/>
          </w:tcPr>
          <w:p w14:paraId="0E10D19A" w14:textId="77777777" w:rsidR="00A32251" w:rsidRPr="00DE4341" w:rsidRDefault="00A32251" w:rsidP="00A32251">
            <w:pPr>
              <w:rPr>
                <w:rFonts w:cs="Arial"/>
                <w:bCs/>
                <w:color w:val="000000"/>
                <w:sz w:val="20"/>
                <w:lang w:val="id-ID" w:eastAsia="en-MY"/>
              </w:rPr>
            </w:pPr>
            <w:proofErr w:type="spellStart"/>
            <w:r w:rsidRPr="00DE4341">
              <w:rPr>
                <w:sz w:val="20"/>
                <w:lang w:val="id-ID"/>
              </w:rPr>
              <w:t>Widyawan</w:t>
            </w:r>
            <w:proofErr w:type="spellEnd"/>
            <w:r w:rsidRPr="00DE4341">
              <w:rPr>
                <w:sz w:val="20"/>
                <w:lang w:val="id-ID"/>
              </w:rPr>
              <w:t xml:space="preserve">, S.T., M. </w:t>
            </w:r>
            <w:proofErr w:type="spellStart"/>
            <w:r w:rsidRPr="00DE4341">
              <w:rPr>
                <w:sz w:val="20"/>
                <w:lang w:val="id-ID"/>
              </w:rPr>
              <w:t>Sc</w:t>
            </w:r>
            <w:proofErr w:type="spellEnd"/>
            <w:r w:rsidRPr="00DE4341">
              <w:rPr>
                <w:sz w:val="20"/>
                <w:lang w:val="id-ID"/>
              </w:rPr>
              <w:t>., Ph.D.</w:t>
            </w:r>
          </w:p>
        </w:tc>
        <w:tc>
          <w:tcPr>
            <w:tcW w:w="1418" w:type="dxa"/>
          </w:tcPr>
          <w:p w14:paraId="3645B41F" w14:textId="77777777" w:rsidR="00A32251" w:rsidRPr="00DE4341" w:rsidRDefault="00A32251" w:rsidP="00A32251">
            <w:pPr>
              <w:jc w:val="center"/>
              <w:rPr>
                <w:rFonts w:cs="Arial"/>
                <w:color w:val="000000"/>
                <w:sz w:val="20"/>
                <w:lang w:val="id-ID" w:eastAsia="en-MY"/>
              </w:rPr>
            </w:pPr>
            <w:r w:rsidRPr="00DE4341">
              <w:rPr>
                <w:rFonts w:cs="Arial"/>
                <w:bCs/>
                <w:sz w:val="20"/>
                <w:lang w:val="id-ID"/>
              </w:rPr>
              <w:t>Lektor</w:t>
            </w:r>
          </w:p>
        </w:tc>
        <w:tc>
          <w:tcPr>
            <w:tcW w:w="3117" w:type="dxa"/>
          </w:tcPr>
          <w:p w14:paraId="2B1BE56D" w14:textId="77777777" w:rsidR="00A32251" w:rsidRPr="00DE4341" w:rsidRDefault="00A32251" w:rsidP="00A32251">
            <w:pPr>
              <w:snapToGrid w:val="0"/>
              <w:jc w:val="center"/>
              <w:rPr>
                <w:rFonts w:cs="Arial"/>
                <w:bCs/>
                <w:sz w:val="20"/>
                <w:lang w:val="id-ID"/>
              </w:rPr>
            </w:pPr>
            <w:r w:rsidRPr="00DE4341">
              <w:rPr>
                <w:rFonts w:cs="Arial"/>
                <w:bCs/>
                <w:sz w:val="20"/>
                <w:lang w:val="id-ID"/>
              </w:rPr>
              <w:t>Teknologi Informasi</w:t>
            </w:r>
          </w:p>
        </w:tc>
      </w:tr>
      <w:tr w:rsidR="00A32251" w:rsidRPr="00DE4341" w14:paraId="26169A93" w14:textId="77777777" w:rsidTr="008E1AEE">
        <w:trPr>
          <w:cantSplit/>
          <w:trHeight w:val="20"/>
        </w:trPr>
        <w:tc>
          <w:tcPr>
            <w:tcW w:w="567" w:type="dxa"/>
          </w:tcPr>
          <w:p w14:paraId="1250E0E7" w14:textId="77777777" w:rsidR="00A32251" w:rsidRPr="00DE4341" w:rsidRDefault="00A32251" w:rsidP="00A32251">
            <w:pPr>
              <w:snapToGrid w:val="0"/>
              <w:jc w:val="center"/>
              <w:rPr>
                <w:rFonts w:cs="Arial"/>
                <w:bCs/>
                <w:sz w:val="20"/>
                <w:lang w:val="id-ID"/>
              </w:rPr>
            </w:pPr>
            <w:r w:rsidRPr="00DE4341">
              <w:rPr>
                <w:rFonts w:cs="Arial"/>
                <w:bCs/>
                <w:sz w:val="20"/>
                <w:lang w:val="id-ID"/>
              </w:rPr>
              <w:t>12</w:t>
            </w:r>
          </w:p>
        </w:tc>
        <w:tc>
          <w:tcPr>
            <w:tcW w:w="4111" w:type="dxa"/>
          </w:tcPr>
          <w:p w14:paraId="43D0B165" w14:textId="77777777" w:rsidR="00A32251" w:rsidRPr="00DE4341" w:rsidRDefault="00A32251" w:rsidP="00A32251">
            <w:pPr>
              <w:rPr>
                <w:rFonts w:cs="Arial"/>
                <w:bCs/>
                <w:sz w:val="20"/>
                <w:lang w:val="id-ID"/>
              </w:rPr>
            </w:pPr>
            <w:r w:rsidRPr="00DE4341">
              <w:rPr>
                <w:sz w:val="20"/>
                <w:lang w:val="id-ID"/>
              </w:rPr>
              <w:t xml:space="preserve">Hanung Adi Nugroho, S.T., M. E., </w:t>
            </w:r>
            <w:proofErr w:type="spellStart"/>
            <w:r w:rsidRPr="00DE4341">
              <w:rPr>
                <w:sz w:val="20"/>
                <w:lang w:val="id-ID"/>
              </w:rPr>
              <w:t>Ph.D</w:t>
            </w:r>
            <w:proofErr w:type="spellEnd"/>
            <w:r w:rsidRPr="00DE4341">
              <w:rPr>
                <w:rFonts w:cs="Arial"/>
                <w:bCs/>
                <w:color w:val="000000"/>
                <w:sz w:val="20"/>
                <w:lang w:val="id-ID" w:eastAsia="en-MY"/>
              </w:rPr>
              <w:t xml:space="preserve"> </w:t>
            </w:r>
          </w:p>
        </w:tc>
        <w:tc>
          <w:tcPr>
            <w:tcW w:w="1418" w:type="dxa"/>
          </w:tcPr>
          <w:p w14:paraId="3832415D" w14:textId="77777777" w:rsidR="00A32251" w:rsidRPr="00DE4341" w:rsidRDefault="00A32251" w:rsidP="00A32251">
            <w:pPr>
              <w:snapToGrid w:val="0"/>
              <w:jc w:val="center"/>
              <w:rPr>
                <w:rFonts w:cs="Arial"/>
                <w:bCs/>
                <w:sz w:val="20"/>
                <w:lang w:val="id-ID"/>
              </w:rPr>
            </w:pPr>
            <w:r w:rsidRPr="00DE4341">
              <w:rPr>
                <w:rFonts w:cs="Arial"/>
                <w:color w:val="000000"/>
                <w:sz w:val="20"/>
                <w:lang w:val="id-ID"/>
              </w:rPr>
              <w:t>Lektor</w:t>
            </w:r>
          </w:p>
        </w:tc>
        <w:tc>
          <w:tcPr>
            <w:tcW w:w="3117" w:type="dxa"/>
          </w:tcPr>
          <w:p w14:paraId="7B02662C" w14:textId="77777777" w:rsidR="00A32251" w:rsidRPr="00DE4341" w:rsidRDefault="00A32251" w:rsidP="00A32251">
            <w:pPr>
              <w:snapToGrid w:val="0"/>
              <w:jc w:val="center"/>
              <w:rPr>
                <w:rFonts w:cs="Arial"/>
                <w:bCs/>
                <w:sz w:val="20"/>
                <w:szCs w:val="22"/>
                <w:lang w:val="id-ID"/>
              </w:rPr>
            </w:pPr>
            <w:r w:rsidRPr="00DE4341">
              <w:rPr>
                <w:rFonts w:cs="Arial"/>
                <w:bCs/>
                <w:sz w:val="20"/>
                <w:szCs w:val="22"/>
                <w:lang w:val="id-ID"/>
              </w:rPr>
              <w:t>Sistem Isyarat Elektronis</w:t>
            </w:r>
          </w:p>
        </w:tc>
      </w:tr>
      <w:tr w:rsidR="00DB6755" w:rsidRPr="00DE4341" w14:paraId="11148CF3" w14:textId="77777777" w:rsidTr="008E1AEE">
        <w:trPr>
          <w:cantSplit/>
          <w:trHeight w:val="20"/>
        </w:trPr>
        <w:tc>
          <w:tcPr>
            <w:tcW w:w="567" w:type="dxa"/>
          </w:tcPr>
          <w:p w14:paraId="4C34C528" w14:textId="77777777" w:rsidR="00DB6755" w:rsidRPr="00DE4341" w:rsidRDefault="00DB6755" w:rsidP="00DB6755">
            <w:pPr>
              <w:snapToGrid w:val="0"/>
              <w:jc w:val="center"/>
              <w:rPr>
                <w:rFonts w:cs="Arial"/>
                <w:bCs/>
                <w:sz w:val="20"/>
                <w:lang w:val="id-ID"/>
              </w:rPr>
            </w:pPr>
            <w:r w:rsidRPr="00DE4341">
              <w:rPr>
                <w:rFonts w:cs="Arial"/>
                <w:bCs/>
                <w:sz w:val="20"/>
                <w:lang w:val="id-ID"/>
              </w:rPr>
              <w:t>13</w:t>
            </w:r>
          </w:p>
        </w:tc>
        <w:tc>
          <w:tcPr>
            <w:tcW w:w="4111" w:type="dxa"/>
          </w:tcPr>
          <w:p w14:paraId="1F7C5B83" w14:textId="77777777" w:rsidR="00DB6755" w:rsidRPr="00DE4341" w:rsidRDefault="00A32251" w:rsidP="00DB6755">
            <w:pPr>
              <w:snapToGrid w:val="0"/>
              <w:spacing w:line="276" w:lineRule="auto"/>
              <w:rPr>
                <w:rFonts w:cs="Arial"/>
                <w:sz w:val="20"/>
                <w:lang w:val="id-ID"/>
              </w:rPr>
            </w:pPr>
            <w:r w:rsidRPr="00DE4341">
              <w:rPr>
                <w:sz w:val="20"/>
                <w:lang w:val="id-ID"/>
              </w:rPr>
              <w:t xml:space="preserve">M. Nur Rizal, S.T., </w:t>
            </w:r>
            <w:proofErr w:type="spellStart"/>
            <w:r w:rsidRPr="00DE4341">
              <w:rPr>
                <w:sz w:val="20"/>
                <w:lang w:val="id-ID"/>
              </w:rPr>
              <w:t>M.Eng</w:t>
            </w:r>
            <w:proofErr w:type="spellEnd"/>
            <w:r w:rsidRPr="00DE4341">
              <w:rPr>
                <w:sz w:val="20"/>
                <w:lang w:val="id-ID"/>
              </w:rPr>
              <w:t>, Ph.D.</w:t>
            </w:r>
          </w:p>
        </w:tc>
        <w:tc>
          <w:tcPr>
            <w:tcW w:w="1418" w:type="dxa"/>
          </w:tcPr>
          <w:p w14:paraId="00CF6B1D" w14:textId="77777777" w:rsidR="00DB6755" w:rsidRPr="00DE4341" w:rsidRDefault="00DB6755" w:rsidP="00A32251">
            <w:pPr>
              <w:snapToGrid w:val="0"/>
              <w:jc w:val="center"/>
              <w:rPr>
                <w:rFonts w:cs="Arial"/>
                <w:bCs/>
                <w:sz w:val="20"/>
                <w:lang w:val="id-ID"/>
              </w:rPr>
            </w:pPr>
            <w:r w:rsidRPr="00DE4341">
              <w:rPr>
                <w:rFonts w:cs="Arial"/>
                <w:bCs/>
                <w:sz w:val="20"/>
                <w:lang w:val="id-ID"/>
              </w:rPr>
              <w:t xml:space="preserve">Lektor </w:t>
            </w:r>
          </w:p>
        </w:tc>
        <w:tc>
          <w:tcPr>
            <w:tcW w:w="3117" w:type="dxa"/>
          </w:tcPr>
          <w:p w14:paraId="304CE5B1" w14:textId="77777777" w:rsidR="00DB6755" w:rsidRPr="00DE4341" w:rsidRDefault="00A32251" w:rsidP="00DB6755">
            <w:pPr>
              <w:snapToGrid w:val="0"/>
              <w:jc w:val="center"/>
              <w:rPr>
                <w:rFonts w:cs="Arial"/>
                <w:bCs/>
                <w:sz w:val="20"/>
                <w:lang w:val="id-ID"/>
              </w:rPr>
            </w:pPr>
            <w:r w:rsidRPr="00DE4341">
              <w:rPr>
                <w:rFonts w:cs="Arial"/>
                <w:bCs/>
                <w:sz w:val="20"/>
                <w:lang w:val="id-ID"/>
              </w:rPr>
              <w:t>Teknologi Informasi</w:t>
            </w:r>
          </w:p>
        </w:tc>
      </w:tr>
      <w:tr w:rsidR="00A32251" w:rsidRPr="00DE4341" w14:paraId="6CAA78BB" w14:textId="77777777" w:rsidTr="008E1AEE">
        <w:trPr>
          <w:cantSplit/>
          <w:trHeight w:val="20"/>
        </w:trPr>
        <w:tc>
          <w:tcPr>
            <w:tcW w:w="567" w:type="dxa"/>
          </w:tcPr>
          <w:p w14:paraId="5C6FF67E" w14:textId="77777777" w:rsidR="00A32251" w:rsidRPr="00DE4341" w:rsidRDefault="00A32251" w:rsidP="00A32251">
            <w:pPr>
              <w:snapToGrid w:val="0"/>
              <w:jc w:val="center"/>
              <w:rPr>
                <w:rFonts w:cs="Arial"/>
                <w:bCs/>
                <w:sz w:val="20"/>
                <w:lang w:val="id-ID"/>
              </w:rPr>
            </w:pPr>
            <w:r w:rsidRPr="00DE4341">
              <w:rPr>
                <w:rFonts w:cs="Arial"/>
                <w:bCs/>
                <w:sz w:val="20"/>
                <w:lang w:val="id-ID"/>
              </w:rPr>
              <w:t>14</w:t>
            </w:r>
          </w:p>
        </w:tc>
        <w:tc>
          <w:tcPr>
            <w:tcW w:w="4111" w:type="dxa"/>
          </w:tcPr>
          <w:p w14:paraId="4E502869" w14:textId="77777777" w:rsidR="00A32251" w:rsidRPr="00DE4341" w:rsidRDefault="00A32251" w:rsidP="00A32251">
            <w:pPr>
              <w:rPr>
                <w:rFonts w:cs="Arial"/>
                <w:bCs/>
                <w:sz w:val="20"/>
                <w:lang w:val="id-ID"/>
              </w:rPr>
            </w:pPr>
            <w:r w:rsidRPr="00DE4341">
              <w:rPr>
                <w:sz w:val="20"/>
                <w:lang w:val="id-ID"/>
              </w:rPr>
              <w:t xml:space="preserve">Adhistya Erna Permanasari, S.T., M.T., </w:t>
            </w:r>
            <w:proofErr w:type="spellStart"/>
            <w:r w:rsidRPr="00DE4341">
              <w:rPr>
                <w:sz w:val="20"/>
                <w:lang w:val="id-ID"/>
              </w:rPr>
              <w:t>Ph.D</w:t>
            </w:r>
            <w:proofErr w:type="spellEnd"/>
            <w:r w:rsidRPr="00DE4341">
              <w:rPr>
                <w:rFonts w:cs="Arial"/>
                <w:bCs/>
                <w:color w:val="000000"/>
                <w:sz w:val="20"/>
                <w:lang w:val="id-ID" w:eastAsia="en-MY"/>
              </w:rPr>
              <w:t xml:space="preserve"> </w:t>
            </w:r>
          </w:p>
        </w:tc>
        <w:tc>
          <w:tcPr>
            <w:tcW w:w="1418" w:type="dxa"/>
          </w:tcPr>
          <w:p w14:paraId="742B2433" w14:textId="77777777" w:rsidR="00A32251" w:rsidRPr="00DE4341" w:rsidRDefault="00A32251" w:rsidP="00A32251">
            <w:pPr>
              <w:jc w:val="center"/>
              <w:rPr>
                <w:rFonts w:cs="Arial"/>
                <w:sz w:val="20"/>
                <w:lang w:val="id-ID"/>
              </w:rPr>
            </w:pPr>
            <w:r w:rsidRPr="00DE4341">
              <w:rPr>
                <w:rFonts w:cs="Arial"/>
                <w:color w:val="000000"/>
                <w:sz w:val="20"/>
                <w:lang w:val="id-ID" w:eastAsia="en-MY"/>
              </w:rPr>
              <w:t>Lektor</w:t>
            </w:r>
          </w:p>
        </w:tc>
        <w:tc>
          <w:tcPr>
            <w:tcW w:w="3117" w:type="dxa"/>
          </w:tcPr>
          <w:p w14:paraId="3618B37C" w14:textId="77777777" w:rsidR="00A32251" w:rsidRPr="00DE4341" w:rsidRDefault="00A32251" w:rsidP="00A32251">
            <w:pPr>
              <w:snapToGrid w:val="0"/>
              <w:jc w:val="center"/>
              <w:rPr>
                <w:rFonts w:cs="Arial"/>
                <w:bCs/>
                <w:sz w:val="20"/>
                <w:lang w:val="id-ID"/>
              </w:rPr>
            </w:pPr>
            <w:r w:rsidRPr="00DE4341">
              <w:rPr>
                <w:rFonts w:cs="Arial"/>
                <w:bCs/>
                <w:sz w:val="20"/>
                <w:lang w:val="id-ID"/>
              </w:rPr>
              <w:t>Teknologi Informasi</w:t>
            </w:r>
          </w:p>
        </w:tc>
      </w:tr>
      <w:tr w:rsidR="00A32251" w:rsidRPr="00DE4341" w14:paraId="2835BAAE" w14:textId="77777777" w:rsidTr="008E1AEE">
        <w:trPr>
          <w:cantSplit/>
          <w:trHeight w:val="20"/>
        </w:trPr>
        <w:tc>
          <w:tcPr>
            <w:tcW w:w="567" w:type="dxa"/>
          </w:tcPr>
          <w:p w14:paraId="62E69238" w14:textId="77777777" w:rsidR="00A32251" w:rsidRPr="00DE4341" w:rsidRDefault="00A32251" w:rsidP="00A32251">
            <w:pPr>
              <w:snapToGrid w:val="0"/>
              <w:jc w:val="center"/>
              <w:rPr>
                <w:rFonts w:cs="Arial"/>
                <w:bCs/>
                <w:sz w:val="20"/>
                <w:lang w:val="id-ID"/>
              </w:rPr>
            </w:pPr>
            <w:r w:rsidRPr="00DE4341">
              <w:rPr>
                <w:rFonts w:cs="Arial"/>
                <w:bCs/>
                <w:sz w:val="20"/>
                <w:lang w:val="id-ID"/>
              </w:rPr>
              <w:t>15</w:t>
            </w:r>
          </w:p>
        </w:tc>
        <w:tc>
          <w:tcPr>
            <w:tcW w:w="4111" w:type="dxa"/>
          </w:tcPr>
          <w:p w14:paraId="42846AF3" w14:textId="77777777" w:rsidR="00A32251" w:rsidRPr="00DE4341" w:rsidRDefault="00A32251" w:rsidP="00A32251">
            <w:pPr>
              <w:rPr>
                <w:rFonts w:cs="Arial"/>
                <w:bCs/>
                <w:color w:val="000000"/>
                <w:sz w:val="20"/>
                <w:lang w:val="id-ID"/>
              </w:rPr>
            </w:pPr>
            <w:r w:rsidRPr="00DE4341">
              <w:rPr>
                <w:sz w:val="20"/>
                <w:lang w:val="id-ID"/>
              </w:rPr>
              <w:t>Noor Akhmad Setiawan, S.T., M.T., Ph.D.</w:t>
            </w:r>
          </w:p>
        </w:tc>
        <w:tc>
          <w:tcPr>
            <w:tcW w:w="1418" w:type="dxa"/>
          </w:tcPr>
          <w:p w14:paraId="6D07C8BD" w14:textId="77777777" w:rsidR="00A32251" w:rsidRPr="00DE4341" w:rsidRDefault="00A32251" w:rsidP="00A32251">
            <w:pPr>
              <w:jc w:val="center"/>
              <w:rPr>
                <w:rFonts w:cs="Arial"/>
                <w:sz w:val="20"/>
                <w:lang w:val="id-ID"/>
              </w:rPr>
            </w:pPr>
            <w:r w:rsidRPr="00DE4341">
              <w:rPr>
                <w:rFonts w:cs="Arial"/>
                <w:color w:val="000000"/>
                <w:sz w:val="20"/>
                <w:lang w:val="id-ID" w:eastAsia="en-MY"/>
              </w:rPr>
              <w:t>Lektor</w:t>
            </w:r>
          </w:p>
        </w:tc>
        <w:tc>
          <w:tcPr>
            <w:tcW w:w="3117" w:type="dxa"/>
          </w:tcPr>
          <w:p w14:paraId="5EACDA0B" w14:textId="77777777" w:rsidR="00A32251" w:rsidRPr="00DE4341" w:rsidRDefault="00A32251" w:rsidP="00A32251">
            <w:pPr>
              <w:snapToGrid w:val="0"/>
              <w:jc w:val="center"/>
              <w:rPr>
                <w:rFonts w:cs="Arial"/>
                <w:bCs/>
                <w:sz w:val="20"/>
                <w:lang w:val="id-ID"/>
              </w:rPr>
            </w:pPr>
            <w:r w:rsidRPr="00DE4341">
              <w:rPr>
                <w:rFonts w:cs="Arial"/>
                <w:bCs/>
                <w:sz w:val="20"/>
                <w:lang w:val="id-ID"/>
              </w:rPr>
              <w:t>Teknologi Informasi</w:t>
            </w:r>
          </w:p>
        </w:tc>
      </w:tr>
      <w:tr w:rsidR="00A32251" w:rsidRPr="00DE4341" w14:paraId="1A419716" w14:textId="77777777" w:rsidTr="008E1AEE">
        <w:trPr>
          <w:cantSplit/>
          <w:trHeight w:val="20"/>
        </w:trPr>
        <w:tc>
          <w:tcPr>
            <w:tcW w:w="567" w:type="dxa"/>
          </w:tcPr>
          <w:p w14:paraId="30476128" w14:textId="77777777" w:rsidR="00A32251" w:rsidRPr="00DE4341" w:rsidRDefault="00A32251" w:rsidP="00A32251">
            <w:pPr>
              <w:snapToGrid w:val="0"/>
              <w:jc w:val="center"/>
              <w:rPr>
                <w:rFonts w:cs="Arial"/>
                <w:bCs/>
                <w:sz w:val="20"/>
                <w:lang w:val="id-ID"/>
              </w:rPr>
            </w:pPr>
            <w:r w:rsidRPr="00DE4341">
              <w:rPr>
                <w:rFonts w:cs="Arial"/>
                <w:bCs/>
                <w:sz w:val="20"/>
                <w:lang w:val="id-ID"/>
              </w:rPr>
              <w:t>16</w:t>
            </w:r>
          </w:p>
        </w:tc>
        <w:tc>
          <w:tcPr>
            <w:tcW w:w="4111" w:type="dxa"/>
          </w:tcPr>
          <w:p w14:paraId="3D66FAFF" w14:textId="77777777" w:rsidR="00A32251" w:rsidRPr="00DE4341" w:rsidRDefault="00A32251" w:rsidP="00A32251">
            <w:pPr>
              <w:rPr>
                <w:rFonts w:cs="Arial"/>
                <w:bCs/>
                <w:color w:val="000000"/>
                <w:sz w:val="20"/>
                <w:lang w:val="id-ID" w:eastAsia="en-MY"/>
              </w:rPr>
            </w:pPr>
            <w:r w:rsidRPr="00DE4341">
              <w:rPr>
                <w:sz w:val="20"/>
                <w:lang w:val="id-ID"/>
              </w:rPr>
              <w:t>Dr. Ridi Ferdiana, S.T., M.T.</w:t>
            </w:r>
          </w:p>
        </w:tc>
        <w:tc>
          <w:tcPr>
            <w:tcW w:w="1418" w:type="dxa"/>
          </w:tcPr>
          <w:p w14:paraId="32B7DCB5" w14:textId="77777777" w:rsidR="00A32251" w:rsidRPr="00DE4341" w:rsidRDefault="00A32251" w:rsidP="00A32251">
            <w:pPr>
              <w:jc w:val="center"/>
              <w:rPr>
                <w:rFonts w:cs="Arial"/>
                <w:color w:val="000000"/>
                <w:sz w:val="20"/>
                <w:lang w:val="id-ID" w:eastAsia="en-MY"/>
              </w:rPr>
            </w:pPr>
            <w:r w:rsidRPr="00DE4341">
              <w:rPr>
                <w:rFonts w:cs="Arial"/>
                <w:color w:val="000000"/>
                <w:sz w:val="20"/>
                <w:lang w:val="id-ID" w:eastAsia="en-MY"/>
              </w:rPr>
              <w:t>Lektor</w:t>
            </w:r>
          </w:p>
        </w:tc>
        <w:tc>
          <w:tcPr>
            <w:tcW w:w="3117" w:type="dxa"/>
          </w:tcPr>
          <w:p w14:paraId="529ADDF3" w14:textId="77777777" w:rsidR="00A32251" w:rsidRPr="00DE4341" w:rsidRDefault="00A32251" w:rsidP="00A32251">
            <w:pPr>
              <w:snapToGrid w:val="0"/>
              <w:jc w:val="center"/>
              <w:rPr>
                <w:rFonts w:cs="Arial"/>
                <w:bCs/>
                <w:sz w:val="20"/>
                <w:lang w:val="id-ID"/>
              </w:rPr>
            </w:pPr>
            <w:r w:rsidRPr="00DE4341">
              <w:rPr>
                <w:rFonts w:cs="Arial"/>
                <w:bCs/>
                <w:sz w:val="20"/>
                <w:lang w:val="id-ID"/>
              </w:rPr>
              <w:t>Teknologi Informasi</w:t>
            </w:r>
          </w:p>
        </w:tc>
      </w:tr>
      <w:tr w:rsidR="00A32251" w:rsidRPr="00DE4341" w14:paraId="75327B69" w14:textId="77777777" w:rsidTr="008E1AEE">
        <w:trPr>
          <w:cantSplit/>
          <w:trHeight w:val="20"/>
        </w:trPr>
        <w:tc>
          <w:tcPr>
            <w:tcW w:w="567" w:type="dxa"/>
          </w:tcPr>
          <w:p w14:paraId="614DD85E" w14:textId="77777777" w:rsidR="00A32251" w:rsidRPr="00DE4341" w:rsidRDefault="00A32251" w:rsidP="00A32251">
            <w:pPr>
              <w:snapToGrid w:val="0"/>
              <w:jc w:val="center"/>
              <w:rPr>
                <w:rFonts w:cs="Arial"/>
                <w:bCs/>
                <w:sz w:val="20"/>
                <w:lang w:val="id-ID"/>
              </w:rPr>
            </w:pPr>
            <w:r w:rsidRPr="00DE4341">
              <w:rPr>
                <w:rFonts w:cs="Arial"/>
                <w:bCs/>
                <w:sz w:val="20"/>
                <w:lang w:val="id-ID"/>
              </w:rPr>
              <w:t>17</w:t>
            </w:r>
          </w:p>
        </w:tc>
        <w:tc>
          <w:tcPr>
            <w:tcW w:w="4111" w:type="dxa"/>
          </w:tcPr>
          <w:p w14:paraId="027282E4" w14:textId="77777777" w:rsidR="00A32251" w:rsidRPr="00DE4341" w:rsidRDefault="00A32251" w:rsidP="00A32251">
            <w:pPr>
              <w:snapToGrid w:val="0"/>
              <w:spacing w:line="276" w:lineRule="auto"/>
              <w:rPr>
                <w:rFonts w:cs="Arial"/>
                <w:bCs/>
                <w:sz w:val="20"/>
                <w:lang w:val="id-ID"/>
              </w:rPr>
            </w:pPr>
            <w:r w:rsidRPr="00DE4341">
              <w:rPr>
                <w:sz w:val="20"/>
                <w:lang w:val="id-ID"/>
              </w:rPr>
              <w:t xml:space="preserve">Adha Imam Cahyadi, S.T., </w:t>
            </w:r>
            <w:proofErr w:type="spellStart"/>
            <w:r w:rsidRPr="00DE4341">
              <w:rPr>
                <w:sz w:val="20"/>
                <w:lang w:val="id-ID"/>
              </w:rPr>
              <w:t>M.Eng</w:t>
            </w:r>
            <w:proofErr w:type="spellEnd"/>
            <w:r w:rsidRPr="00DE4341">
              <w:rPr>
                <w:sz w:val="20"/>
                <w:lang w:val="id-ID"/>
              </w:rPr>
              <w:t xml:space="preserve">., </w:t>
            </w:r>
            <w:proofErr w:type="spellStart"/>
            <w:r w:rsidRPr="00DE4341">
              <w:rPr>
                <w:sz w:val="20"/>
                <w:lang w:val="id-ID"/>
              </w:rPr>
              <w:t>D.Eng</w:t>
            </w:r>
            <w:proofErr w:type="spellEnd"/>
            <w:r w:rsidRPr="00DE4341">
              <w:rPr>
                <w:rFonts w:cs="Arial"/>
                <w:bCs/>
                <w:color w:val="000000"/>
                <w:sz w:val="20"/>
                <w:lang w:val="id-ID" w:eastAsia="en-MY"/>
              </w:rPr>
              <w:t xml:space="preserve"> </w:t>
            </w:r>
          </w:p>
        </w:tc>
        <w:tc>
          <w:tcPr>
            <w:tcW w:w="1418" w:type="dxa"/>
          </w:tcPr>
          <w:p w14:paraId="7E141827" w14:textId="77777777" w:rsidR="00A32251" w:rsidRPr="00DE4341" w:rsidRDefault="00A32251" w:rsidP="00A32251">
            <w:pPr>
              <w:snapToGrid w:val="0"/>
              <w:jc w:val="center"/>
              <w:rPr>
                <w:rFonts w:cs="Arial"/>
                <w:bCs/>
                <w:sz w:val="20"/>
                <w:lang w:val="id-ID"/>
              </w:rPr>
            </w:pPr>
            <w:r w:rsidRPr="00DE4341">
              <w:rPr>
                <w:rFonts w:cs="Arial"/>
                <w:sz w:val="20"/>
                <w:lang w:val="id-ID"/>
              </w:rPr>
              <w:t>Lektor</w:t>
            </w:r>
          </w:p>
        </w:tc>
        <w:tc>
          <w:tcPr>
            <w:tcW w:w="3117" w:type="dxa"/>
          </w:tcPr>
          <w:p w14:paraId="63EF7A44" w14:textId="77777777" w:rsidR="00A32251" w:rsidRPr="00DE4341" w:rsidRDefault="00A32251" w:rsidP="00A32251">
            <w:pPr>
              <w:snapToGrid w:val="0"/>
              <w:jc w:val="center"/>
              <w:rPr>
                <w:rFonts w:cs="Arial"/>
                <w:bCs/>
                <w:sz w:val="20"/>
                <w:szCs w:val="22"/>
                <w:lang w:val="id-ID"/>
              </w:rPr>
            </w:pPr>
            <w:r w:rsidRPr="00DE4341">
              <w:rPr>
                <w:rFonts w:cs="Arial"/>
                <w:bCs/>
                <w:sz w:val="20"/>
                <w:szCs w:val="22"/>
                <w:lang w:val="id-ID"/>
              </w:rPr>
              <w:t>Sistem Isyarat Elektronis</w:t>
            </w:r>
          </w:p>
        </w:tc>
      </w:tr>
      <w:tr w:rsidR="00A32251" w:rsidRPr="00DE4341" w14:paraId="1598038D" w14:textId="77777777" w:rsidTr="008E1AEE">
        <w:trPr>
          <w:cantSplit/>
          <w:trHeight w:val="20"/>
        </w:trPr>
        <w:tc>
          <w:tcPr>
            <w:tcW w:w="567" w:type="dxa"/>
          </w:tcPr>
          <w:p w14:paraId="2CB55CE3" w14:textId="77777777" w:rsidR="00A32251" w:rsidRPr="00DE4341" w:rsidRDefault="00A32251" w:rsidP="00A32251">
            <w:pPr>
              <w:snapToGrid w:val="0"/>
              <w:jc w:val="center"/>
              <w:rPr>
                <w:rFonts w:cs="Arial"/>
                <w:bCs/>
                <w:sz w:val="20"/>
                <w:lang w:val="id-ID"/>
              </w:rPr>
            </w:pPr>
            <w:r w:rsidRPr="00DE4341">
              <w:rPr>
                <w:rFonts w:cs="Arial"/>
                <w:bCs/>
                <w:sz w:val="20"/>
                <w:lang w:val="id-ID"/>
              </w:rPr>
              <w:t>18</w:t>
            </w:r>
          </w:p>
        </w:tc>
        <w:tc>
          <w:tcPr>
            <w:tcW w:w="4111" w:type="dxa"/>
          </w:tcPr>
          <w:p w14:paraId="44B9401D" w14:textId="77777777" w:rsidR="00A32251" w:rsidRPr="00DE4341" w:rsidRDefault="00A32251" w:rsidP="00A32251">
            <w:pPr>
              <w:rPr>
                <w:rFonts w:cs="Arial"/>
                <w:bCs/>
                <w:sz w:val="20"/>
                <w:lang w:val="id-ID"/>
              </w:rPr>
            </w:pPr>
            <w:proofErr w:type="spellStart"/>
            <w:r w:rsidRPr="00DE4341">
              <w:rPr>
                <w:sz w:val="20"/>
                <w:lang w:val="id-ID"/>
              </w:rPr>
              <w:t>Prapto</w:t>
            </w:r>
            <w:proofErr w:type="spellEnd"/>
            <w:r w:rsidRPr="00DE4341">
              <w:rPr>
                <w:sz w:val="20"/>
                <w:lang w:val="id-ID"/>
              </w:rPr>
              <w:t xml:space="preserve"> Nugroho, S.T., </w:t>
            </w:r>
            <w:proofErr w:type="spellStart"/>
            <w:r w:rsidRPr="00DE4341">
              <w:rPr>
                <w:sz w:val="20"/>
                <w:lang w:val="id-ID"/>
              </w:rPr>
              <w:t>M.Eng</w:t>
            </w:r>
            <w:proofErr w:type="spellEnd"/>
            <w:r w:rsidRPr="00DE4341">
              <w:rPr>
                <w:sz w:val="20"/>
                <w:lang w:val="id-ID"/>
              </w:rPr>
              <w:t xml:space="preserve">., </w:t>
            </w:r>
            <w:proofErr w:type="spellStart"/>
            <w:r w:rsidRPr="00DE4341">
              <w:rPr>
                <w:sz w:val="20"/>
                <w:lang w:val="id-ID"/>
              </w:rPr>
              <w:t>D.Eng</w:t>
            </w:r>
            <w:proofErr w:type="spellEnd"/>
            <w:r w:rsidRPr="00DE4341">
              <w:rPr>
                <w:rFonts w:cs="Arial"/>
                <w:bCs/>
                <w:color w:val="000000"/>
                <w:sz w:val="20"/>
                <w:lang w:val="id-ID" w:eastAsia="en-MY"/>
              </w:rPr>
              <w:t xml:space="preserve"> </w:t>
            </w:r>
          </w:p>
        </w:tc>
        <w:tc>
          <w:tcPr>
            <w:tcW w:w="1418" w:type="dxa"/>
          </w:tcPr>
          <w:p w14:paraId="11DD7599" w14:textId="77777777" w:rsidR="00A32251" w:rsidRPr="00DE4341" w:rsidRDefault="00A32251" w:rsidP="00A32251">
            <w:pPr>
              <w:jc w:val="center"/>
              <w:rPr>
                <w:rFonts w:cs="Arial"/>
                <w:sz w:val="20"/>
                <w:lang w:val="id-ID"/>
              </w:rPr>
            </w:pPr>
            <w:r w:rsidRPr="00DE4341">
              <w:rPr>
                <w:rFonts w:cs="Arial"/>
                <w:sz w:val="20"/>
                <w:lang w:val="id-ID"/>
              </w:rPr>
              <w:t>Lektor</w:t>
            </w:r>
          </w:p>
        </w:tc>
        <w:tc>
          <w:tcPr>
            <w:tcW w:w="3117" w:type="dxa"/>
          </w:tcPr>
          <w:p w14:paraId="77F538FC" w14:textId="77777777" w:rsidR="00A32251" w:rsidRPr="00DE4341" w:rsidRDefault="00A32251" w:rsidP="00A32251">
            <w:pPr>
              <w:snapToGrid w:val="0"/>
              <w:jc w:val="center"/>
              <w:rPr>
                <w:rFonts w:cs="Arial"/>
                <w:bCs/>
                <w:sz w:val="20"/>
                <w:szCs w:val="22"/>
                <w:lang w:val="id-ID"/>
              </w:rPr>
            </w:pPr>
            <w:r w:rsidRPr="00DE4341">
              <w:rPr>
                <w:rFonts w:cs="Arial"/>
                <w:bCs/>
                <w:sz w:val="20"/>
                <w:szCs w:val="22"/>
                <w:lang w:val="id-ID"/>
              </w:rPr>
              <w:t>Sistem Isyarat Elektronis</w:t>
            </w:r>
          </w:p>
        </w:tc>
      </w:tr>
      <w:tr w:rsidR="00A32251" w:rsidRPr="00DE4341" w14:paraId="53083AF9" w14:textId="77777777" w:rsidTr="008E1AEE">
        <w:trPr>
          <w:cantSplit/>
          <w:trHeight w:val="20"/>
        </w:trPr>
        <w:tc>
          <w:tcPr>
            <w:tcW w:w="567" w:type="dxa"/>
          </w:tcPr>
          <w:p w14:paraId="03CCF033" w14:textId="77777777" w:rsidR="00A32251" w:rsidRPr="00DE4341" w:rsidRDefault="00A32251" w:rsidP="00A32251">
            <w:pPr>
              <w:snapToGrid w:val="0"/>
              <w:jc w:val="center"/>
              <w:rPr>
                <w:rFonts w:cs="Arial"/>
                <w:bCs/>
                <w:sz w:val="20"/>
                <w:lang w:val="id-ID"/>
              </w:rPr>
            </w:pPr>
            <w:r w:rsidRPr="00DE4341">
              <w:rPr>
                <w:rFonts w:cs="Arial"/>
                <w:bCs/>
                <w:sz w:val="20"/>
                <w:lang w:val="id-ID"/>
              </w:rPr>
              <w:t>19</w:t>
            </w:r>
          </w:p>
        </w:tc>
        <w:tc>
          <w:tcPr>
            <w:tcW w:w="4111" w:type="dxa"/>
          </w:tcPr>
          <w:p w14:paraId="68277BF0" w14:textId="77777777" w:rsidR="00A32251" w:rsidRPr="00DE4341" w:rsidRDefault="00A32251" w:rsidP="00A32251">
            <w:pPr>
              <w:snapToGrid w:val="0"/>
              <w:spacing w:line="276" w:lineRule="auto"/>
              <w:rPr>
                <w:rFonts w:cs="Arial"/>
                <w:bCs/>
                <w:sz w:val="20"/>
                <w:lang w:val="id-ID"/>
              </w:rPr>
            </w:pPr>
            <w:r w:rsidRPr="00DE4341">
              <w:rPr>
                <w:sz w:val="20"/>
                <w:lang w:val="id-ID"/>
              </w:rPr>
              <w:t xml:space="preserve">I Wayan Mustika, S.T., </w:t>
            </w:r>
            <w:proofErr w:type="spellStart"/>
            <w:r w:rsidRPr="00DE4341">
              <w:rPr>
                <w:sz w:val="20"/>
                <w:lang w:val="id-ID"/>
              </w:rPr>
              <w:t>M.Eng</w:t>
            </w:r>
            <w:proofErr w:type="spellEnd"/>
            <w:r w:rsidRPr="00DE4341">
              <w:rPr>
                <w:sz w:val="20"/>
                <w:lang w:val="id-ID"/>
              </w:rPr>
              <w:t xml:space="preserve">., </w:t>
            </w:r>
            <w:proofErr w:type="spellStart"/>
            <w:r w:rsidRPr="00DE4341">
              <w:rPr>
                <w:sz w:val="20"/>
                <w:lang w:val="id-ID"/>
              </w:rPr>
              <w:t>Ph.D</w:t>
            </w:r>
            <w:proofErr w:type="spellEnd"/>
          </w:p>
        </w:tc>
        <w:tc>
          <w:tcPr>
            <w:tcW w:w="1418" w:type="dxa"/>
          </w:tcPr>
          <w:p w14:paraId="4DCA94DB" w14:textId="77777777" w:rsidR="00A32251" w:rsidRPr="00DE4341" w:rsidRDefault="00A32251" w:rsidP="00A32251">
            <w:pPr>
              <w:snapToGrid w:val="0"/>
              <w:jc w:val="center"/>
              <w:rPr>
                <w:rFonts w:cs="Arial"/>
                <w:bCs/>
                <w:sz w:val="20"/>
                <w:lang w:val="id-ID"/>
              </w:rPr>
            </w:pPr>
            <w:r w:rsidRPr="00DE4341">
              <w:rPr>
                <w:rFonts w:cs="Arial"/>
                <w:sz w:val="20"/>
                <w:lang w:val="id-ID"/>
              </w:rPr>
              <w:t>-</w:t>
            </w:r>
          </w:p>
        </w:tc>
        <w:tc>
          <w:tcPr>
            <w:tcW w:w="3117" w:type="dxa"/>
          </w:tcPr>
          <w:p w14:paraId="6FBD7A42" w14:textId="77777777" w:rsidR="00A32251" w:rsidRPr="00DE4341" w:rsidRDefault="00A32251" w:rsidP="00A32251">
            <w:pPr>
              <w:snapToGrid w:val="0"/>
              <w:jc w:val="center"/>
              <w:rPr>
                <w:rFonts w:cs="Arial"/>
                <w:bCs/>
                <w:sz w:val="20"/>
                <w:lang w:val="id-ID"/>
              </w:rPr>
            </w:pPr>
            <w:r w:rsidRPr="00DE4341">
              <w:rPr>
                <w:rFonts w:cs="Arial"/>
                <w:bCs/>
                <w:sz w:val="20"/>
                <w:lang w:val="id-ID"/>
              </w:rPr>
              <w:t>Teknologi Informasi</w:t>
            </w:r>
          </w:p>
        </w:tc>
      </w:tr>
      <w:tr w:rsidR="00EC6F9D" w:rsidRPr="00DE4341" w14:paraId="41C52AB3" w14:textId="77777777" w:rsidTr="008E1AEE">
        <w:trPr>
          <w:cantSplit/>
          <w:trHeight w:val="20"/>
        </w:trPr>
        <w:tc>
          <w:tcPr>
            <w:tcW w:w="567" w:type="dxa"/>
          </w:tcPr>
          <w:p w14:paraId="7DCB4C2D" w14:textId="77777777" w:rsidR="00EC6F9D" w:rsidRPr="00DE4341" w:rsidRDefault="00EC6F9D" w:rsidP="00EC6F9D">
            <w:pPr>
              <w:snapToGrid w:val="0"/>
              <w:jc w:val="center"/>
              <w:rPr>
                <w:rFonts w:cs="Arial"/>
                <w:bCs/>
                <w:sz w:val="20"/>
                <w:lang w:val="id-ID"/>
              </w:rPr>
            </w:pPr>
            <w:r w:rsidRPr="00DE4341">
              <w:rPr>
                <w:rFonts w:cs="Arial"/>
                <w:bCs/>
                <w:sz w:val="20"/>
                <w:lang w:val="id-ID"/>
              </w:rPr>
              <w:t>20</w:t>
            </w:r>
          </w:p>
        </w:tc>
        <w:tc>
          <w:tcPr>
            <w:tcW w:w="4111" w:type="dxa"/>
          </w:tcPr>
          <w:p w14:paraId="7B3665DC" w14:textId="77777777" w:rsidR="00EC6F9D" w:rsidRPr="00DE4341" w:rsidRDefault="00EC6F9D" w:rsidP="00EC6F9D">
            <w:pPr>
              <w:rPr>
                <w:rFonts w:cs="Arial"/>
                <w:bCs/>
                <w:sz w:val="20"/>
                <w:lang w:val="id-ID"/>
              </w:rPr>
            </w:pPr>
            <w:r w:rsidRPr="00DE4341">
              <w:rPr>
                <w:sz w:val="20"/>
                <w:lang w:val="id-ID"/>
              </w:rPr>
              <w:t xml:space="preserve">Dr. Eng. Sunu </w:t>
            </w:r>
            <w:proofErr w:type="spellStart"/>
            <w:r w:rsidRPr="00DE4341">
              <w:rPr>
                <w:sz w:val="20"/>
                <w:lang w:val="id-ID"/>
              </w:rPr>
              <w:t>Wibirama</w:t>
            </w:r>
            <w:proofErr w:type="spellEnd"/>
            <w:r w:rsidRPr="00DE4341">
              <w:rPr>
                <w:sz w:val="20"/>
                <w:lang w:val="id-ID"/>
              </w:rPr>
              <w:t xml:space="preserve">, S.T., </w:t>
            </w:r>
            <w:proofErr w:type="spellStart"/>
            <w:r w:rsidRPr="00DE4341">
              <w:rPr>
                <w:sz w:val="20"/>
                <w:lang w:val="id-ID"/>
              </w:rPr>
              <w:t>M.Eng</w:t>
            </w:r>
            <w:proofErr w:type="spellEnd"/>
            <w:r w:rsidRPr="00DE4341">
              <w:rPr>
                <w:sz w:val="20"/>
                <w:lang w:val="id-ID"/>
              </w:rPr>
              <w:t>.</w:t>
            </w:r>
          </w:p>
        </w:tc>
        <w:tc>
          <w:tcPr>
            <w:tcW w:w="1418" w:type="dxa"/>
          </w:tcPr>
          <w:p w14:paraId="70EEB183" w14:textId="77777777" w:rsidR="00EC6F9D" w:rsidRPr="00DE4341" w:rsidRDefault="00EC6F9D" w:rsidP="00EC6F9D">
            <w:pPr>
              <w:jc w:val="center"/>
              <w:rPr>
                <w:rFonts w:cs="Arial"/>
                <w:sz w:val="20"/>
                <w:lang w:val="id-ID"/>
              </w:rPr>
            </w:pPr>
            <w:r w:rsidRPr="00DE4341">
              <w:rPr>
                <w:rFonts w:cs="Arial"/>
                <w:color w:val="000000"/>
                <w:sz w:val="20"/>
                <w:lang w:val="id-ID" w:eastAsia="en-MY"/>
              </w:rPr>
              <w:t>-</w:t>
            </w:r>
          </w:p>
        </w:tc>
        <w:tc>
          <w:tcPr>
            <w:tcW w:w="3117" w:type="dxa"/>
          </w:tcPr>
          <w:p w14:paraId="101CF3E4" w14:textId="77777777" w:rsidR="00EC6F9D" w:rsidRPr="00DE4341" w:rsidRDefault="00EC6F9D" w:rsidP="00EC6F9D">
            <w:pPr>
              <w:snapToGrid w:val="0"/>
              <w:jc w:val="center"/>
              <w:rPr>
                <w:rFonts w:cs="Arial"/>
                <w:bCs/>
                <w:sz w:val="20"/>
                <w:lang w:val="id-ID"/>
              </w:rPr>
            </w:pPr>
            <w:r w:rsidRPr="00DE4341">
              <w:rPr>
                <w:rFonts w:cs="Arial"/>
                <w:bCs/>
                <w:sz w:val="20"/>
                <w:lang w:val="id-ID"/>
              </w:rPr>
              <w:t>Teknologi Informasi</w:t>
            </w:r>
          </w:p>
        </w:tc>
      </w:tr>
      <w:tr w:rsidR="0085790A" w:rsidRPr="00DE4341" w14:paraId="0E0B978F" w14:textId="77777777" w:rsidTr="008E1AEE">
        <w:trPr>
          <w:cantSplit/>
          <w:trHeight w:val="20"/>
        </w:trPr>
        <w:tc>
          <w:tcPr>
            <w:tcW w:w="567" w:type="dxa"/>
          </w:tcPr>
          <w:p w14:paraId="4403E9B2" w14:textId="77777777" w:rsidR="0085790A" w:rsidRPr="00DE4341" w:rsidRDefault="0085790A" w:rsidP="0085790A">
            <w:pPr>
              <w:snapToGrid w:val="0"/>
              <w:jc w:val="center"/>
              <w:rPr>
                <w:rFonts w:cs="Arial"/>
                <w:bCs/>
                <w:sz w:val="20"/>
                <w:lang w:val="id-ID"/>
              </w:rPr>
            </w:pPr>
            <w:r w:rsidRPr="00DE4341">
              <w:rPr>
                <w:rFonts w:cs="Arial"/>
                <w:bCs/>
                <w:sz w:val="20"/>
                <w:lang w:val="id-ID"/>
              </w:rPr>
              <w:t>21</w:t>
            </w:r>
          </w:p>
        </w:tc>
        <w:tc>
          <w:tcPr>
            <w:tcW w:w="4111" w:type="dxa"/>
          </w:tcPr>
          <w:p w14:paraId="6529353E" w14:textId="77777777" w:rsidR="0085790A" w:rsidRPr="00DE4341" w:rsidRDefault="0085790A" w:rsidP="0085790A">
            <w:pPr>
              <w:rPr>
                <w:rFonts w:cs="Arial"/>
                <w:bCs/>
                <w:sz w:val="20"/>
                <w:lang w:val="id-ID"/>
              </w:rPr>
            </w:pPr>
            <w:proofErr w:type="spellStart"/>
            <w:r w:rsidRPr="00DE4341">
              <w:rPr>
                <w:sz w:val="20"/>
                <w:lang w:val="id-ID"/>
              </w:rPr>
              <w:t>Dr.Eng</w:t>
            </w:r>
            <w:proofErr w:type="spellEnd"/>
            <w:r w:rsidRPr="00DE4341">
              <w:rPr>
                <w:sz w:val="20"/>
                <w:lang w:val="id-ID"/>
              </w:rPr>
              <w:t xml:space="preserve">. </w:t>
            </w:r>
            <w:proofErr w:type="spellStart"/>
            <w:r w:rsidRPr="00DE4341">
              <w:rPr>
                <w:sz w:val="20"/>
                <w:lang w:val="id-ID"/>
              </w:rPr>
              <w:t>Igi</w:t>
            </w:r>
            <w:proofErr w:type="spellEnd"/>
            <w:r w:rsidRPr="00DE4341">
              <w:rPr>
                <w:sz w:val="20"/>
                <w:lang w:val="id-ID"/>
              </w:rPr>
              <w:t xml:space="preserve"> Ardiyanto, S.T., </w:t>
            </w:r>
            <w:proofErr w:type="spellStart"/>
            <w:r w:rsidRPr="00DE4341">
              <w:rPr>
                <w:sz w:val="20"/>
                <w:lang w:val="id-ID"/>
              </w:rPr>
              <w:t>M.Eng</w:t>
            </w:r>
            <w:proofErr w:type="spellEnd"/>
            <w:r w:rsidRPr="00DE4341">
              <w:rPr>
                <w:sz w:val="20"/>
                <w:lang w:val="id-ID"/>
              </w:rPr>
              <w:t>.</w:t>
            </w:r>
          </w:p>
        </w:tc>
        <w:tc>
          <w:tcPr>
            <w:tcW w:w="1418" w:type="dxa"/>
          </w:tcPr>
          <w:p w14:paraId="78EC74B8" w14:textId="77777777" w:rsidR="0085790A" w:rsidRPr="00DE4341" w:rsidRDefault="0085790A" w:rsidP="0085790A">
            <w:pPr>
              <w:jc w:val="center"/>
              <w:rPr>
                <w:rFonts w:cs="Arial"/>
                <w:sz w:val="20"/>
                <w:lang w:val="id-ID"/>
              </w:rPr>
            </w:pPr>
            <w:r w:rsidRPr="00DE4341">
              <w:rPr>
                <w:rFonts w:cs="Arial"/>
                <w:color w:val="000000"/>
                <w:sz w:val="20"/>
                <w:lang w:val="id-ID" w:eastAsia="en-MY"/>
              </w:rPr>
              <w:t>-</w:t>
            </w:r>
          </w:p>
        </w:tc>
        <w:tc>
          <w:tcPr>
            <w:tcW w:w="3117" w:type="dxa"/>
          </w:tcPr>
          <w:p w14:paraId="2246B7F3" w14:textId="77777777" w:rsidR="0085790A" w:rsidRPr="00DE4341" w:rsidRDefault="0085790A" w:rsidP="0085790A">
            <w:pPr>
              <w:snapToGrid w:val="0"/>
              <w:jc w:val="center"/>
              <w:rPr>
                <w:rFonts w:cs="Arial"/>
                <w:bCs/>
                <w:sz w:val="20"/>
                <w:lang w:val="id-ID"/>
              </w:rPr>
            </w:pPr>
            <w:r w:rsidRPr="00DE4341">
              <w:rPr>
                <w:rFonts w:cs="Arial"/>
                <w:bCs/>
                <w:sz w:val="20"/>
                <w:lang w:val="id-ID"/>
              </w:rPr>
              <w:t>Teknologi Informasi</w:t>
            </w:r>
          </w:p>
        </w:tc>
      </w:tr>
      <w:tr w:rsidR="0085790A" w:rsidRPr="00DE4341" w14:paraId="1E565712" w14:textId="77777777" w:rsidTr="008E1AEE">
        <w:trPr>
          <w:cantSplit/>
          <w:trHeight w:val="20"/>
        </w:trPr>
        <w:tc>
          <w:tcPr>
            <w:tcW w:w="567" w:type="dxa"/>
          </w:tcPr>
          <w:p w14:paraId="6DC1F7DA" w14:textId="77777777" w:rsidR="0085790A" w:rsidRPr="00DE4341" w:rsidRDefault="0085790A" w:rsidP="0085790A">
            <w:pPr>
              <w:snapToGrid w:val="0"/>
              <w:jc w:val="center"/>
              <w:rPr>
                <w:rFonts w:cs="Arial"/>
                <w:bCs/>
                <w:sz w:val="20"/>
                <w:lang w:val="id-ID"/>
              </w:rPr>
            </w:pPr>
            <w:r w:rsidRPr="00DE4341">
              <w:rPr>
                <w:rFonts w:cs="Arial"/>
                <w:bCs/>
                <w:sz w:val="20"/>
                <w:lang w:val="id-ID"/>
              </w:rPr>
              <w:t>22</w:t>
            </w:r>
          </w:p>
        </w:tc>
        <w:tc>
          <w:tcPr>
            <w:tcW w:w="4111" w:type="dxa"/>
          </w:tcPr>
          <w:p w14:paraId="454E5B29" w14:textId="77777777" w:rsidR="0085790A" w:rsidRPr="00DE4341" w:rsidRDefault="0085790A" w:rsidP="0085790A">
            <w:pPr>
              <w:snapToGrid w:val="0"/>
              <w:spacing w:line="276" w:lineRule="auto"/>
              <w:rPr>
                <w:rFonts w:cs="Arial"/>
                <w:sz w:val="20"/>
                <w:lang w:val="id-ID"/>
              </w:rPr>
            </w:pPr>
            <w:r w:rsidRPr="00DE4341">
              <w:rPr>
                <w:sz w:val="20"/>
                <w:lang w:val="id-ID"/>
              </w:rPr>
              <w:t xml:space="preserve">Agus </w:t>
            </w:r>
            <w:proofErr w:type="spellStart"/>
            <w:r w:rsidRPr="00DE4341">
              <w:rPr>
                <w:sz w:val="20"/>
                <w:lang w:val="id-ID"/>
              </w:rPr>
              <w:t>Bejo</w:t>
            </w:r>
            <w:proofErr w:type="spellEnd"/>
            <w:r w:rsidRPr="00DE4341">
              <w:rPr>
                <w:sz w:val="20"/>
                <w:lang w:val="id-ID"/>
              </w:rPr>
              <w:t xml:space="preserve">, S.T., </w:t>
            </w:r>
            <w:proofErr w:type="spellStart"/>
            <w:r w:rsidRPr="00DE4341">
              <w:rPr>
                <w:sz w:val="20"/>
                <w:lang w:val="id-ID"/>
              </w:rPr>
              <w:t>M.Eng</w:t>
            </w:r>
            <w:proofErr w:type="spellEnd"/>
            <w:r w:rsidRPr="00DE4341">
              <w:rPr>
                <w:sz w:val="20"/>
                <w:lang w:val="id-ID"/>
              </w:rPr>
              <w:t xml:space="preserve">., </w:t>
            </w:r>
            <w:proofErr w:type="spellStart"/>
            <w:r w:rsidRPr="00DE4341">
              <w:rPr>
                <w:sz w:val="20"/>
                <w:lang w:val="id-ID"/>
              </w:rPr>
              <w:t>D.Eng</w:t>
            </w:r>
            <w:proofErr w:type="spellEnd"/>
            <w:r w:rsidRPr="00DE4341">
              <w:rPr>
                <w:sz w:val="20"/>
                <w:lang w:val="id-ID"/>
              </w:rPr>
              <w:t>.</w:t>
            </w:r>
          </w:p>
        </w:tc>
        <w:tc>
          <w:tcPr>
            <w:tcW w:w="1418" w:type="dxa"/>
          </w:tcPr>
          <w:p w14:paraId="6A0BFC33" w14:textId="77777777" w:rsidR="0085790A" w:rsidRPr="00DE4341" w:rsidRDefault="0085790A" w:rsidP="0085790A">
            <w:pPr>
              <w:snapToGrid w:val="0"/>
              <w:jc w:val="center"/>
              <w:rPr>
                <w:rFonts w:cs="Arial"/>
                <w:bCs/>
                <w:sz w:val="20"/>
                <w:lang w:val="id-ID"/>
              </w:rPr>
            </w:pPr>
            <w:r w:rsidRPr="00DE4341">
              <w:rPr>
                <w:rFonts w:cs="Arial"/>
                <w:color w:val="000000"/>
                <w:sz w:val="20"/>
                <w:lang w:val="id-ID" w:eastAsia="en-MY"/>
              </w:rPr>
              <w:t>-</w:t>
            </w:r>
          </w:p>
        </w:tc>
        <w:tc>
          <w:tcPr>
            <w:tcW w:w="3117" w:type="dxa"/>
          </w:tcPr>
          <w:p w14:paraId="68D7153B" w14:textId="77777777" w:rsidR="0085790A" w:rsidRPr="00DE4341" w:rsidRDefault="0085790A" w:rsidP="0085790A">
            <w:pPr>
              <w:snapToGrid w:val="0"/>
              <w:jc w:val="center"/>
              <w:rPr>
                <w:rFonts w:cs="Arial"/>
                <w:bCs/>
                <w:sz w:val="20"/>
                <w:szCs w:val="22"/>
                <w:lang w:val="id-ID"/>
              </w:rPr>
            </w:pPr>
            <w:r w:rsidRPr="00DE4341">
              <w:rPr>
                <w:rFonts w:cs="Arial"/>
                <w:bCs/>
                <w:sz w:val="20"/>
                <w:szCs w:val="22"/>
                <w:lang w:val="id-ID"/>
              </w:rPr>
              <w:t>Sistem Isyarat Elektronis</w:t>
            </w:r>
          </w:p>
        </w:tc>
      </w:tr>
    </w:tbl>
    <w:p w14:paraId="715710D2" w14:textId="77777777" w:rsidR="008E1AEE" w:rsidRPr="00DE4341" w:rsidRDefault="008E1AEE" w:rsidP="008E1AEE">
      <w:pPr>
        <w:jc w:val="both"/>
        <w:rPr>
          <w:bCs/>
          <w:lang w:val="id-ID"/>
        </w:rPr>
      </w:pPr>
    </w:p>
    <w:p w14:paraId="342D4CD7" w14:textId="77777777" w:rsidR="008E1AEE" w:rsidRPr="00DE4341" w:rsidRDefault="008E1AEE" w:rsidP="008E1AEE">
      <w:pPr>
        <w:pStyle w:val="Heading1"/>
        <w:rPr>
          <w:lang w:val="id-ID"/>
        </w:rPr>
      </w:pPr>
      <w:r w:rsidRPr="00DE4341">
        <w:rPr>
          <w:bCs/>
          <w:lang w:val="id-ID"/>
        </w:rPr>
        <w:br w:type="page"/>
      </w:r>
      <w:bookmarkStart w:id="18" w:name="_Toc301655801"/>
      <w:r w:rsidR="00571A2B" w:rsidRPr="00DE4341">
        <w:rPr>
          <w:lang w:val="id-ID"/>
        </w:rPr>
        <w:lastRenderedPageBreak/>
        <w:t>Pembelajaran</w:t>
      </w:r>
      <w:bookmarkEnd w:id="18"/>
    </w:p>
    <w:p w14:paraId="48E99405" w14:textId="77777777" w:rsidR="008E1AEE" w:rsidRPr="00DE4341" w:rsidRDefault="008E1AEE" w:rsidP="008E1AEE">
      <w:pPr>
        <w:tabs>
          <w:tab w:val="left" w:leader="dot" w:pos="7371"/>
          <w:tab w:val="left" w:pos="7655"/>
        </w:tabs>
        <w:spacing w:line="360" w:lineRule="auto"/>
        <w:ind w:right="850"/>
        <w:jc w:val="both"/>
        <w:rPr>
          <w:lang w:val="id-ID"/>
        </w:rPr>
      </w:pPr>
    </w:p>
    <w:p w14:paraId="43E05B55" w14:textId="77777777" w:rsidR="00571A2B" w:rsidRPr="00DE4341" w:rsidRDefault="00571A2B" w:rsidP="00571A2B">
      <w:pPr>
        <w:jc w:val="both"/>
        <w:rPr>
          <w:lang w:val="id-ID"/>
        </w:rPr>
      </w:pPr>
    </w:p>
    <w:p w14:paraId="111CABB7" w14:textId="77777777" w:rsidR="00571A2B" w:rsidRPr="00DE4341" w:rsidRDefault="00571A2B" w:rsidP="00571A2B">
      <w:pPr>
        <w:pStyle w:val="Heading2"/>
        <w:rPr>
          <w:lang w:val="id-ID"/>
        </w:rPr>
      </w:pPr>
      <w:bookmarkStart w:id="19" w:name="_Toc301655802"/>
      <w:r w:rsidRPr="00DE4341">
        <w:rPr>
          <w:lang w:val="id-ID"/>
        </w:rPr>
        <w:t>Sistem Pembelajaran</w:t>
      </w:r>
      <w:bookmarkEnd w:id="19"/>
    </w:p>
    <w:p w14:paraId="13F44B2C" w14:textId="77777777" w:rsidR="00571A2B" w:rsidRPr="00DE4341" w:rsidRDefault="00571A2B" w:rsidP="00571A2B">
      <w:pPr>
        <w:pStyle w:val="ColorfulList-Accent12"/>
        <w:ind w:left="0" w:firstLine="720"/>
        <w:jc w:val="both"/>
        <w:rPr>
          <w:lang w:val="id-ID"/>
        </w:rPr>
      </w:pPr>
      <w:r w:rsidRPr="00DE4341">
        <w:rPr>
          <w:lang w:val="id-ID"/>
        </w:rPr>
        <w:t xml:space="preserve">Sistem pembelajaran di Program Studi </w:t>
      </w:r>
      <w:r w:rsidR="00231A4F" w:rsidRPr="00DE4341">
        <w:rPr>
          <w:lang w:val="id-ID"/>
        </w:rPr>
        <w:t>Magister Teknologi Informasi</w:t>
      </w:r>
      <w:r w:rsidRPr="00DE4341">
        <w:rPr>
          <w:lang w:val="id-ID"/>
        </w:rPr>
        <w:t xml:space="preserve"> FT UGM dilaksanakan dengan menggunakan sistem kredit semester. Dalam sistem kredit, perencanaan, penyusunan dan pelaksanaan program pendidikan menggunakan satuan kredit sebagai tolok ukur beban studi.</w:t>
      </w:r>
    </w:p>
    <w:p w14:paraId="1DF49999" w14:textId="77777777" w:rsidR="00571A2B" w:rsidRPr="00DE4341" w:rsidRDefault="00571A2B" w:rsidP="00571A2B">
      <w:pPr>
        <w:pStyle w:val="ColorfulList-Accent12"/>
        <w:ind w:left="0"/>
        <w:jc w:val="both"/>
        <w:rPr>
          <w:lang w:val="id-ID"/>
        </w:rPr>
      </w:pPr>
    </w:p>
    <w:p w14:paraId="4BB5486A" w14:textId="77777777" w:rsidR="00571A2B" w:rsidRPr="00DE4341" w:rsidRDefault="00571A2B" w:rsidP="00571A2B">
      <w:pPr>
        <w:pStyle w:val="ColorfulList-Accent12"/>
        <w:ind w:left="0"/>
        <w:jc w:val="both"/>
        <w:rPr>
          <w:lang w:val="id-ID"/>
        </w:rPr>
      </w:pPr>
    </w:p>
    <w:p w14:paraId="04A7EF71" w14:textId="77777777" w:rsidR="00571A2B" w:rsidRPr="00DE4341" w:rsidRDefault="00571A2B" w:rsidP="00571A2B">
      <w:pPr>
        <w:pStyle w:val="Heading2"/>
        <w:rPr>
          <w:lang w:val="id-ID"/>
        </w:rPr>
      </w:pPr>
      <w:bookmarkStart w:id="20" w:name="_Toc301655803"/>
      <w:r w:rsidRPr="00DE4341">
        <w:rPr>
          <w:lang w:val="id-ID"/>
        </w:rPr>
        <w:t>Sistem Kredit Semester</w:t>
      </w:r>
      <w:bookmarkEnd w:id="20"/>
    </w:p>
    <w:p w14:paraId="399968DD" w14:textId="77777777" w:rsidR="00571A2B" w:rsidRPr="00DE4341" w:rsidRDefault="00571A2B" w:rsidP="00571A2B">
      <w:pPr>
        <w:jc w:val="both"/>
        <w:rPr>
          <w:b/>
          <w:bCs/>
          <w:lang w:val="id-ID"/>
        </w:rPr>
      </w:pPr>
      <w:r w:rsidRPr="00DE4341">
        <w:rPr>
          <w:b/>
          <w:bCs/>
          <w:lang w:val="id-ID"/>
        </w:rPr>
        <w:t>Pengertian</w:t>
      </w:r>
    </w:p>
    <w:p w14:paraId="4D58C392" w14:textId="77777777" w:rsidR="00571A2B" w:rsidRPr="00DE4341" w:rsidRDefault="00571A2B" w:rsidP="00571A2B">
      <w:pPr>
        <w:ind w:firstLine="720"/>
        <w:jc w:val="both"/>
        <w:rPr>
          <w:b/>
          <w:lang w:val="id-ID"/>
        </w:rPr>
      </w:pPr>
      <w:r w:rsidRPr="00DE4341">
        <w:rPr>
          <w:lang w:val="id-ID"/>
        </w:rPr>
        <w:t>Dalam sistem kredit beban studi yang harus diselesaikan oleh mahasiswa pada suatu jenjang studi dinyatakan dalam bentuk sejumlah satuan kredit.</w:t>
      </w:r>
    </w:p>
    <w:p w14:paraId="61539759" w14:textId="77777777" w:rsidR="00571A2B" w:rsidRPr="00DE4341" w:rsidRDefault="00571A2B" w:rsidP="00571A2B">
      <w:pPr>
        <w:ind w:firstLine="720"/>
        <w:jc w:val="both"/>
        <w:rPr>
          <w:b/>
          <w:lang w:val="id-ID"/>
        </w:rPr>
      </w:pPr>
      <w:r w:rsidRPr="00DE4341">
        <w:rPr>
          <w:lang w:val="id-ID"/>
        </w:rPr>
        <w:t xml:space="preserve">Berdasarkan adanya perbedaan minat, bakat dan kemampuan antara mahasiswa </w:t>
      </w:r>
      <w:r w:rsidRPr="00DE4341">
        <w:rPr>
          <w:iCs/>
          <w:lang w:val="id-ID"/>
        </w:rPr>
        <w:t>yang satu</w:t>
      </w:r>
      <w:r w:rsidRPr="00DE4341">
        <w:rPr>
          <w:lang w:val="id-ID"/>
        </w:rPr>
        <w:t xml:space="preserve"> dengan yang lain, maka baik cara dan waktu untuk menyelesaikan beban studi maupun komposisi kegiatan studi untuk memenuhi beban studi yang diwajibkan tidak harus sama bagi setiap mahasiswa, meskipun  mereka  duduk  dalam  jenjang  pendidikan yang sama.</w:t>
      </w:r>
    </w:p>
    <w:p w14:paraId="5EE20CF8" w14:textId="77777777" w:rsidR="00571A2B" w:rsidRPr="00DE4341" w:rsidRDefault="00571A2B" w:rsidP="00571A2B">
      <w:pPr>
        <w:jc w:val="both"/>
        <w:rPr>
          <w:b/>
          <w:bCs/>
          <w:lang w:val="id-ID"/>
        </w:rPr>
      </w:pPr>
    </w:p>
    <w:p w14:paraId="2118658E" w14:textId="77777777" w:rsidR="00571A2B" w:rsidRPr="00DE4341" w:rsidRDefault="00571A2B" w:rsidP="00571A2B">
      <w:pPr>
        <w:jc w:val="both"/>
        <w:rPr>
          <w:b/>
          <w:bCs/>
          <w:lang w:val="id-ID"/>
        </w:rPr>
      </w:pPr>
      <w:r w:rsidRPr="00DE4341">
        <w:rPr>
          <w:b/>
          <w:bCs/>
          <w:lang w:val="id-ID"/>
        </w:rPr>
        <w:t>Tujuan</w:t>
      </w:r>
    </w:p>
    <w:p w14:paraId="3FFCBBCC" w14:textId="77777777" w:rsidR="00571A2B" w:rsidRPr="00DE4341" w:rsidRDefault="00571A2B" w:rsidP="00571A2B">
      <w:pPr>
        <w:jc w:val="both"/>
        <w:rPr>
          <w:b/>
          <w:lang w:val="id-ID"/>
        </w:rPr>
      </w:pPr>
      <w:r w:rsidRPr="00DE4341">
        <w:rPr>
          <w:lang w:val="id-ID"/>
        </w:rPr>
        <w:t>Pada dasarnya tujuan pokok penggunaan sistem kredit ialah:</w:t>
      </w:r>
    </w:p>
    <w:p w14:paraId="5DBD5853" w14:textId="77777777" w:rsidR="00571A2B" w:rsidRPr="00DE4341" w:rsidRDefault="00571A2B" w:rsidP="00A34FDE">
      <w:pPr>
        <w:numPr>
          <w:ilvl w:val="1"/>
          <w:numId w:val="14"/>
        </w:numPr>
        <w:tabs>
          <w:tab w:val="clear" w:pos="1440"/>
          <w:tab w:val="num" w:pos="540"/>
        </w:tabs>
        <w:ind w:left="540"/>
        <w:jc w:val="both"/>
        <w:rPr>
          <w:lang w:val="id-ID"/>
        </w:rPr>
      </w:pPr>
      <w:r w:rsidRPr="00DE4341">
        <w:rPr>
          <w:lang w:val="id-ID"/>
        </w:rPr>
        <w:t>Untuk memberikan kesempatan kepada para mahasiswa yang cakap dan  giat  belajar agar dapat menyelesaikan studi dalam waktu yang sesingkat-singkatnya;</w:t>
      </w:r>
    </w:p>
    <w:p w14:paraId="43F2527A" w14:textId="77777777" w:rsidR="00571A2B" w:rsidRPr="00DE4341" w:rsidRDefault="00571A2B" w:rsidP="00A34FDE">
      <w:pPr>
        <w:numPr>
          <w:ilvl w:val="1"/>
          <w:numId w:val="14"/>
        </w:numPr>
        <w:tabs>
          <w:tab w:val="clear" w:pos="1440"/>
          <w:tab w:val="num" w:pos="540"/>
        </w:tabs>
        <w:ind w:left="540"/>
        <w:jc w:val="both"/>
        <w:rPr>
          <w:lang w:val="id-ID"/>
        </w:rPr>
      </w:pPr>
      <w:r w:rsidRPr="00DE4341">
        <w:rPr>
          <w:lang w:val="id-ID"/>
        </w:rPr>
        <w:t>Untuk memberikan kesempatan pada para mahasiswa agar dapat mengikuti kegiatan pendidikan yang sesuai dengan minat, bakat dan kemampuan;</w:t>
      </w:r>
    </w:p>
    <w:p w14:paraId="4252E27E" w14:textId="77777777" w:rsidR="00571A2B" w:rsidRPr="00DE4341" w:rsidRDefault="00571A2B" w:rsidP="00A34FDE">
      <w:pPr>
        <w:numPr>
          <w:ilvl w:val="1"/>
          <w:numId w:val="14"/>
        </w:numPr>
        <w:tabs>
          <w:tab w:val="clear" w:pos="1440"/>
          <w:tab w:val="num" w:pos="540"/>
        </w:tabs>
        <w:ind w:left="540"/>
        <w:jc w:val="both"/>
        <w:rPr>
          <w:lang w:val="id-ID"/>
        </w:rPr>
      </w:pPr>
      <w:r w:rsidRPr="00DE4341">
        <w:rPr>
          <w:lang w:val="id-ID"/>
        </w:rPr>
        <w:t>Untuk melaksanakan sejauh mungkin sistem pendidikan “</w:t>
      </w:r>
      <w:proofErr w:type="spellStart"/>
      <w:r w:rsidRPr="00DE4341">
        <w:rPr>
          <w:lang w:val="id-ID"/>
        </w:rPr>
        <w:t>input</w:t>
      </w:r>
      <w:proofErr w:type="spellEnd"/>
      <w:r w:rsidRPr="00DE4341">
        <w:rPr>
          <w:lang w:val="id-ID"/>
        </w:rPr>
        <w:t>” dan “</w:t>
      </w:r>
      <w:proofErr w:type="spellStart"/>
      <w:r w:rsidRPr="00DE4341">
        <w:rPr>
          <w:lang w:val="id-ID"/>
        </w:rPr>
        <w:t>output</w:t>
      </w:r>
      <w:proofErr w:type="spellEnd"/>
      <w:r w:rsidRPr="00DE4341">
        <w:rPr>
          <w:lang w:val="id-ID"/>
        </w:rPr>
        <w:t>” ganda;</w:t>
      </w:r>
    </w:p>
    <w:p w14:paraId="00C7E341" w14:textId="77777777" w:rsidR="00571A2B" w:rsidRPr="00DE4341" w:rsidRDefault="00571A2B" w:rsidP="00A34FDE">
      <w:pPr>
        <w:numPr>
          <w:ilvl w:val="1"/>
          <w:numId w:val="14"/>
        </w:numPr>
        <w:tabs>
          <w:tab w:val="clear" w:pos="1440"/>
          <w:tab w:val="num" w:pos="540"/>
        </w:tabs>
        <w:ind w:left="540"/>
        <w:jc w:val="both"/>
        <w:rPr>
          <w:lang w:val="id-ID"/>
        </w:rPr>
      </w:pPr>
      <w:r w:rsidRPr="00DE4341">
        <w:rPr>
          <w:lang w:val="id-ID"/>
        </w:rPr>
        <w:t>Untuk mempermudah penyesuaian kurikulum terhadap perkembangan ilmu dan teknologi;</w:t>
      </w:r>
    </w:p>
    <w:p w14:paraId="0F65E22C" w14:textId="77777777" w:rsidR="00571A2B" w:rsidRPr="00DE4341" w:rsidRDefault="00571A2B" w:rsidP="00A34FDE">
      <w:pPr>
        <w:numPr>
          <w:ilvl w:val="1"/>
          <w:numId w:val="14"/>
        </w:numPr>
        <w:tabs>
          <w:tab w:val="clear" w:pos="1440"/>
          <w:tab w:val="num" w:pos="540"/>
        </w:tabs>
        <w:ind w:left="540"/>
        <w:jc w:val="both"/>
        <w:rPr>
          <w:lang w:val="id-ID"/>
        </w:rPr>
      </w:pPr>
      <w:r w:rsidRPr="00DE4341">
        <w:rPr>
          <w:lang w:val="id-ID"/>
        </w:rPr>
        <w:t>Untuk memperbaiki sistem evaluasi kecakapan mahasiswa.</w:t>
      </w:r>
    </w:p>
    <w:p w14:paraId="52A2763F" w14:textId="77777777" w:rsidR="00571A2B" w:rsidRPr="00DE4341" w:rsidRDefault="00571A2B" w:rsidP="00571A2B">
      <w:pPr>
        <w:ind w:left="-360"/>
        <w:jc w:val="both"/>
        <w:rPr>
          <w:lang w:val="id-ID"/>
        </w:rPr>
      </w:pPr>
    </w:p>
    <w:p w14:paraId="3D9F2012" w14:textId="77777777" w:rsidR="00571A2B" w:rsidRPr="00DE4341" w:rsidRDefault="00571A2B" w:rsidP="00571A2B">
      <w:pPr>
        <w:jc w:val="both"/>
        <w:rPr>
          <w:b/>
          <w:bCs/>
          <w:lang w:val="id-ID"/>
        </w:rPr>
      </w:pPr>
      <w:r w:rsidRPr="00DE4341">
        <w:rPr>
          <w:b/>
          <w:bCs/>
          <w:lang w:val="id-ID"/>
        </w:rPr>
        <w:t>Ciri-ciri</w:t>
      </w:r>
    </w:p>
    <w:p w14:paraId="1C9E3825" w14:textId="77777777" w:rsidR="00571A2B" w:rsidRPr="00DE4341" w:rsidRDefault="00571A2B" w:rsidP="00571A2B">
      <w:pPr>
        <w:jc w:val="both"/>
        <w:rPr>
          <w:lang w:val="id-ID"/>
        </w:rPr>
      </w:pPr>
      <w:r w:rsidRPr="00DE4341">
        <w:rPr>
          <w:lang w:val="id-ID"/>
        </w:rPr>
        <w:t>Untuk memberikan pengertian yang jelas mengenai sistem kredit, perlu dikemukakan ciri-ciri yang terdapat pada sistem ini:</w:t>
      </w:r>
    </w:p>
    <w:p w14:paraId="7CDCA29A" w14:textId="77777777" w:rsidR="00571A2B" w:rsidRPr="00DE4341" w:rsidRDefault="00571A2B" w:rsidP="00A34FDE">
      <w:pPr>
        <w:numPr>
          <w:ilvl w:val="0"/>
          <w:numId w:val="15"/>
        </w:numPr>
        <w:tabs>
          <w:tab w:val="clear" w:pos="2880"/>
          <w:tab w:val="left" w:pos="180"/>
          <w:tab w:val="num" w:pos="567"/>
        </w:tabs>
        <w:ind w:left="540"/>
        <w:jc w:val="both"/>
        <w:rPr>
          <w:lang w:val="id-ID"/>
        </w:rPr>
      </w:pPr>
      <w:r w:rsidRPr="00DE4341">
        <w:rPr>
          <w:lang w:val="id-ID"/>
        </w:rPr>
        <w:t>Dalam sistem kredit bobot tiap-tiap mata kuliah dihargai dengan satuan kredit.</w:t>
      </w:r>
    </w:p>
    <w:p w14:paraId="3756F2DE" w14:textId="77777777" w:rsidR="00571A2B" w:rsidRPr="00DE4341" w:rsidRDefault="00571A2B" w:rsidP="00A34FDE">
      <w:pPr>
        <w:numPr>
          <w:ilvl w:val="0"/>
          <w:numId w:val="15"/>
        </w:numPr>
        <w:tabs>
          <w:tab w:val="clear" w:pos="2880"/>
          <w:tab w:val="left" w:pos="180"/>
          <w:tab w:val="num" w:pos="567"/>
        </w:tabs>
        <w:ind w:left="540"/>
        <w:jc w:val="both"/>
        <w:rPr>
          <w:lang w:val="id-ID"/>
        </w:rPr>
      </w:pPr>
      <w:r w:rsidRPr="00DE4341">
        <w:rPr>
          <w:lang w:val="id-ID"/>
        </w:rPr>
        <w:t>Besar satuan kredit untuk kegiatan pendidikan yang berlainan tidak perlu sama.</w:t>
      </w:r>
    </w:p>
    <w:p w14:paraId="1DB0117B" w14:textId="77777777" w:rsidR="00571A2B" w:rsidRPr="00DE4341" w:rsidRDefault="00571A2B" w:rsidP="00A34FDE">
      <w:pPr>
        <w:numPr>
          <w:ilvl w:val="0"/>
          <w:numId w:val="15"/>
        </w:numPr>
        <w:tabs>
          <w:tab w:val="clear" w:pos="2880"/>
          <w:tab w:val="left" w:pos="180"/>
          <w:tab w:val="num" w:pos="540"/>
        </w:tabs>
        <w:ind w:left="540"/>
        <w:jc w:val="both"/>
        <w:rPr>
          <w:lang w:val="id-ID"/>
        </w:rPr>
      </w:pPr>
      <w:r w:rsidRPr="00DE4341">
        <w:rPr>
          <w:lang w:val="id-ID"/>
        </w:rPr>
        <w:t>Besar  satuan  kredit  untuk  masing-masing  kegiatan  pendidikan  didasarkan  atas banyaknya jam kegiatan yang digunakan setiap minggu untuk kegiatan tersebut.</w:t>
      </w:r>
    </w:p>
    <w:p w14:paraId="069B6591" w14:textId="77777777" w:rsidR="00571A2B" w:rsidRPr="00DE4341" w:rsidRDefault="00571A2B" w:rsidP="00A34FDE">
      <w:pPr>
        <w:numPr>
          <w:ilvl w:val="0"/>
          <w:numId w:val="15"/>
        </w:numPr>
        <w:tabs>
          <w:tab w:val="clear" w:pos="2880"/>
          <w:tab w:val="left" w:pos="180"/>
          <w:tab w:val="num" w:pos="567"/>
        </w:tabs>
        <w:ind w:left="540"/>
        <w:jc w:val="both"/>
        <w:rPr>
          <w:lang w:val="id-ID"/>
        </w:rPr>
      </w:pPr>
      <w:r w:rsidRPr="00DE4341">
        <w:rPr>
          <w:lang w:val="id-ID"/>
        </w:rPr>
        <w:t xml:space="preserve">Kegiatan pendidikan yang disediakan terdiri atas kegiatan wajib dan pilihan. Kegiatan pendidikan wajib adalah kegiatan yang wajib diikuti semua mahasiswa dalam jenjang pendidikan tertentu. Kegiatan pendidikan pilihan adalah kegiatan pendidikan yang disediakan untuk memenuhi beban pendidikan yang diwajibkan  </w:t>
      </w:r>
      <w:r w:rsidRPr="00DE4341">
        <w:rPr>
          <w:lang w:val="id-ID"/>
        </w:rPr>
        <w:lastRenderedPageBreak/>
        <w:t>dan  merupakan  saluran  minat,  bakat dan kemampuan masing-masing mahasiswa dalam jenjang pendidikan tertentu.</w:t>
      </w:r>
    </w:p>
    <w:p w14:paraId="129422E7" w14:textId="77777777" w:rsidR="00571A2B" w:rsidRPr="00DE4341" w:rsidRDefault="00571A2B" w:rsidP="00A34FDE">
      <w:pPr>
        <w:numPr>
          <w:ilvl w:val="0"/>
          <w:numId w:val="15"/>
        </w:numPr>
        <w:tabs>
          <w:tab w:val="clear" w:pos="2880"/>
          <w:tab w:val="num" w:pos="567"/>
        </w:tabs>
        <w:ind w:left="540"/>
        <w:jc w:val="both"/>
        <w:rPr>
          <w:lang w:val="id-ID"/>
        </w:rPr>
      </w:pPr>
      <w:r w:rsidRPr="00DE4341">
        <w:rPr>
          <w:lang w:val="id-ID"/>
        </w:rPr>
        <w:t>Dalam batas tertentu mahasiswa mendapatkan kebebasan untuk menentukan:</w:t>
      </w:r>
    </w:p>
    <w:p w14:paraId="580BA65F" w14:textId="77777777" w:rsidR="00571A2B" w:rsidRPr="00DE4341" w:rsidRDefault="00571A2B" w:rsidP="00A34FDE">
      <w:pPr>
        <w:numPr>
          <w:ilvl w:val="4"/>
          <w:numId w:val="13"/>
        </w:numPr>
        <w:tabs>
          <w:tab w:val="clear" w:pos="3600"/>
          <w:tab w:val="num" w:pos="900"/>
        </w:tabs>
        <w:ind w:left="540" w:firstLine="0"/>
        <w:jc w:val="both"/>
        <w:rPr>
          <w:lang w:val="id-ID"/>
        </w:rPr>
      </w:pPr>
      <w:r w:rsidRPr="00DE4341">
        <w:rPr>
          <w:lang w:val="id-ID"/>
        </w:rPr>
        <w:t>banyaknya satuan kredit yang diambil untuk tiap-tiap semester;</w:t>
      </w:r>
    </w:p>
    <w:p w14:paraId="51FA7C07" w14:textId="77777777" w:rsidR="00571A2B" w:rsidRPr="00DE4341" w:rsidRDefault="00571A2B" w:rsidP="00A34FDE">
      <w:pPr>
        <w:numPr>
          <w:ilvl w:val="4"/>
          <w:numId w:val="13"/>
        </w:numPr>
        <w:tabs>
          <w:tab w:val="clear" w:pos="3600"/>
          <w:tab w:val="num" w:pos="900"/>
        </w:tabs>
        <w:ind w:left="540" w:firstLine="0"/>
        <w:jc w:val="both"/>
        <w:rPr>
          <w:lang w:val="id-ID"/>
        </w:rPr>
      </w:pPr>
      <w:r w:rsidRPr="00DE4341">
        <w:rPr>
          <w:lang w:val="id-ID"/>
        </w:rPr>
        <w:t>jenis kegiatan studi yang diambil untuk tiap-tiap semester;</w:t>
      </w:r>
    </w:p>
    <w:p w14:paraId="1174F981" w14:textId="77777777" w:rsidR="00571A2B" w:rsidRPr="00DE4341" w:rsidRDefault="00571A2B" w:rsidP="00A34FDE">
      <w:pPr>
        <w:numPr>
          <w:ilvl w:val="4"/>
          <w:numId w:val="13"/>
        </w:numPr>
        <w:tabs>
          <w:tab w:val="clear" w:pos="3600"/>
          <w:tab w:val="num" w:pos="900"/>
        </w:tabs>
        <w:ind w:left="540" w:firstLine="0"/>
        <w:jc w:val="both"/>
        <w:rPr>
          <w:lang w:val="id-ID"/>
        </w:rPr>
      </w:pPr>
      <w:r w:rsidRPr="00DE4341">
        <w:rPr>
          <w:lang w:val="id-ID"/>
        </w:rPr>
        <w:t>jangka waktu untuk menyelesaikan beban studi yang diwajibkan.</w:t>
      </w:r>
    </w:p>
    <w:p w14:paraId="4F947EFD" w14:textId="77777777" w:rsidR="00571A2B" w:rsidRPr="00DE4341" w:rsidRDefault="00571A2B" w:rsidP="00571A2B">
      <w:pPr>
        <w:ind w:left="540" w:hanging="360"/>
        <w:jc w:val="both"/>
        <w:rPr>
          <w:lang w:val="id-ID"/>
        </w:rPr>
      </w:pPr>
      <w:r w:rsidRPr="00DE4341">
        <w:rPr>
          <w:lang w:val="id-ID"/>
        </w:rPr>
        <w:t>6.  Banyaknya satuan kredit yang diambil oleh mahasiswa pada semester tertentu  ditentukan antara lain oleh kemampuan studi pada semester-semester sebelumnya, keadaan sosial ekonomi dan pribadi mahasiswa yang bersangkutan.</w:t>
      </w:r>
    </w:p>
    <w:p w14:paraId="0ED8816F" w14:textId="77777777" w:rsidR="00571A2B" w:rsidRPr="00DE4341" w:rsidRDefault="00571A2B" w:rsidP="00571A2B">
      <w:pPr>
        <w:ind w:left="567" w:hanging="567"/>
        <w:jc w:val="both"/>
        <w:rPr>
          <w:lang w:val="id-ID"/>
        </w:rPr>
      </w:pPr>
    </w:p>
    <w:p w14:paraId="22EA4AC7" w14:textId="77777777" w:rsidR="00571A2B" w:rsidRPr="00DE4341" w:rsidRDefault="00571A2B" w:rsidP="00571A2B">
      <w:pPr>
        <w:ind w:left="567" w:hanging="567"/>
        <w:jc w:val="both"/>
        <w:rPr>
          <w:b/>
          <w:lang w:val="id-ID"/>
        </w:rPr>
      </w:pPr>
      <w:r w:rsidRPr="00DE4341">
        <w:rPr>
          <w:b/>
          <w:lang w:val="id-ID"/>
        </w:rPr>
        <w:t>Pengisian Kartu Rencana Studi</w:t>
      </w:r>
    </w:p>
    <w:p w14:paraId="11438AC3" w14:textId="77777777" w:rsidR="00571A2B" w:rsidRPr="00DE4341" w:rsidRDefault="00571A2B" w:rsidP="00571A2B">
      <w:pPr>
        <w:ind w:firstLine="720"/>
        <w:jc w:val="both"/>
        <w:rPr>
          <w:lang w:val="id-ID"/>
        </w:rPr>
      </w:pPr>
      <w:r w:rsidRPr="00DE4341">
        <w:rPr>
          <w:lang w:val="id-ID"/>
        </w:rPr>
        <w:t xml:space="preserve">Pendaftaran kegiatan pendidikan dilakukan oleh mahasiswa dengan mengisi Kartu Rencana Studi secara </w:t>
      </w:r>
      <w:proofErr w:type="spellStart"/>
      <w:r w:rsidRPr="00DE4341">
        <w:rPr>
          <w:i/>
          <w:lang w:val="id-ID"/>
        </w:rPr>
        <w:t>on-line</w:t>
      </w:r>
      <w:proofErr w:type="spellEnd"/>
      <w:r w:rsidRPr="00DE4341">
        <w:rPr>
          <w:lang w:val="id-ID"/>
        </w:rPr>
        <w:t xml:space="preserve">, mengambil </w:t>
      </w:r>
      <w:proofErr w:type="spellStart"/>
      <w:r w:rsidRPr="00DE4341">
        <w:rPr>
          <w:lang w:val="id-ID"/>
        </w:rPr>
        <w:t>password</w:t>
      </w:r>
      <w:proofErr w:type="spellEnd"/>
      <w:r w:rsidRPr="00DE4341">
        <w:rPr>
          <w:lang w:val="id-ID"/>
        </w:rPr>
        <w:t xml:space="preserve"> di bagian pengajaran dengan menyerahkan </w:t>
      </w:r>
      <w:proofErr w:type="spellStart"/>
      <w:r w:rsidRPr="00DE4341">
        <w:rPr>
          <w:lang w:val="id-ID"/>
        </w:rPr>
        <w:t>fotocopi</w:t>
      </w:r>
      <w:proofErr w:type="spellEnd"/>
      <w:r w:rsidRPr="00DE4341">
        <w:rPr>
          <w:lang w:val="id-ID"/>
        </w:rPr>
        <w:t xml:space="preserve"> bukti pembayaran SPP.</w:t>
      </w:r>
    </w:p>
    <w:p w14:paraId="672F25D7" w14:textId="77777777" w:rsidR="00571A2B" w:rsidRPr="00DE4341" w:rsidRDefault="00571A2B" w:rsidP="00571A2B">
      <w:pPr>
        <w:ind w:firstLine="720"/>
        <w:jc w:val="both"/>
        <w:rPr>
          <w:lang w:val="id-ID"/>
        </w:rPr>
      </w:pPr>
    </w:p>
    <w:p w14:paraId="16CBA27E" w14:textId="77777777" w:rsidR="00571A2B" w:rsidRPr="00DE4341" w:rsidRDefault="00571A2B" w:rsidP="00571A2B">
      <w:pPr>
        <w:jc w:val="both"/>
        <w:rPr>
          <w:b/>
          <w:lang w:val="id-ID"/>
        </w:rPr>
      </w:pPr>
      <w:r w:rsidRPr="00DE4341">
        <w:rPr>
          <w:b/>
          <w:lang w:val="id-ID"/>
        </w:rPr>
        <w:t>Tata Cara Pengisian KRS</w:t>
      </w:r>
    </w:p>
    <w:p w14:paraId="1D257924" w14:textId="77777777" w:rsidR="00571A2B" w:rsidRPr="00DE4341" w:rsidRDefault="00571A2B" w:rsidP="00571A2B">
      <w:pPr>
        <w:jc w:val="both"/>
        <w:rPr>
          <w:lang w:val="id-ID"/>
        </w:rPr>
      </w:pPr>
      <w:r w:rsidRPr="00DE4341">
        <w:rPr>
          <w:lang w:val="id-ID"/>
        </w:rPr>
        <w:t xml:space="preserve">Tata cara pengisian KRS diatur oleh </w:t>
      </w:r>
      <w:r w:rsidR="00D23657" w:rsidRPr="00DE4341">
        <w:rPr>
          <w:lang w:val="id-ID"/>
        </w:rPr>
        <w:t>Departemen</w:t>
      </w:r>
      <w:r w:rsidRPr="00DE4341">
        <w:rPr>
          <w:lang w:val="id-ID"/>
        </w:rPr>
        <w:t xml:space="preserve"> sebagai berikut:</w:t>
      </w:r>
    </w:p>
    <w:p w14:paraId="41A52ADA" w14:textId="77777777" w:rsidR="00571A2B" w:rsidRPr="00DE4341" w:rsidRDefault="00571A2B" w:rsidP="00A34FDE">
      <w:pPr>
        <w:numPr>
          <w:ilvl w:val="0"/>
          <w:numId w:val="17"/>
        </w:numPr>
        <w:jc w:val="both"/>
        <w:rPr>
          <w:lang w:val="id-ID"/>
        </w:rPr>
      </w:pPr>
      <w:r w:rsidRPr="00DE4341">
        <w:rPr>
          <w:lang w:val="id-ID"/>
        </w:rPr>
        <w:t xml:space="preserve">Pengambilan </w:t>
      </w:r>
      <w:proofErr w:type="spellStart"/>
      <w:r w:rsidRPr="00DE4341">
        <w:rPr>
          <w:i/>
          <w:lang w:val="id-ID"/>
        </w:rPr>
        <w:t>password</w:t>
      </w:r>
      <w:proofErr w:type="spellEnd"/>
      <w:r w:rsidRPr="00DE4341">
        <w:rPr>
          <w:lang w:val="id-ID"/>
        </w:rPr>
        <w:t xml:space="preserve">, pengisian dan pengambilan </w:t>
      </w:r>
      <w:proofErr w:type="spellStart"/>
      <w:r w:rsidRPr="00DE4341">
        <w:rPr>
          <w:lang w:val="id-ID"/>
        </w:rPr>
        <w:t>print</w:t>
      </w:r>
      <w:proofErr w:type="spellEnd"/>
      <w:r w:rsidRPr="00DE4341">
        <w:rPr>
          <w:lang w:val="id-ID"/>
        </w:rPr>
        <w:t xml:space="preserve"> </w:t>
      </w:r>
      <w:proofErr w:type="spellStart"/>
      <w:r w:rsidRPr="00DE4341">
        <w:rPr>
          <w:lang w:val="id-ID"/>
        </w:rPr>
        <w:t>out</w:t>
      </w:r>
      <w:proofErr w:type="spellEnd"/>
      <w:r w:rsidRPr="00DE4341">
        <w:rPr>
          <w:lang w:val="id-ID"/>
        </w:rPr>
        <w:t xml:space="preserve"> KRS harus sesuai jadwal yang telah ditentukan oleh </w:t>
      </w:r>
      <w:r w:rsidR="00D23657" w:rsidRPr="00DE4341">
        <w:rPr>
          <w:lang w:val="id-ID"/>
        </w:rPr>
        <w:t>Departemen</w:t>
      </w:r>
      <w:r w:rsidRPr="00DE4341">
        <w:rPr>
          <w:lang w:val="id-ID"/>
        </w:rPr>
        <w:t>. Apabila terlambat dari waktu yang telah ditentukan, mahasiswa dikenakan denda keterlambatan pengisian KRS.</w:t>
      </w:r>
    </w:p>
    <w:p w14:paraId="7869BFB0" w14:textId="77777777" w:rsidR="00571A2B" w:rsidRPr="00DE4341" w:rsidRDefault="00571A2B" w:rsidP="00A34FDE">
      <w:pPr>
        <w:numPr>
          <w:ilvl w:val="0"/>
          <w:numId w:val="17"/>
        </w:numPr>
        <w:jc w:val="both"/>
        <w:rPr>
          <w:lang w:val="id-ID"/>
        </w:rPr>
      </w:pPr>
      <w:r w:rsidRPr="00DE4341">
        <w:rPr>
          <w:lang w:val="id-ID"/>
        </w:rPr>
        <w:t xml:space="preserve">Dalam pengisian KRS, penulisan kode </w:t>
      </w:r>
      <w:proofErr w:type="spellStart"/>
      <w:r w:rsidRPr="00DE4341">
        <w:rPr>
          <w:lang w:val="id-ID"/>
        </w:rPr>
        <w:t>matakuliah</w:t>
      </w:r>
      <w:proofErr w:type="spellEnd"/>
      <w:r w:rsidRPr="00DE4341">
        <w:rPr>
          <w:lang w:val="id-ID"/>
        </w:rPr>
        <w:t xml:space="preserve"> harus cermat. Apabila terjadi kesalahan penulisan kode </w:t>
      </w:r>
      <w:proofErr w:type="spellStart"/>
      <w:r w:rsidRPr="00DE4341">
        <w:rPr>
          <w:lang w:val="id-ID"/>
        </w:rPr>
        <w:t>matakuliah</w:t>
      </w:r>
      <w:proofErr w:type="spellEnd"/>
      <w:r w:rsidRPr="00DE4341">
        <w:rPr>
          <w:lang w:val="id-ID"/>
        </w:rPr>
        <w:t xml:space="preserve"> dalam KRS merupakan tanggung jawab mahasiswa bersangkutan.</w:t>
      </w:r>
    </w:p>
    <w:p w14:paraId="0BEBC29E" w14:textId="77777777" w:rsidR="00571A2B" w:rsidRPr="00DE4341" w:rsidRDefault="00571A2B" w:rsidP="00A34FDE">
      <w:pPr>
        <w:numPr>
          <w:ilvl w:val="0"/>
          <w:numId w:val="17"/>
        </w:numPr>
        <w:jc w:val="both"/>
        <w:rPr>
          <w:lang w:val="id-ID"/>
        </w:rPr>
      </w:pPr>
      <w:r w:rsidRPr="00DE4341">
        <w:rPr>
          <w:lang w:val="id-ID"/>
        </w:rPr>
        <w:t xml:space="preserve">Pengambilan SKS tidak boleh melebihi jumlah SKS yang telah ditentukan, sesuai dengan Indeks Prestasi (IP) yang diperoleh pada semester sebelumnya. Apabila terjadi kelebihan SKS yang diambil, maka </w:t>
      </w:r>
      <w:r w:rsidR="00D23657" w:rsidRPr="00DE4341">
        <w:rPr>
          <w:lang w:val="id-ID"/>
        </w:rPr>
        <w:t>Departemen</w:t>
      </w:r>
      <w:r w:rsidRPr="00DE4341">
        <w:rPr>
          <w:lang w:val="id-ID"/>
        </w:rPr>
        <w:t xml:space="preserve"> berhak membatalkan kelebihan jumlah SKS </w:t>
      </w:r>
      <w:proofErr w:type="spellStart"/>
      <w:r w:rsidRPr="00DE4341">
        <w:rPr>
          <w:lang w:val="id-ID"/>
        </w:rPr>
        <w:t>matakuliah</w:t>
      </w:r>
      <w:proofErr w:type="spellEnd"/>
      <w:r w:rsidRPr="00DE4341">
        <w:rPr>
          <w:lang w:val="id-ID"/>
        </w:rPr>
        <w:t>, sesuai pilihan mahasiswa.</w:t>
      </w:r>
    </w:p>
    <w:p w14:paraId="6E95EEA7" w14:textId="77777777" w:rsidR="00571A2B" w:rsidRPr="00DE4341" w:rsidRDefault="00571A2B" w:rsidP="00A34FDE">
      <w:pPr>
        <w:numPr>
          <w:ilvl w:val="0"/>
          <w:numId w:val="17"/>
        </w:numPr>
        <w:jc w:val="both"/>
        <w:rPr>
          <w:lang w:val="id-ID"/>
        </w:rPr>
      </w:pPr>
      <w:proofErr w:type="spellStart"/>
      <w:r w:rsidRPr="00DE4341">
        <w:rPr>
          <w:lang w:val="id-ID"/>
        </w:rPr>
        <w:t>Print</w:t>
      </w:r>
      <w:proofErr w:type="spellEnd"/>
      <w:r w:rsidRPr="00DE4341">
        <w:rPr>
          <w:lang w:val="id-ID"/>
        </w:rPr>
        <w:t xml:space="preserve"> </w:t>
      </w:r>
      <w:proofErr w:type="spellStart"/>
      <w:r w:rsidRPr="00DE4341">
        <w:rPr>
          <w:lang w:val="id-ID"/>
        </w:rPr>
        <w:t>out</w:t>
      </w:r>
      <w:proofErr w:type="spellEnd"/>
      <w:r w:rsidRPr="00DE4341">
        <w:rPr>
          <w:lang w:val="id-ID"/>
        </w:rPr>
        <w:t xml:space="preserve"> KRS disahkan oleh Dosen PA. 1 lembar untuk dosen Pembimbing akademik, 1 lembar untuk mahasiswa.</w:t>
      </w:r>
    </w:p>
    <w:p w14:paraId="08F172E9" w14:textId="77777777" w:rsidR="00571A2B" w:rsidRPr="00DE4341" w:rsidRDefault="00571A2B" w:rsidP="00571A2B">
      <w:pPr>
        <w:ind w:left="360"/>
        <w:jc w:val="both"/>
        <w:rPr>
          <w:lang w:val="id-ID"/>
        </w:rPr>
      </w:pPr>
    </w:p>
    <w:p w14:paraId="31D1FA09" w14:textId="77777777" w:rsidR="00571A2B" w:rsidRPr="00DE4341" w:rsidRDefault="00571A2B" w:rsidP="00571A2B">
      <w:pPr>
        <w:jc w:val="both"/>
        <w:rPr>
          <w:b/>
          <w:lang w:val="id-ID"/>
        </w:rPr>
      </w:pPr>
      <w:r w:rsidRPr="00DE4341">
        <w:rPr>
          <w:b/>
          <w:lang w:val="id-ID"/>
        </w:rPr>
        <w:t xml:space="preserve">Pengubahan </w:t>
      </w:r>
      <w:proofErr w:type="spellStart"/>
      <w:r w:rsidRPr="00DE4341">
        <w:rPr>
          <w:b/>
          <w:lang w:val="id-ID"/>
        </w:rPr>
        <w:t>Matakuliah</w:t>
      </w:r>
      <w:proofErr w:type="spellEnd"/>
    </w:p>
    <w:p w14:paraId="5F71F73F" w14:textId="77777777" w:rsidR="00571A2B" w:rsidRPr="00DE4341" w:rsidRDefault="00571A2B" w:rsidP="00571A2B">
      <w:pPr>
        <w:jc w:val="both"/>
        <w:rPr>
          <w:lang w:val="id-ID"/>
        </w:rPr>
      </w:pPr>
      <w:r w:rsidRPr="00DE4341">
        <w:rPr>
          <w:lang w:val="id-ID"/>
        </w:rPr>
        <w:t xml:space="preserve">Tidak ada pengubahan </w:t>
      </w:r>
      <w:proofErr w:type="spellStart"/>
      <w:r w:rsidRPr="00DE4341">
        <w:rPr>
          <w:lang w:val="id-ID"/>
        </w:rPr>
        <w:t>matakuliah</w:t>
      </w:r>
      <w:proofErr w:type="spellEnd"/>
      <w:r w:rsidRPr="00DE4341">
        <w:rPr>
          <w:lang w:val="id-ID"/>
        </w:rPr>
        <w:t xml:space="preserve"> dalam Kartu Rencana Studi.</w:t>
      </w:r>
    </w:p>
    <w:p w14:paraId="32270CC5" w14:textId="77777777" w:rsidR="00571A2B" w:rsidRPr="00DE4341" w:rsidRDefault="00571A2B" w:rsidP="00571A2B">
      <w:pPr>
        <w:jc w:val="both"/>
        <w:rPr>
          <w:lang w:val="id-ID"/>
        </w:rPr>
      </w:pPr>
    </w:p>
    <w:p w14:paraId="1F21B616" w14:textId="77777777" w:rsidR="00571A2B" w:rsidRPr="00DE4341" w:rsidRDefault="00571A2B" w:rsidP="00571A2B">
      <w:pPr>
        <w:jc w:val="both"/>
        <w:rPr>
          <w:b/>
          <w:lang w:val="id-ID"/>
        </w:rPr>
      </w:pPr>
      <w:r w:rsidRPr="00DE4341">
        <w:rPr>
          <w:b/>
          <w:lang w:val="id-ID"/>
        </w:rPr>
        <w:t>Pembatalan Rencana Studi</w:t>
      </w:r>
    </w:p>
    <w:p w14:paraId="6B533FA2" w14:textId="77777777" w:rsidR="00571A2B" w:rsidRPr="00DE4341" w:rsidRDefault="00571A2B" w:rsidP="00571A2B">
      <w:pPr>
        <w:jc w:val="both"/>
        <w:rPr>
          <w:lang w:val="id-ID"/>
        </w:rPr>
      </w:pPr>
      <w:proofErr w:type="spellStart"/>
      <w:r w:rsidRPr="00DE4341">
        <w:rPr>
          <w:lang w:val="id-ID"/>
        </w:rPr>
        <w:t>Matakuliah</w:t>
      </w:r>
      <w:proofErr w:type="spellEnd"/>
      <w:r w:rsidRPr="00DE4341">
        <w:rPr>
          <w:lang w:val="id-ID"/>
        </w:rPr>
        <w:t xml:space="preserve"> yang telah tertulis di dalam KRS dapat dibatalkan karena mahasiswa merasa tidak sesuai atau tidak mampu menyelesaikan dengan baik. Mahasiswa diberi kesempatan untuk membatalkan </w:t>
      </w:r>
      <w:proofErr w:type="spellStart"/>
      <w:r w:rsidRPr="00DE4341">
        <w:rPr>
          <w:lang w:val="id-ID"/>
        </w:rPr>
        <w:t>matakuliah</w:t>
      </w:r>
      <w:proofErr w:type="spellEnd"/>
      <w:r w:rsidRPr="00DE4341">
        <w:rPr>
          <w:lang w:val="id-ID"/>
        </w:rPr>
        <w:t xml:space="preserve"> ke bagian pengajaran dengan membawa bukti KRS yang disahkan oleh Dosen Pembimbing Akademik. Waktu pembatalan </w:t>
      </w:r>
      <w:proofErr w:type="spellStart"/>
      <w:r w:rsidRPr="00DE4341">
        <w:rPr>
          <w:lang w:val="id-ID"/>
        </w:rPr>
        <w:t>matakuliah</w:t>
      </w:r>
      <w:proofErr w:type="spellEnd"/>
      <w:r w:rsidRPr="00DE4341">
        <w:rPr>
          <w:lang w:val="id-ID"/>
        </w:rPr>
        <w:t xml:space="preserve"> dilakukan sesuai kalender akademik yang telah ditentukan. Pembatalan </w:t>
      </w:r>
      <w:proofErr w:type="spellStart"/>
      <w:r w:rsidRPr="00DE4341">
        <w:rPr>
          <w:lang w:val="id-ID"/>
        </w:rPr>
        <w:t>matakuliah</w:t>
      </w:r>
      <w:proofErr w:type="spellEnd"/>
      <w:r w:rsidRPr="00DE4341">
        <w:rPr>
          <w:lang w:val="id-ID"/>
        </w:rPr>
        <w:t xml:space="preserve"> di luar waktu yang telah ditentukan tidak </w:t>
      </w:r>
      <w:proofErr w:type="spellStart"/>
      <w:r w:rsidRPr="00DE4341">
        <w:rPr>
          <w:lang w:val="id-ID"/>
        </w:rPr>
        <w:t>diijinkan</w:t>
      </w:r>
      <w:proofErr w:type="spellEnd"/>
      <w:r w:rsidRPr="00DE4341">
        <w:rPr>
          <w:lang w:val="id-ID"/>
        </w:rPr>
        <w:t>.</w:t>
      </w:r>
    </w:p>
    <w:p w14:paraId="73BD1B4A" w14:textId="77777777" w:rsidR="00571A2B" w:rsidRPr="00DE4341" w:rsidRDefault="00571A2B" w:rsidP="00571A2B">
      <w:pPr>
        <w:jc w:val="both"/>
        <w:rPr>
          <w:b/>
          <w:lang w:val="id-ID"/>
        </w:rPr>
      </w:pPr>
    </w:p>
    <w:p w14:paraId="38CCE663" w14:textId="77777777" w:rsidR="00571A2B" w:rsidRPr="00DE4341" w:rsidRDefault="00571A2B" w:rsidP="00571A2B">
      <w:pPr>
        <w:jc w:val="both"/>
        <w:rPr>
          <w:b/>
          <w:lang w:val="id-ID"/>
        </w:rPr>
      </w:pPr>
    </w:p>
    <w:p w14:paraId="27AF2B39" w14:textId="77777777" w:rsidR="00571A2B" w:rsidRPr="00DE4341" w:rsidRDefault="00571A2B" w:rsidP="00571A2B">
      <w:pPr>
        <w:pStyle w:val="Heading2"/>
        <w:rPr>
          <w:lang w:val="id-ID"/>
        </w:rPr>
      </w:pPr>
      <w:bookmarkStart w:id="21" w:name="_Toc235591515"/>
      <w:bookmarkStart w:id="22" w:name="_Toc235927256"/>
      <w:bookmarkStart w:id="23" w:name="_Toc235927336"/>
      <w:bookmarkStart w:id="24" w:name="_Toc235927364"/>
      <w:bookmarkStart w:id="25" w:name="_Toc242582268"/>
      <w:bookmarkStart w:id="26" w:name="_Toc242582442"/>
      <w:bookmarkStart w:id="27" w:name="_Toc242583005"/>
      <w:bookmarkStart w:id="28" w:name="_Toc242583274"/>
      <w:bookmarkStart w:id="29" w:name="_Toc242583363"/>
      <w:bookmarkStart w:id="30" w:name="_Toc242583913"/>
      <w:r w:rsidRPr="00DE4341">
        <w:rPr>
          <w:lang w:val="id-ID"/>
        </w:rPr>
        <w:br w:type="page"/>
      </w:r>
      <w:bookmarkStart w:id="31" w:name="_Toc301655804"/>
      <w:r w:rsidRPr="00DE4341">
        <w:rPr>
          <w:lang w:val="id-ID"/>
        </w:rPr>
        <w:lastRenderedPageBreak/>
        <w:t>Evaluasi Pelaksanaan Pembelajaran</w:t>
      </w:r>
      <w:bookmarkEnd w:id="21"/>
      <w:bookmarkEnd w:id="22"/>
      <w:bookmarkEnd w:id="23"/>
      <w:bookmarkEnd w:id="24"/>
      <w:bookmarkEnd w:id="25"/>
      <w:bookmarkEnd w:id="26"/>
      <w:bookmarkEnd w:id="27"/>
      <w:bookmarkEnd w:id="28"/>
      <w:bookmarkEnd w:id="29"/>
      <w:bookmarkEnd w:id="30"/>
      <w:bookmarkEnd w:id="31"/>
    </w:p>
    <w:p w14:paraId="0619F996" w14:textId="77777777" w:rsidR="00571A2B" w:rsidRPr="00DE4341" w:rsidRDefault="00571A2B" w:rsidP="00571A2B">
      <w:pPr>
        <w:jc w:val="both"/>
        <w:rPr>
          <w:b/>
          <w:bCs/>
          <w:lang w:val="id-ID"/>
        </w:rPr>
      </w:pPr>
      <w:r w:rsidRPr="00DE4341">
        <w:rPr>
          <w:b/>
          <w:iCs/>
          <w:lang w:val="id-ID"/>
        </w:rPr>
        <w:t>Maksud dan Tujuan Penyelenggaraan Ujian ( Evaluasi ).</w:t>
      </w:r>
    </w:p>
    <w:p w14:paraId="2D8894BC" w14:textId="77777777" w:rsidR="00571A2B" w:rsidRPr="00DE4341" w:rsidRDefault="00571A2B" w:rsidP="00A34FDE">
      <w:pPr>
        <w:numPr>
          <w:ilvl w:val="0"/>
          <w:numId w:val="18"/>
        </w:numPr>
        <w:jc w:val="both"/>
        <w:rPr>
          <w:b/>
          <w:lang w:val="id-ID"/>
        </w:rPr>
      </w:pPr>
      <w:r w:rsidRPr="00DE4341">
        <w:rPr>
          <w:b/>
          <w:lang w:val="id-ID"/>
        </w:rPr>
        <w:t>Maksud dan tujuan penyelenggaraan ujian:</w:t>
      </w:r>
    </w:p>
    <w:p w14:paraId="6BBEAE56" w14:textId="77777777" w:rsidR="00571A2B" w:rsidRPr="00DE4341" w:rsidRDefault="00571A2B" w:rsidP="00A34FDE">
      <w:pPr>
        <w:numPr>
          <w:ilvl w:val="0"/>
          <w:numId w:val="16"/>
        </w:numPr>
        <w:jc w:val="both"/>
        <w:rPr>
          <w:lang w:val="id-ID"/>
        </w:rPr>
      </w:pPr>
      <w:r w:rsidRPr="00DE4341">
        <w:rPr>
          <w:lang w:val="id-ID"/>
        </w:rPr>
        <w:t>Untuk menilai apakah seorang mahasiswa telah  memahami  atau  menguasai bahan yang disajikan;</w:t>
      </w:r>
    </w:p>
    <w:p w14:paraId="0D33025F" w14:textId="77777777" w:rsidR="00571A2B" w:rsidRPr="00DE4341" w:rsidRDefault="00571A2B" w:rsidP="00A34FDE">
      <w:pPr>
        <w:numPr>
          <w:ilvl w:val="0"/>
          <w:numId w:val="16"/>
        </w:numPr>
        <w:jc w:val="both"/>
        <w:rPr>
          <w:lang w:val="id-ID"/>
        </w:rPr>
      </w:pPr>
      <w:r w:rsidRPr="00DE4341">
        <w:rPr>
          <w:lang w:val="id-ID"/>
        </w:rPr>
        <w:t xml:space="preserve">Untuk </w:t>
      </w:r>
      <w:proofErr w:type="spellStart"/>
      <w:r w:rsidRPr="00DE4341">
        <w:rPr>
          <w:lang w:val="id-ID"/>
        </w:rPr>
        <w:t>mengkelompokkan</w:t>
      </w:r>
      <w:proofErr w:type="spellEnd"/>
      <w:r w:rsidRPr="00DE4341">
        <w:rPr>
          <w:lang w:val="id-ID"/>
        </w:rPr>
        <w:t xml:space="preserve"> mahasiswa berdasarkan kemampuannya ke dalam kelompok amat baik (kelompok A), kelompok baik (kelompok B), kelompok cukup (kelompok  C), kelompok kurang (kelompok D) dan kelompok jelek (kelompok E).</w:t>
      </w:r>
    </w:p>
    <w:p w14:paraId="78EEA3FD" w14:textId="77777777" w:rsidR="00571A2B" w:rsidRPr="00DE4341" w:rsidRDefault="00571A2B" w:rsidP="00A34FDE">
      <w:pPr>
        <w:numPr>
          <w:ilvl w:val="0"/>
          <w:numId w:val="16"/>
        </w:numPr>
        <w:jc w:val="both"/>
        <w:rPr>
          <w:lang w:val="id-ID"/>
        </w:rPr>
      </w:pPr>
      <w:r w:rsidRPr="00DE4341">
        <w:rPr>
          <w:lang w:val="id-ID"/>
        </w:rPr>
        <w:t>Untuk menilai apakah bahan yang disajikan telah sesuai serta cara menyajikannya telah cukup baik, sehingga para siswa dengan usaha yang wajar dapat memahami  bahan tersebut.</w:t>
      </w:r>
    </w:p>
    <w:p w14:paraId="76162AED" w14:textId="77777777" w:rsidR="00571A2B" w:rsidRPr="00DE4341" w:rsidRDefault="00571A2B" w:rsidP="00571A2B">
      <w:pPr>
        <w:pStyle w:val="BodyTextIndent"/>
        <w:spacing w:line="240" w:lineRule="auto"/>
        <w:rPr>
          <w:lang w:val="id-ID"/>
        </w:rPr>
      </w:pPr>
      <w:r w:rsidRPr="00DE4341">
        <w:rPr>
          <w:lang w:val="id-ID"/>
        </w:rPr>
        <w:t>Tujuan pertama dan kedua tersebut terutama ditujukan kepada para mahasiswa. Tujuan ketiga terutama ditujukan kepada bahan kegiatan pendidikan dan dosen.</w:t>
      </w:r>
    </w:p>
    <w:p w14:paraId="4B79B66A" w14:textId="77777777" w:rsidR="00571A2B" w:rsidRPr="00DE4341" w:rsidRDefault="00571A2B" w:rsidP="00571A2B">
      <w:pPr>
        <w:ind w:left="283" w:firstLine="437"/>
        <w:jc w:val="both"/>
        <w:rPr>
          <w:lang w:val="id-ID"/>
        </w:rPr>
      </w:pPr>
      <w:r w:rsidRPr="00DE4341">
        <w:rPr>
          <w:lang w:val="id-ID"/>
        </w:rPr>
        <w:t xml:space="preserve">Sistem ujian dan sistem penilaian harus disesuaikan dengan maksud dan tujuan </w:t>
      </w:r>
      <w:r w:rsidR="00D23657" w:rsidRPr="00DE4341">
        <w:rPr>
          <w:lang w:val="id-ID"/>
        </w:rPr>
        <w:t>t</w:t>
      </w:r>
      <w:r w:rsidRPr="00DE4341">
        <w:rPr>
          <w:lang w:val="id-ID"/>
        </w:rPr>
        <w:t>ersebut, dan penyelenggaraan ujian harus baik.</w:t>
      </w:r>
    </w:p>
    <w:p w14:paraId="1757E524" w14:textId="77777777" w:rsidR="00571A2B" w:rsidRPr="00DE4341" w:rsidRDefault="00571A2B" w:rsidP="00571A2B">
      <w:pPr>
        <w:ind w:firstLine="720"/>
        <w:jc w:val="both"/>
        <w:rPr>
          <w:lang w:val="id-ID"/>
        </w:rPr>
      </w:pPr>
    </w:p>
    <w:p w14:paraId="21FE4762" w14:textId="77777777" w:rsidR="00571A2B" w:rsidRPr="00DE4341" w:rsidRDefault="00571A2B" w:rsidP="00571A2B">
      <w:pPr>
        <w:jc w:val="both"/>
        <w:rPr>
          <w:b/>
          <w:bCs/>
          <w:iCs/>
          <w:lang w:val="id-ID"/>
        </w:rPr>
      </w:pPr>
      <w:r w:rsidRPr="00DE4341">
        <w:rPr>
          <w:b/>
          <w:bCs/>
          <w:iCs/>
          <w:lang w:val="id-ID"/>
        </w:rPr>
        <w:t>Sistem Ujian / Evaluasi</w:t>
      </w:r>
    </w:p>
    <w:p w14:paraId="33054202" w14:textId="77777777" w:rsidR="00571A2B" w:rsidRPr="00DE4341" w:rsidRDefault="00571A2B" w:rsidP="00571A2B">
      <w:pPr>
        <w:ind w:right="113" w:firstLine="720"/>
        <w:jc w:val="both"/>
        <w:rPr>
          <w:lang w:val="id-ID"/>
        </w:rPr>
      </w:pPr>
      <w:r w:rsidRPr="00DE4341">
        <w:rPr>
          <w:lang w:val="id-ID"/>
        </w:rPr>
        <w:t>Ujian dapat dilaksanakan dengan berbagai macam cara seperti ujian tertulis, ujian lesan, ujian dalam bentuk seminar, ujian dalam bentuk</w:t>
      </w:r>
      <w:r w:rsidR="00D23657" w:rsidRPr="00DE4341">
        <w:rPr>
          <w:lang w:val="id-ID"/>
        </w:rPr>
        <w:t xml:space="preserve"> penulisan karangan dan sebagai</w:t>
      </w:r>
      <w:r w:rsidRPr="00DE4341">
        <w:rPr>
          <w:lang w:val="id-ID"/>
        </w:rPr>
        <w:t xml:space="preserve">nya. Ujian dapat pula dilaksanakan dengan berbagai kombinasi  cara-cara  tersebut.  Cara ujian yang digunakan perlu disesuaikan dengan sifat kegiatan pendidikan. </w:t>
      </w:r>
    </w:p>
    <w:p w14:paraId="6BC22489" w14:textId="77777777" w:rsidR="00571A2B" w:rsidRPr="00DE4341" w:rsidRDefault="00571A2B" w:rsidP="00571A2B">
      <w:pPr>
        <w:ind w:right="113" w:firstLine="720"/>
        <w:jc w:val="both"/>
        <w:rPr>
          <w:lang w:val="id-ID"/>
        </w:rPr>
      </w:pPr>
      <w:r w:rsidRPr="00DE4341">
        <w:rPr>
          <w:lang w:val="id-ID"/>
        </w:rPr>
        <w:t xml:space="preserve">Agar maksud dan tujuan diselenggarakannya ujian dapat tercapai, maka perlu diadakan beberapa kali ujian, yaitu satu kali ujian akhir semester dan sekurang-kurangnya satu kali ujian sisipan. Data nilai dapat diperoleh berdasarkan atas nilai ujian sisipan, ujian akhir semester,  dan  nilai  kegiatan  rangkaian,  seperti  penulisan  karangan, pekerjaan rumah, partisipasi dalam kelas, </w:t>
      </w:r>
      <w:proofErr w:type="spellStart"/>
      <w:r w:rsidRPr="00DE4341">
        <w:rPr>
          <w:lang w:val="id-ID"/>
        </w:rPr>
        <w:t>praktek</w:t>
      </w:r>
      <w:proofErr w:type="spellEnd"/>
      <w:r w:rsidRPr="00DE4341">
        <w:rPr>
          <w:lang w:val="id-ID"/>
        </w:rPr>
        <w:t xml:space="preserve"> dan sebagainya.</w:t>
      </w:r>
    </w:p>
    <w:p w14:paraId="1200857F" w14:textId="77777777" w:rsidR="00571A2B" w:rsidRPr="00DE4341" w:rsidRDefault="00571A2B" w:rsidP="00571A2B">
      <w:pPr>
        <w:ind w:right="113"/>
        <w:jc w:val="both"/>
        <w:rPr>
          <w:lang w:val="id-ID"/>
        </w:rPr>
      </w:pPr>
      <w:r w:rsidRPr="00DE4341">
        <w:rPr>
          <w:lang w:val="id-ID"/>
        </w:rPr>
        <w:tab/>
        <w:t>Nilai akhir yang diberikan kepada mahasiswa ditentukan berdasarkan data nilai tersebut, yang berarti bahwa nilai akhir itu merupakan kesimpulan nilai-nilai yang dicapai oleh mahasiswa dalam ujian akhir dan kegiatan rangkaian. Dalam menentukan nilai akhir, bobot nilai-nilai yang merupakan komponennya perlu ditentukan lebih dahulu dan diberitahukan kepada mahasiswa. Misalnya:  nilai  ujian  akhir 50%;  ujian  sisipan  25%; nilai penulisan karangan 15%; dan nilai pekerjaan rumah 10%.</w:t>
      </w:r>
    </w:p>
    <w:p w14:paraId="390E1801" w14:textId="77777777" w:rsidR="00571A2B" w:rsidRPr="00DE4341" w:rsidRDefault="00571A2B" w:rsidP="00571A2B">
      <w:pPr>
        <w:ind w:right="113"/>
        <w:jc w:val="both"/>
        <w:rPr>
          <w:lang w:val="id-ID"/>
        </w:rPr>
      </w:pPr>
      <w:r w:rsidRPr="00DE4341">
        <w:rPr>
          <w:lang w:val="id-ID"/>
        </w:rPr>
        <w:tab/>
        <w:t>Dengan adanya data nilai yang terdiri atas berbagai jenis nilai tersebut, evaluasi hasil studi mahasiswa dalam suatu kegiatan pendidikan dapat dilaksanakan lebih tepat. Sedang adanya beberapa ujian dan penilaian merupakan dorongan bagi para</w:t>
      </w:r>
      <w:bookmarkStart w:id="32" w:name="_Toc235927257"/>
      <w:bookmarkStart w:id="33" w:name="_Toc235927337"/>
      <w:bookmarkStart w:id="34" w:name="_Toc235927365"/>
      <w:bookmarkStart w:id="35" w:name="_Toc242582269"/>
      <w:bookmarkStart w:id="36" w:name="_Toc242582443"/>
      <w:r w:rsidRPr="00DE4341">
        <w:rPr>
          <w:lang w:val="id-ID"/>
        </w:rPr>
        <w:t xml:space="preserve"> mahasiswa untuk </w:t>
      </w:r>
      <w:proofErr w:type="spellStart"/>
      <w:r w:rsidRPr="00DE4341">
        <w:rPr>
          <w:lang w:val="id-ID"/>
        </w:rPr>
        <w:t>rajian</w:t>
      </w:r>
      <w:proofErr w:type="spellEnd"/>
      <w:r w:rsidRPr="00DE4341">
        <w:rPr>
          <w:lang w:val="id-ID"/>
        </w:rPr>
        <w:t xml:space="preserve"> belajar.</w:t>
      </w:r>
    </w:p>
    <w:p w14:paraId="6CBBA10C" w14:textId="77777777" w:rsidR="00571A2B" w:rsidRPr="00DE4341" w:rsidRDefault="00571A2B" w:rsidP="00571A2B">
      <w:pPr>
        <w:ind w:right="113"/>
        <w:jc w:val="both"/>
        <w:rPr>
          <w:lang w:val="id-ID"/>
        </w:rPr>
      </w:pPr>
    </w:p>
    <w:p w14:paraId="751E3C85" w14:textId="77777777" w:rsidR="00571A2B" w:rsidRPr="00DE4341" w:rsidRDefault="00571A2B" w:rsidP="00571A2B">
      <w:pPr>
        <w:ind w:right="113"/>
        <w:jc w:val="both"/>
        <w:rPr>
          <w:lang w:val="id-ID"/>
        </w:rPr>
      </w:pPr>
    </w:p>
    <w:p w14:paraId="2404C190" w14:textId="77777777" w:rsidR="00571A2B" w:rsidRPr="00DE4341" w:rsidRDefault="00571A2B" w:rsidP="00571A2B">
      <w:pPr>
        <w:pStyle w:val="Heading2"/>
        <w:rPr>
          <w:lang w:val="id-ID"/>
        </w:rPr>
      </w:pPr>
      <w:bookmarkStart w:id="37" w:name="_Toc242583006"/>
      <w:bookmarkStart w:id="38" w:name="_Toc242583275"/>
      <w:bookmarkStart w:id="39" w:name="_Toc242583364"/>
      <w:bookmarkStart w:id="40" w:name="_Toc242583914"/>
      <w:r w:rsidRPr="00DE4341">
        <w:rPr>
          <w:lang w:val="id-ID"/>
        </w:rPr>
        <w:br w:type="page"/>
      </w:r>
      <w:bookmarkStart w:id="41" w:name="_Toc301655805"/>
      <w:r w:rsidRPr="00DE4341">
        <w:rPr>
          <w:lang w:val="id-ID"/>
        </w:rPr>
        <w:lastRenderedPageBreak/>
        <w:t>Evaluasi Mahasiswa</w:t>
      </w:r>
      <w:bookmarkEnd w:id="32"/>
      <w:bookmarkEnd w:id="33"/>
      <w:bookmarkEnd w:id="34"/>
      <w:bookmarkEnd w:id="35"/>
      <w:bookmarkEnd w:id="36"/>
      <w:bookmarkEnd w:id="37"/>
      <w:bookmarkEnd w:id="38"/>
      <w:bookmarkEnd w:id="39"/>
      <w:bookmarkEnd w:id="40"/>
      <w:bookmarkEnd w:id="41"/>
    </w:p>
    <w:p w14:paraId="658285E8" w14:textId="77777777" w:rsidR="00571A2B" w:rsidRPr="00DE4341" w:rsidRDefault="00571A2B" w:rsidP="00571A2B">
      <w:pPr>
        <w:ind w:right="113"/>
        <w:jc w:val="both"/>
        <w:rPr>
          <w:b/>
          <w:bCs/>
          <w:iCs/>
          <w:lang w:val="id-ID"/>
        </w:rPr>
      </w:pPr>
      <w:r w:rsidRPr="00DE4341">
        <w:rPr>
          <w:b/>
          <w:bCs/>
          <w:iCs/>
          <w:lang w:val="id-ID"/>
        </w:rPr>
        <w:t>Sistem Penilaian</w:t>
      </w:r>
    </w:p>
    <w:p w14:paraId="5B57F1E4" w14:textId="77777777" w:rsidR="00571A2B" w:rsidRPr="00DE4341" w:rsidRDefault="00571A2B" w:rsidP="00571A2B">
      <w:pPr>
        <w:ind w:right="113"/>
        <w:jc w:val="both"/>
        <w:rPr>
          <w:lang w:val="id-ID"/>
        </w:rPr>
      </w:pPr>
      <w:r w:rsidRPr="00DE4341">
        <w:rPr>
          <w:lang w:val="id-ID"/>
        </w:rPr>
        <w:tab/>
        <w:t>Sistem penilaian yang sesuai dengan maksud dan tujuan yang telah disebutkan di atas adalah sistem penilaian relatif, yaitu sistem yang digunakan untuk menilai kemampuan mahasiswa secara relatif terhadap kemampuan mahasiswa yang lain dalam kelasnya. Ini berarti bahwa prestasi seluruh mahasiswa dalam satu kelas dipakai sebagai dasar penilaian. Dalam hal ini digunakan anggapan bahwa dalam suatu kelompok mahasiswa, dalam jumlah yang cukup besar, pasti terdapat mahasiswa yang kemampuannya amat baik, baik, cukup, kurang atau jelek. Kepada kelompok mahasiswa yang berkemampuan baik diberi nilai A, para mahasiswa yang termasuk dalam kelompok baik diberi nilai B, yang berkemampuan cukup diberi nilai C nilai D diberikan kepada kelompok mahasiswa yang berkemampuan kurang, sedang kelompok mahasiswa berkemampuan jelek diberi nilai E.</w:t>
      </w:r>
    </w:p>
    <w:p w14:paraId="57E7A526" w14:textId="77777777" w:rsidR="00571A2B" w:rsidRPr="00DE4341" w:rsidRDefault="00571A2B" w:rsidP="00571A2B">
      <w:pPr>
        <w:ind w:right="113"/>
        <w:jc w:val="both"/>
        <w:rPr>
          <w:lang w:val="id-ID"/>
        </w:rPr>
      </w:pPr>
      <w:r w:rsidRPr="00DE4341">
        <w:rPr>
          <w:lang w:val="id-ID"/>
        </w:rPr>
        <w:t>Dengan demikian nilai-nilai huruf A, B, C, D dan E mempunyai arti sebagai berikut:</w:t>
      </w:r>
    </w:p>
    <w:p w14:paraId="6CB77D2A" w14:textId="77777777" w:rsidR="00571A2B" w:rsidRPr="00DE4341" w:rsidRDefault="00321FA0" w:rsidP="00321FA0">
      <w:pPr>
        <w:ind w:left="1440" w:right="113"/>
        <w:jc w:val="both"/>
        <w:rPr>
          <w:lang w:val="id-ID"/>
        </w:rPr>
      </w:pPr>
      <w:r w:rsidRPr="00DE4341">
        <w:rPr>
          <w:lang w:val="id-ID"/>
        </w:rPr>
        <w:t xml:space="preserve">A = </w:t>
      </w:r>
      <w:r w:rsidR="00571A2B" w:rsidRPr="00DE4341">
        <w:rPr>
          <w:lang w:val="id-ID"/>
        </w:rPr>
        <w:t>Amat baik</w:t>
      </w:r>
      <w:r w:rsidR="00571A2B" w:rsidRPr="00DE4341">
        <w:rPr>
          <w:lang w:val="id-ID"/>
        </w:rPr>
        <w:tab/>
      </w:r>
      <w:r w:rsidR="00571A2B" w:rsidRPr="00DE4341">
        <w:rPr>
          <w:lang w:val="id-ID"/>
        </w:rPr>
        <w:tab/>
        <w:t>D</w:t>
      </w:r>
      <w:r w:rsidRPr="00DE4341">
        <w:rPr>
          <w:lang w:val="id-ID"/>
        </w:rPr>
        <w:t xml:space="preserve"> </w:t>
      </w:r>
      <w:r w:rsidR="00571A2B" w:rsidRPr="00DE4341">
        <w:rPr>
          <w:lang w:val="id-ID"/>
        </w:rPr>
        <w:t>=</w:t>
      </w:r>
      <w:r w:rsidRPr="00DE4341">
        <w:rPr>
          <w:lang w:val="id-ID"/>
        </w:rPr>
        <w:t xml:space="preserve"> </w:t>
      </w:r>
      <w:r w:rsidR="00571A2B" w:rsidRPr="00DE4341">
        <w:rPr>
          <w:lang w:val="id-ID"/>
        </w:rPr>
        <w:t>kurang</w:t>
      </w:r>
    </w:p>
    <w:p w14:paraId="5649B6B5" w14:textId="77777777" w:rsidR="00571A2B" w:rsidRPr="00DE4341" w:rsidRDefault="00571A2B" w:rsidP="00321FA0">
      <w:pPr>
        <w:ind w:left="1440" w:right="113"/>
        <w:jc w:val="both"/>
        <w:rPr>
          <w:lang w:val="id-ID"/>
        </w:rPr>
      </w:pPr>
      <w:r w:rsidRPr="00DE4341">
        <w:rPr>
          <w:lang w:val="id-ID"/>
        </w:rPr>
        <w:t>B</w:t>
      </w:r>
      <w:r w:rsidR="00321FA0" w:rsidRPr="00DE4341">
        <w:rPr>
          <w:lang w:val="id-ID"/>
        </w:rPr>
        <w:t xml:space="preserve"> </w:t>
      </w:r>
      <w:r w:rsidRPr="00DE4341">
        <w:rPr>
          <w:lang w:val="id-ID"/>
        </w:rPr>
        <w:t>=</w:t>
      </w:r>
      <w:r w:rsidR="00321FA0" w:rsidRPr="00DE4341">
        <w:rPr>
          <w:lang w:val="id-ID"/>
        </w:rPr>
        <w:t xml:space="preserve"> baik</w:t>
      </w:r>
      <w:r w:rsidR="00321FA0" w:rsidRPr="00DE4341">
        <w:rPr>
          <w:lang w:val="id-ID"/>
        </w:rPr>
        <w:tab/>
      </w:r>
      <w:r w:rsidR="00321FA0" w:rsidRPr="00DE4341">
        <w:rPr>
          <w:lang w:val="id-ID"/>
        </w:rPr>
        <w:tab/>
      </w:r>
      <w:r w:rsidRPr="00DE4341">
        <w:rPr>
          <w:lang w:val="id-ID"/>
        </w:rPr>
        <w:t>E</w:t>
      </w:r>
      <w:r w:rsidR="00321FA0" w:rsidRPr="00DE4341">
        <w:rPr>
          <w:lang w:val="id-ID"/>
        </w:rPr>
        <w:t xml:space="preserve"> </w:t>
      </w:r>
      <w:r w:rsidRPr="00DE4341">
        <w:rPr>
          <w:lang w:val="id-ID"/>
        </w:rPr>
        <w:t>=</w:t>
      </w:r>
      <w:r w:rsidR="00321FA0" w:rsidRPr="00DE4341">
        <w:rPr>
          <w:lang w:val="id-ID"/>
        </w:rPr>
        <w:t xml:space="preserve"> </w:t>
      </w:r>
      <w:r w:rsidRPr="00DE4341">
        <w:rPr>
          <w:lang w:val="id-ID"/>
        </w:rPr>
        <w:t>jelek</w:t>
      </w:r>
    </w:p>
    <w:p w14:paraId="64F320BB" w14:textId="77777777" w:rsidR="00571A2B" w:rsidRPr="00DE4341" w:rsidRDefault="00571A2B" w:rsidP="00321FA0">
      <w:pPr>
        <w:ind w:left="1440" w:right="113"/>
        <w:jc w:val="both"/>
        <w:rPr>
          <w:lang w:val="id-ID"/>
        </w:rPr>
      </w:pPr>
      <w:r w:rsidRPr="00DE4341">
        <w:rPr>
          <w:lang w:val="id-ID"/>
        </w:rPr>
        <w:t>C</w:t>
      </w:r>
      <w:r w:rsidR="00321FA0" w:rsidRPr="00DE4341">
        <w:rPr>
          <w:lang w:val="id-ID"/>
        </w:rPr>
        <w:t xml:space="preserve"> </w:t>
      </w:r>
      <w:r w:rsidRPr="00DE4341">
        <w:rPr>
          <w:lang w:val="id-ID"/>
        </w:rPr>
        <w:t>=</w:t>
      </w:r>
      <w:r w:rsidR="00321FA0" w:rsidRPr="00DE4341">
        <w:rPr>
          <w:lang w:val="id-ID"/>
        </w:rPr>
        <w:t xml:space="preserve"> </w:t>
      </w:r>
      <w:r w:rsidRPr="00DE4341">
        <w:rPr>
          <w:lang w:val="id-ID"/>
        </w:rPr>
        <w:t>cukup</w:t>
      </w:r>
    </w:p>
    <w:p w14:paraId="5E3BA41C" w14:textId="77777777" w:rsidR="00571A2B" w:rsidRPr="00DE4341" w:rsidRDefault="00571A2B" w:rsidP="00571A2B">
      <w:pPr>
        <w:ind w:right="113"/>
        <w:jc w:val="both"/>
        <w:rPr>
          <w:lang w:val="id-ID"/>
        </w:rPr>
      </w:pPr>
    </w:p>
    <w:p w14:paraId="3113C1E1" w14:textId="77777777" w:rsidR="00571A2B" w:rsidRPr="00DE4341" w:rsidRDefault="00571A2B" w:rsidP="00571A2B">
      <w:pPr>
        <w:ind w:right="113"/>
        <w:jc w:val="both"/>
        <w:rPr>
          <w:lang w:val="id-ID"/>
        </w:rPr>
      </w:pPr>
      <w:proofErr w:type="spellStart"/>
      <w:r w:rsidRPr="00DE4341">
        <w:rPr>
          <w:lang w:val="id-ID"/>
        </w:rPr>
        <w:t>Disamping</w:t>
      </w:r>
      <w:proofErr w:type="spellEnd"/>
      <w:r w:rsidRPr="00DE4341">
        <w:rPr>
          <w:lang w:val="id-ID"/>
        </w:rPr>
        <w:t xml:space="preserve"> itu digunakan pula huruf K dan T yang berarti</w:t>
      </w:r>
    </w:p>
    <w:p w14:paraId="5E01AA4E" w14:textId="77777777" w:rsidR="00571A2B" w:rsidRPr="00DE4341" w:rsidRDefault="00571A2B" w:rsidP="00571A2B">
      <w:pPr>
        <w:tabs>
          <w:tab w:val="left" w:pos="360"/>
          <w:tab w:val="left" w:pos="720"/>
        </w:tabs>
        <w:ind w:left="720" w:right="113" w:hanging="720"/>
        <w:jc w:val="both"/>
        <w:rPr>
          <w:lang w:val="id-ID"/>
        </w:rPr>
      </w:pPr>
      <w:r w:rsidRPr="00DE4341">
        <w:rPr>
          <w:lang w:val="id-ID"/>
        </w:rPr>
        <w:t xml:space="preserve">K </w:t>
      </w:r>
      <w:r w:rsidRPr="00DE4341">
        <w:rPr>
          <w:lang w:val="id-ID"/>
        </w:rPr>
        <w:tab/>
        <w:t>=</w:t>
      </w:r>
      <w:r w:rsidRPr="00DE4341">
        <w:rPr>
          <w:lang w:val="id-ID"/>
        </w:rPr>
        <w:tab/>
        <w:t>kosong (tidak ada nilai), data nilai kurang lengkap atau tidak ada karena mahasiswa mengundurkan diri dari kegiatan pendidikan secara sah. Apabila mahasiswa mengundurkan diri secara tidak sah diberi nilai E.</w:t>
      </w:r>
    </w:p>
    <w:p w14:paraId="00EF5CD0" w14:textId="77777777" w:rsidR="00571A2B" w:rsidRPr="00DE4341" w:rsidRDefault="00571A2B" w:rsidP="00571A2B">
      <w:pPr>
        <w:tabs>
          <w:tab w:val="left" w:pos="360"/>
          <w:tab w:val="left" w:pos="720"/>
        </w:tabs>
        <w:ind w:left="720" w:right="113" w:hanging="720"/>
        <w:jc w:val="both"/>
        <w:rPr>
          <w:lang w:val="id-ID"/>
        </w:rPr>
      </w:pPr>
      <w:r w:rsidRPr="00DE4341">
        <w:rPr>
          <w:lang w:val="id-ID"/>
        </w:rPr>
        <w:t xml:space="preserve">T  </w:t>
      </w:r>
      <w:r w:rsidRPr="00DE4341">
        <w:rPr>
          <w:lang w:val="id-ID"/>
        </w:rPr>
        <w:tab/>
        <w:t xml:space="preserve">= </w:t>
      </w:r>
      <w:r w:rsidRPr="00DE4341">
        <w:rPr>
          <w:lang w:val="id-ID"/>
        </w:rPr>
        <w:tab/>
        <w:t>tidak lengkap, data nilai kurang lengkap karena belum semua tugas diselesaikan pada waktunya atas ijin dosen yang bersangkutan. Tugas tersebut harus diselesaikan selambat-lambatnya dalam waktu satu bulan, dan apabila tidak dipenuhi nilai T diubah menjadi E.</w:t>
      </w:r>
    </w:p>
    <w:p w14:paraId="79C84F4E" w14:textId="77777777" w:rsidR="00571A2B" w:rsidRPr="00DE4341" w:rsidRDefault="00571A2B" w:rsidP="00571A2B">
      <w:pPr>
        <w:ind w:right="113"/>
        <w:jc w:val="both"/>
        <w:rPr>
          <w:lang w:val="id-ID"/>
        </w:rPr>
      </w:pPr>
    </w:p>
    <w:p w14:paraId="149768F0" w14:textId="77777777" w:rsidR="00571A2B" w:rsidRPr="00DE4341" w:rsidRDefault="00571A2B" w:rsidP="00571A2B">
      <w:pPr>
        <w:ind w:right="113"/>
        <w:jc w:val="both"/>
        <w:rPr>
          <w:lang w:val="id-ID"/>
        </w:rPr>
      </w:pPr>
      <w:r w:rsidRPr="00DE4341">
        <w:rPr>
          <w:lang w:val="id-ID"/>
        </w:rPr>
        <w:tab/>
        <w:t xml:space="preserve">Setiap ujian merupakan bagian dari proses seleksi yang terus-menerus dan dimaksudkan untuk menyisihkan proporsi mahasiswa yang paling tidak berbakat sambil mencari bibit yang baik untuk dididik lebih lanjut sampai  ke  jenjang  studi  Sarjana (S1), Pasca Sarjana (S2) atau Doktor (S3). </w:t>
      </w:r>
      <w:proofErr w:type="spellStart"/>
      <w:r w:rsidRPr="00DE4341">
        <w:rPr>
          <w:lang w:val="id-ID"/>
        </w:rPr>
        <w:t>Dibawah</w:t>
      </w:r>
      <w:proofErr w:type="spellEnd"/>
      <w:r w:rsidRPr="00DE4341">
        <w:rPr>
          <w:lang w:val="id-ID"/>
        </w:rPr>
        <w:t xml:space="preserve"> ini beberapa contoh penilaian </w:t>
      </w:r>
      <w:r w:rsidR="00545E4A" w:rsidRPr="00DE4341">
        <w:rPr>
          <w:lang w:val="id-ID"/>
        </w:rPr>
        <w:t>secara relatif.</w:t>
      </w:r>
    </w:p>
    <w:p w14:paraId="0FA1791C" w14:textId="77777777" w:rsidR="00571A2B" w:rsidRPr="00DE4341" w:rsidRDefault="00571A2B" w:rsidP="00571A2B">
      <w:pPr>
        <w:ind w:right="113"/>
        <w:jc w:val="both"/>
        <w:rPr>
          <w:lang w:val="id-ID"/>
        </w:rPr>
      </w:pPr>
    </w:p>
    <w:p w14:paraId="40AFEA4F" w14:textId="77777777" w:rsidR="00571A2B" w:rsidRPr="00DE4341" w:rsidRDefault="00571A2B" w:rsidP="00571A2B">
      <w:pPr>
        <w:ind w:right="113"/>
        <w:jc w:val="both"/>
        <w:rPr>
          <w:lang w:val="id-ID"/>
        </w:rPr>
      </w:pPr>
      <w:r w:rsidRPr="00DE4341">
        <w:rPr>
          <w:bCs/>
          <w:iCs/>
          <w:lang w:val="id-ID"/>
        </w:rPr>
        <w:t>Contoh 1:</w:t>
      </w:r>
    </w:p>
    <w:p w14:paraId="37BCA8F3"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50048" behindDoc="0" locked="0" layoutInCell="1" allowOverlap="1" wp14:anchorId="75CDA7AF" wp14:editId="6DA6E73F">
                <wp:simplePos x="0" y="0"/>
                <wp:positionH relativeFrom="column">
                  <wp:posOffset>4343400</wp:posOffset>
                </wp:positionH>
                <wp:positionV relativeFrom="paragraph">
                  <wp:posOffset>7620</wp:posOffset>
                </wp:positionV>
                <wp:extent cx="114300" cy="0"/>
                <wp:effectExtent l="11430" t="5080" r="7620" b="13970"/>
                <wp:wrapNone/>
                <wp:docPr id="19"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93EBE" id="Line 76"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6pt" to="35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"/>
            </w:pict>
          </mc:Fallback>
        </mc:AlternateContent>
      </w:r>
      <w:r w:rsidR="00571A2B" w:rsidRPr="00DE4341">
        <w:rPr>
          <w:lang w:val="id-ID"/>
        </w:rPr>
        <w:tab/>
        <w:t xml:space="preserve">Dari semua nilai yang diperoleh mahasiswa dicari rata-ratanya (X) dan </w:t>
      </w:r>
      <w:proofErr w:type="spellStart"/>
      <w:r w:rsidR="00571A2B" w:rsidRPr="00DE4341">
        <w:rPr>
          <w:lang w:val="id-ID"/>
        </w:rPr>
        <w:t>penyim</w:t>
      </w:r>
      <w:proofErr w:type="spellEnd"/>
      <w:r w:rsidR="00571A2B" w:rsidRPr="00DE4341">
        <w:rPr>
          <w:lang w:val="id-ID"/>
        </w:rPr>
        <w:t>-pangan bakunya (S), kemudian diberi nilai sebagai berikut:</w:t>
      </w:r>
    </w:p>
    <w:p w14:paraId="5BAA3A5B"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51072" behindDoc="0" locked="0" layoutInCell="1" allowOverlap="1" wp14:anchorId="370253B3" wp14:editId="6F51BE96">
                <wp:simplePos x="0" y="0"/>
                <wp:positionH relativeFrom="column">
                  <wp:posOffset>1057275</wp:posOffset>
                </wp:positionH>
                <wp:positionV relativeFrom="paragraph">
                  <wp:posOffset>19685</wp:posOffset>
                </wp:positionV>
                <wp:extent cx="114300" cy="0"/>
                <wp:effectExtent l="11430" t="5715" r="7620" b="13335"/>
                <wp:wrapNone/>
                <wp:docPr id="18"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DC0F0" id="Line 7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25pt,1.55pt" to="92.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"/>
            </w:pict>
          </mc:Fallback>
        </mc:AlternateContent>
      </w:r>
      <w:r w:rsidR="00571A2B" w:rsidRPr="00DE4341">
        <w:rPr>
          <w:lang w:val="id-ID"/>
        </w:rPr>
        <w:tab/>
        <w:t>Nilai A = X + 1</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S atau lebih</w:t>
      </w:r>
    </w:p>
    <w:p w14:paraId="2C8DAB39"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53120" behindDoc="0" locked="0" layoutInCell="1" allowOverlap="1" wp14:anchorId="2E09620D" wp14:editId="39035361">
                <wp:simplePos x="0" y="0"/>
                <wp:positionH relativeFrom="column">
                  <wp:posOffset>2371725</wp:posOffset>
                </wp:positionH>
                <wp:positionV relativeFrom="paragraph">
                  <wp:posOffset>15875</wp:posOffset>
                </wp:positionV>
                <wp:extent cx="114300" cy="0"/>
                <wp:effectExtent l="11430" t="5715" r="7620" b="13335"/>
                <wp:wrapNone/>
                <wp:docPr id="17"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62939" id="Line 79"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75pt,1.25pt" to="195.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"/>
            </w:pict>
          </mc:Fallback>
        </mc:AlternateContent>
      </w:r>
      <w:r w:rsidRPr="00DE4341">
        <w:rPr>
          <w:b/>
          <w:bCs/>
          <w:i/>
          <w:iCs/>
          <w:noProof/>
          <w:lang w:val="id-ID"/>
        </w:rPr>
        <mc:AlternateContent>
          <mc:Choice Requires="wps">
            <w:drawing>
              <wp:anchor distT="0" distB="0" distL="114300" distR="114300" simplePos="0" relativeHeight="251652096" behindDoc="0" locked="0" layoutInCell="1" allowOverlap="1" wp14:anchorId="4FA29517" wp14:editId="2B3E7FEE">
                <wp:simplePos x="0" y="0"/>
                <wp:positionH relativeFrom="column">
                  <wp:posOffset>1447800</wp:posOffset>
                </wp:positionH>
                <wp:positionV relativeFrom="paragraph">
                  <wp:posOffset>15875</wp:posOffset>
                </wp:positionV>
                <wp:extent cx="114300" cy="0"/>
                <wp:effectExtent l="11430" t="5715" r="7620" b="13335"/>
                <wp:wrapNone/>
                <wp:docPr id="16"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B10B3" id="Line 7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pt,1.25pt" to="12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"/>
            </w:pict>
          </mc:Fallback>
        </mc:AlternateContent>
      </w:r>
      <w:r w:rsidR="00571A2B" w:rsidRPr="00DE4341">
        <w:rPr>
          <w:lang w:val="id-ID"/>
        </w:rPr>
        <w:tab/>
        <w:t>Nilai B = antara X + 1</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S dan X = 1</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S</w:t>
      </w:r>
    </w:p>
    <w:p w14:paraId="51EE6E57"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54144" behindDoc="0" locked="0" layoutInCell="1" allowOverlap="1" wp14:anchorId="17BE8882" wp14:editId="03879BCD">
                <wp:simplePos x="0" y="0"/>
                <wp:positionH relativeFrom="column">
                  <wp:posOffset>2333625</wp:posOffset>
                </wp:positionH>
                <wp:positionV relativeFrom="paragraph">
                  <wp:posOffset>21590</wp:posOffset>
                </wp:positionV>
                <wp:extent cx="114300" cy="0"/>
                <wp:effectExtent l="11430" t="5715" r="7620" b="13335"/>
                <wp:wrapNone/>
                <wp:docPr id="15"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2B525D" id="Line 8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75pt,1.7pt" to="192.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"/>
            </w:pict>
          </mc:Fallback>
        </mc:AlternateContent>
      </w:r>
      <w:r w:rsidRPr="00DE4341">
        <w:rPr>
          <w:b/>
          <w:bCs/>
          <w:i/>
          <w:iCs/>
          <w:noProof/>
          <w:lang w:val="id-ID"/>
        </w:rPr>
        <mc:AlternateContent>
          <mc:Choice Requires="wps">
            <w:drawing>
              <wp:anchor distT="0" distB="0" distL="114300" distR="114300" simplePos="0" relativeHeight="251655168" behindDoc="0" locked="0" layoutInCell="1" allowOverlap="1" wp14:anchorId="0470C046" wp14:editId="748CE4C4">
                <wp:simplePos x="0" y="0"/>
                <wp:positionH relativeFrom="column">
                  <wp:posOffset>1457325</wp:posOffset>
                </wp:positionH>
                <wp:positionV relativeFrom="paragraph">
                  <wp:posOffset>21590</wp:posOffset>
                </wp:positionV>
                <wp:extent cx="114300" cy="0"/>
                <wp:effectExtent l="11430" t="5715" r="7620" b="13335"/>
                <wp:wrapNone/>
                <wp:docPr id="14"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8ADFC" id="Line 8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75pt,1.7pt" to="123.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"/>
            </w:pict>
          </mc:Fallback>
        </mc:AlternateContent>
      </w:r>
      <w:r w:rsidR="00571A2B" w:rsidRPr="00DE4341">
        <w:rPr>
          <w:lang w:val="id-ID"/>
        </w:rPr>
        <w:tab/>
        <w:t xml:space="preserve">Nilai C = antara X = </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S dan X = 1</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S</w:t>
      </w:r>
    </w:p>
    <w:p w14:paraId="430BE821"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57216" behindDoc="0" locked="0" layoutInCell="1" allowOverlap="1" wp14:anchorId="5C311AE7" wp14:editId="62E1F8BE">
                <wp:simplePos x="0" y="0"/>
                <wp:positionH relativeFrom="column">
                  <wp:posOffset>2295525</wp:posOffset>
                </wp:positionH>
                <wp:positionV relativeFrom="paragraph">
                  <wp:posOffset>17780</wp:posOffset>
                </wp:positionV>
                <wp:extent cx="114300" cy="0"/>
                <wp:effectExtent l="11430" t="5715" r="7620" b="13335"/>
                <wp:wrapNone/>
                <wp:docPr id="13"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48088" id="Line 8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75pt,1.4pt" to="189.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"/>
            </w:pict>
          </mc:Fallback>
        </mc:AlternateContent>
      </w:r>
      <w:r w:rsidRPr="00DE4341">
        <w:rPr>
          <w:b/>
          <w:bCs/>
          <w:i/>
          <w:iCs/>
          <w:noProof/>
          <w:lang w:val="id-ID"/>
        </w:rPr>
        <mc:AlternateContent>
          <mc:Choice Requires="wps">
            <w:drawing>
              <wp:anchor distT="0" distB="0" distL="114300" distR="114300" simplePos="0" relativeHeight="251656192" behindDoc="0" locked="0" layoutInCell="1" allowOverlap="1" wp14:anchorId="12106F49" wp14:editId="1B8A0A54">
                <wp:simplePos x="0" y="0"/>
                <wp:positionH relativeFrom="column">
                  <wp:posOffset>1466850</wp:posOffset>
                </wp:positionH>
                <wp:positionV relativeFrom="paragraph">
                  <wp:posOffset>17780</wp:posOffset>
                </wp:positionV>
                <wp:extent cx="114300" cy="0"/>
                <wp:effectExtent l="11430" t="5715" r="7620" b="13335"/>
                <wp:wrapNone/>
                <wp:docPr id="12"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92F21" id="Line 8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pt,1.4pt" to="12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"/>
            </w:pict>
          </mc:Fallback>
        </mc:AlternateContent>
      </w:r>
      <w:r w:rsidR="00571A2B" w:rsidRPr="00DE4341">
        <w:rPr>
          <w:lang w:val="id-ID"/>
        </w:rPr>
        <w:tab/>
        <w:t xml:space="preserve">Nilai D = antara X - </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S dan X - 1</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S</w:t>
      </w:r>
    </w:p>
    <w:p w14:paraId="3AD522BD"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58240" behindDoc="0" locked="0" layoutInCell="1" allowOverlap="1" wp14:anchorId="19BB04F2" wp14:editId="36B975E1">
                <wp:simplePos x="0" y="0"/>
                <wp:positionH relativeFrom="column">
                  <wp:posOffset>1781175</wp:posOffset>
                </wp:positionH>
                <wp:positionV relativeFrom="paragraph">
                  <wp:posOffset>13970</wp:posOffset>
                </wp:positionV>
                <wp:extent cx="114300" cy="0"/>
                <wp:effectExtent l="11430" t="5715" r="7620" b="13335"/>
                <wp:wrapNone/>
                <wp:docPr id="11"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A88DA" id="Line 8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25pt,1.1pt" to="149.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"/>
            </w:pict>
          </mc:Fallback>
        </mc:AlternateContent>
      </w:r>
      <w:r w:rsidR="00571A2B" w:rsidRPr="00DE4341">
        <w:rPr>
          <w:lang w:val="id-ID"/>
        </w:rPr>
        <w:tab/>
        <w:t>Nilai E = kurang dari X - 1</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S</w:t>
      </w:r>
    </w:p>
    <w:p w14:paraId="1DA283F4" w14:textId="77777777" w:rsidR="00571A2B" w:rsidRPr="00DE4341" w:rsidRDefault="00571A2B" w:rsidP="00571A2B">
      <w:pPr>
        <w:ind w:right="113"/>
        <w:jc w:val="both"/>
        <w:rPr>
          <w:bCs/>
          <w:iCs/>
          <w:lang w:val="id-ID"/>
        </w:rPr>
      </w:pPr>
    </w:p>
    <w:p w14:paraId="7EACF291" w14:textId="77777777" w:rsidR="00571A2B" w:rsidRPr="00DE4341" w:rsidRDefault="00545E4A" w:rsidP="00571A2B">
      <w:pPr>
        <w:ind w:right="113"/>
        <w:jc w:val="both"/>
        <w:rPr>
          <w:lang w:val="id-ID"/>
        </w:rPr>
      </w:pPr>
      <w:r w:rsidRPr="00DE4341">
        <w:rPr>
          <w:bCs/>
          <w:iCs/>
          <w:lang w:val="id-ID"/>
        </w:rPr>
        <w:br w:type="page"/>
      </w:r>
      <w:r w:rsidR="00571A2B" w:rsidRPr="00DE4341">
        <w:rPr>
          <w:bCs/>
          <w:iCs/>
          <w:lang w:val="id-ID"/>
        </w:rPr>
        <w:lastRenderedPageBreak/>
        <w:t>Contoh 2</w:t>
      </w:r>
      <w:r w:rsidR="00571A2B" w:rsidRPr="00DE4341">
        <w:rPr>
          <w:lang w:val="id-ID"/>
        </w:rPr>
        <w:t xml:space="preserve">: </w:t>
      </w:r>
    </w:p>
    <w:p w14:paraId="4BE29717"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59264" behindDoc="0" locked="0" layoutInCell="1" allowOverlap="1" wp14:anchorId="03EC1AE6" wp14:editId="13D09B16">
                <wp:simplePos x="0" y="0"/>
                <wp:positionH relativeFrom="column">
                  <wp:posOffset>3438525</wp:posOffset>
                </wp:positionH>
                <wp:positionV relativeFrom="paragraph">
                  <wp:posOffset>184785</wp:posOffset>
                </wp:positionV>
                <wp:extent cx="114300" cy="0"/>
                <wp:effectExtent l="11430" t="7620" r="7620" b="11430"/>
                <wp:wrapNone/>
                <wp:docPr id="10"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6E41C" id="Line 8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75pt,14.55pt" to="279.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"/>
            </w:pict>
          </mc:Fallback>
        </mc:AlternateContent>
      </w:r>
      <w:r w:rsidRPr="00DE4341">
        <w:rPr>
          <w:b/>
          <w:bCs/>
          <w:i/>
          <w:iCs/>
          <w:noProof/>
          <w:lang w:val="id-ID"/>
        </w:rPr>
        <mc:AlternateContent>
          <mc:Choice Requires="wps">
            <w:drawing>
              <wp:anchor distT="0" distB="0" distL="114300" distR="114300" simplePos="0" relativeHeight="251660288" behindDoc="0" locked="0" layoutInCell="1" allowOverlap="1" wp14:anchorId="44DA50F1" wp14:editId="065FFF00">
                <wp:simplePos x="0" y="0"/>
                <wp:positionH relativeFrom="column">
                  <wp:posOffset>5324475</wp:posOffset>
                </wp:positionH>
                <wp:positionV relativeFrom="paragraph">
                  <wp:posOffset>3810</wp:posOffset>
                </wp:positionV>
                <wp:extent cx="114300" cy="0"/>
                <wp:effectExtent l="11430" t="7620" r="7620" b="11430"/>
                <wp:wrapNone/>
                <wp:docPr id="9"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6B2A4" id="Line 8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9.25pt,.3pt" to="428.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"/>
            </w:pict>
          </mc:Fallback>
        </mc:AlternateContent>
      </w:r>
      <w:r w:rsidR="00571A2B" w:rsidRPr="00DE4341">
        <w:rPr>
          <w:lang w:val="id-ID"/>
        </w:rPr>
        <w:t>Dari semua nilai yang diperoleh oleh para mahasiswa dicari nilai rata-rata kelas satu X. Selisih nilai tertinggi yang diperoleh mahasiswa dengan X dibagi tiga. Hasil pembagian itu misalnya x’</w:t>
      </w:r>
    </w:p>
    <w:p w14:paraId="4ECB3548"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61312" behindDoc="0" locked="0" layoutInCell="1" allowOverlap="1" wp14:anchorId="2BC6677C" wp14:editId="757CDAA2">
                <wp:simplePos x="0" y="0"/>
                <wp:positionH relativeFrom="column">
                  <wp:posOffset>1952625</wp:posOffset>
                </wp:positionH>
                <wp:positionV relativeFrom="paragraph">
                  <wp:posOffset>13970</wp:posOffset>
                </wp:positionV>
                <wp:extent cx="114300" cy="0"/>
                <wp:effectExtent l="11430" t="10160" r="7620" b="8890"/>
                <wp:wrapNone/>
                <wp:docPr id="8"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A252F" id="Line 8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1.1pt" to="162.7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"/>
            </w:pict>
          </mc:Fallback>
        </mc:AlternateContent>
      </w:r>
      <w:r w:rsidR="00571A2B" w:rsidRPr="00DE4341">
        <w:rPr>
          <w:lang w:val="id-ID"/>
        </w:rPr>
        <w:tab/>
        <w:t>Batas terendah nilai A = X + 2 x”</w:t>
      </w:r>
    </w:p>
    <w:p w14:paraId="64C7E285" w14:textId="77777777" w:rsidR="00571A2B" w:rsidRPr="00DE4341" w:rsidRDefault="007D153D" w:rsidP="00571A2B">
      <w:pPr>
        <w:pStyle w:val="Header"/>
        <w:tabs>
          <w:tab w:val="clear" w:pos="4320"/>
          <w:tab w:val="clear" w:pos="8640"/>
        </w:tabs>
        <w:ind w:right="113" w:firstLine="720"/>
        <w:jc w:val="both"/>
        <w:rPr>
          <w:lang w:val="id-ID"/>
        </w:rPr>
      </w:pPr>
      <w:r w:rsidRPr="00DE4341">
        <w:rPr>
          <w:b/>
          <w:bCs/>
          <w:i/>
          <w:iCs/>
          <w:noProof/>
          <w:lang w:val="id-ID"/>
        </w:rPr>
        <mc:AlternateContent>
          <mc:Choice Requires="wps">
            <w:drawing>
              <wp:anchor distT="0" distB="0" distL="114300" distR="114300" simplePos="0" relativeHeight="251662336" behindDoc="0" locked="0" layoutInCell="1" allowOverlap="1" wp14:anchorId="51DC69D8" wp14:editId="0FD55A04">
                <wp:simplePos x="0" y="0"/>
                <wp:positionH relativeFrom="column">
                  <wp:posOffset>1943100</wp:posOffset>
                </wp:positionH>
                <wp:positionV relativeFrom="paragraph">
                  <wp:posOffset>19685</wp:posOffset>
                </wp:positionV>
                <wp:extent cx="114300" cy="0"/>
                <wp:effectExtent l="11430" t="10160" r="7620" b="8890"/>
                <wp:wrapNone/>
                <wp:docPr id="7"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2077E" id="Line 8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55pt" to="16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"/>
            </w:pict>
          </mc:Fallback>
        </mc:AlternateContent>
      </w:r>
      <w:r w:rsidR="00571A2B" w:rsidRPr="00DE4341">
        <w:rPr>
          <w:lang w:val="id-ID"/>
        </w:rPr>
        <w:t>Batas terendah nilai B = X + x”</w:t>
      </w:r>
    </w:p>
    <w:p w14:paraId="634A0093"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63360" behindDoc="0" locked="0" layoutInCell="1" allowOverlap="1" wp14:anchorId="06EAF711" wp14:editId="7F14EFB5">
                <wp:simplePos x="0" y="0"/>
                <wp:positionH relativeFrom="column">
                  <wp:posOffset>1952625</wp:posOffset>
                </wp:positionH>
                <wp:positionV relativeFrom="paragraph">
                  <wp:posOffset>25400</wp:posOffset>
                </wp:positionV>
                <wp:extent cx="114300" cy="0"/>
                <wp:effectExtent l="11430" t="10160" r="7620" b="8890"/>
                <wp:wrapNone/>
                <wp:docPr id="6"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61384" id="Line 8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2pt" to="162.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"/>
            </w:pict>
          </mc:Fallback>
        </mc:AlternateContent>
      </w:r>
      <w:r w:rsidR="00571A2B" w:rsidRPr="00DE4341">
        <w:rPr>
          <w:lang w:val="id-ID"/>
        </w:rPr>
        <w:tab/>
        <w:t xml:space="preserve">Batas terendah nilai C = X - </w:t>
      </w:r>
      <w:r w:rsidR="00571A2B" w:rsidRPr="00DE4341">
        <w:rPr>
          <w:vertAlign w:val="superscript"/>
          <w:lang w:val="id-ID"/>
        </w:rPr>
        <w:t>1</w:t>
      </w:r>
      <w:r w:rsidR="00571A2B" w:rsidRPr="00DE4341">
        <w:rPr>
          <w:lang w:val="id-ID"/>
        </w:rPr>
        <w:t>/</w:t>
      </w:r>
      <w:r w:rsidR="00571A2B" w:rsidRPr="00DE4341">
        <w:rPr>
          <w:vertAlign w:val="subscript"/>
          <w:lang w:val="id-ID"/>
        </w:rPr>
        <w:t>2</w:t>
      </w:r>
      <w:r w:rsidR="00571A2B" w:rsidRPr="00DE4341">
        <w:rPr>
          <w:lang w:val="id-ID"/>
        </w:rPr>
        <w:t xml:space="preserve"> x’</w:t>
      </w:r>
      <w:r w:rsidR="00571A2B" w:rsidRPr="00DE4341">
        <w:rPr>
          <w:vertAlign w:val="subscript"/>
          <w:lang w:val="id-ID"/>
        </w:rPr>
        <w:t xml:space="preserve"> </w:t>
      </w:r>
    </w:p>
    <w:p w14:paraId="2904F5B3"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64384" behindDoc="0" locked="0" layoutInCell="1" allowOverlap="1" wp14:anchorId="613CFD38" wp14:editId="7BCB40F4">
                <wp:simplePos x="0" y="0"/>
                <wp:positionH relativeFrom="column">
                  <wp:posOffset>1952625</wp:posOffset>
                </wp:positionH>
                <wp:positionV relativeFrom="paragraph">
                  <wp:posOffset>21590</wp:posOffset>
                </wp:positionV>
                <wp:extent cx="114300" cy="0"/>
                <wp:effectExtent l="11430" t="10160" r="7620" b="8890"/>
                <wp:wrapNone/>
                <wp:docPr id="5"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EC469" id="Line 9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1.7pt" to="162.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"/>
            </w:pict>
          </mc:Fallback>
        </mc:AlternateContent>
      </w:r>
      <w:r w:rsidR="00571A2B" w:rsidRPr="00DE4341">
        <w:rPr>
          <w:lang w:val="id-ID"/>
        </w:rPr>
        <w:tab/>
        <w:t>Batas terendah nilai D = X – 2 x’</w:t>
      </w:r>
    </w:p>
    <w:p w14:paraId="3E5295E4" w14:textId="77777777" w:rsidR="00571A2B" w:rsidRPr="00DE4341" w:rsidRDefault="007D153D" w:rsidP="00571A2B">
      <w:pPr>
        <w:ind w:right="113"/>
        <w:jc w:val="both"/>
        <w:rPr>
          <w:lang w:val="id-ID"/>
        </w:rPr>
      </w:pPr>
      <w:r w:rsidRPr="00DE4341">
        <w:rPr>
          <w:b/>
          <w:bCs/>
          <w:i/>
          <w:iCs/>
          <w:noProof/>
          <w:lang w:val="id-ID"/>
        </w:rPr>
        <mc:AlternateContent>
          <mc:Choice Requires="wps">
            <w:drawing>
              <wp:anchor distT="0" distB="0" distL="114300" distR="114300" simplePos="0" relativeHeight="251665408" behindDoc="0" locked="0" layoutInCell="1" allowOverlap="1" wp14:anchorId="3F87DB42" wp14:editId="59F34E50">
                <wp:simplePos x="0" y="0"/>
                <wp:positionH relativeFrom="column">
                  <wp:posOffset>1028700</wp:posOffset>
                </wp:positionH>
                <wp:positionV relativeFrom="paragraph">
                  <wp:posOffset>17780</wp:posOffset>
                </wp:positionV>
                <wp:extent cx="114300" cy="0"/>
                <wp:effectExtent l="11430" t="10160" r="7620" b="8890"/>
                <wp:wrapNone/>
                <wp:docPr id="4"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207D0" id="Line 9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1.4pt" to="90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"/>
            </w:pict>
          </mc:Fallback>
        </mc:AlternateContent>
      </w:r>
      <w:r w:rsidR="00571A2B" w:rsidRPr="00DE4341">
        <w:rPr>
          <w:lang w:val="id-ID"/>
        </w:rPr>
        <w:tab/>
        <w:t>Nilai E &lt; X – 2 x’</w:t>
      </w:r>
    </w:p>
    <w:p w14:paraId="014D18B5" w14:textId="77777777" w:rsidR="00571A2B" w:rsidRPr="00DE4341" w:rsidRDefault="00571A2B" w:rsidP="00571A2B">
      <w:pPr>
        <w:ind w:right="113"/>
        <w:jc w:val="both"/>
        <w:rPr>
          <w:lang w:val="id-ID"/>
        </w:rPr>
      </w:pPr>
    </w:p>
    <w:p w14:paraId="05B9992C" w14:textId="77777777" w:rsidR="00571A2B" w:rsidRPr="00DE4341" w:rsidRDefault="00571A2B" w:rsidP="00571A2B">
      <w:pPr>
        <w:ind w:right="113"/>
        <w:jc w:val="both"/>
        <w:rPr>
          <w:lang w:val="id-ID"/>
        </w:rPr>
      </w:pPr>
      <w:r w:rsidRPr="00DE4341">
        <w:rPr>
          <w:bCs/>
          <w:iCs/>
          <w:lang w:val="id-ID"/>
        </w:rPr>
        <w:t>Contoh 3:</w:t>
      </w:r>
    </w:p>
    <w:p w14:paraId="3C35D00D" w14:textId="77777777" w:rsidR="00571A2B" w:rsidRPr="00DE4341" w:rsidRDefault="00571A2B" w:rsidP="00571A2B">
      <w:pPr>
        <w:ind w:right="113"/>
        <w:jc w:val="both"/>
        <w:rPr>
          <w:lang w:val="id-ID"/>
        </w:rPr>
      </w:pPr>
      <w:r w:rsidRPr="00DE4341">
        <w:rPr>
          <w:lang w:val="id-ID"/>
        </w:rPr>
        <w:tab/>
        <w:t>Sesudah pekerjaan ujian diperiksa dan diberi nilai dengan angka (0 sampai 10 atau 100), kemudian disusun daftar mahasiswa sesuai dengan urutan nilai ujian dari yang paling tinggi sampai yang paling rendah. Berdasarkan daftar urutan ini mahasiswa diklarifikasikan ke dalam golongan-golongan berdasarkan kemampuannya, sebagai berikut:</w:t>
      </w:r>
    </w:p>
    <w:p w14:paraId="777B685B" w14:textId="77777777" w:rsidR="00545E4A" w:rsidRPr="00DE4341" w:rsidRDefault="00545E4A" w:rsidP="00571A2B">
      <w:pPr>
        <w:ind w:right="113"/>
        <w:jc w:val="both"/>
        <w:rPr>
          <w:lang w:val="id-ID"/>
        </w:rPr>
      </w:pPr>
    </w:p>
    <w:p w14:paraId="545F5FA5" w14:textId="77777777" w:rsidR="00571A2B" w:rsidRPr="00DE4341" w:rsidRDefault="00571A2B" w:rsidP="00545E4A">
      <w:pPr>
        <w:pStyle w:val="Heading9"/>
        <w:numPr>
          <w:ilvl w:val="0"/>
          <w:numId w:val="0"/>
        </w:numPr>
        <w:spacing w:line="240" w:lineRule="auto"/>
        <w:ind w:left="360" w:right="113"/>
        <w:rPr>
          <w:rFonts w:ascii="Times New Roman" w:hAnsi="Times New Roman"/>
          <w:szCs w:val="24"/>
          <w:lang w:val="id-ID"/>
        </w:rPr>
      </w:pPr>
      <w:r w:rsidRPr="00DE4341">
        <w:rPr>
          <w:rFonts w:ascii="Times New Roman" w:hAnsi="Times New Roman"/>
          <w:szCs w:val="24"/>
          <w:lang w:val="id-ID"/>
        </w:rPr>
        <w:t>Proporsi</w:t>
      </w:r>
      <w:r w:rsidRPr="00DE4341">
        <w:rPr>
          <w:rFonts w:ascii="Times New Roman" w:hAnsi="Times New Roman"/>
          <w:szCs w:val="24"/>
          <w:lang w:val="id-ID"/>
        </w:rPr>
        <w:tab/>
      </w:r>
      <w:r w:rsidRPr="00DE4341">
        <w:rPr>
          <w:rFonts w:ascii="Times New Roman" w:hAnsi="Times New Roman"/>
          <w:szCs w:val="24"/>
          <w:lang w:val="id-ID"/>
        </w:rPr>
        <w:tab/>
      </w:r>
      <w:r w:rsidRPr="00DE4341">
        <w:rPr>
          <w:rFonts w:ascii="Times New Roman" w:hAnsi="Times New Roman"/>
          <w:szCs w:val="24"/>
          <w:lang w:val="id-ID"/>
        </w:rPr>
        <w:tab/>
        <w:t>Golongan</w:t>
      </w:r>
      <w:r w:rsidRPr="00DE4341">
        <w:rPr>
          <w:rFonts w:ascii="Times New Roman" w:hAnsi="Times New Roman"/>
          <w:szCs w:val="24"/>
          <w:lang w:val="id-ID"/>
        </w:rPr>
        <w:tab/>
      </w:r>
      <w:r w:rsidRPr="00DE4341">
        <w:rPr>
          <w:rFonts w:ascii="Times New Roman" w:hAnsi="Times New Roman"/>
          <w:szCs w:val="24"/>
          <w:lang w:val="id-ID"/>
        </w:rPr>
        <w:tab/>
        <w:t>Nilai yang dicatat</w:t>
      </w:r>
    </w:p>
    <w:p w14:paraId="69E52F0E" w14:textId="77777777" w:rsidR="00571A2B" w:rsidRPr="00DE4341" w:rsidRDefault="00571A2B" w:rsidP="00571A2B">
      <w:pPr>
        <w:ind w:right="113"/>
        <w:jc w:val="both"/>
        <w:rPr>
          <w:lang w:val="id-ID"/>
        </w:rPr>
      </w:pPr>
      <w:r w:rsidRPr="00DE4341">
        <w:rPr>
          <w:lang w:val="id-ID"/>
        </w:rPr>
        <w:t>10% teratas</w:t>
      </w:r>
      <w:r w:rsidRPr="00DE4341">
        <w:rPr>
          <w:lang w:val="id-ID"/>
        </w:rPr>
        <w:tab/>
      </w:r>
      <w:r w:rsidRPr="00DE4341">
        <w:rPr>
          <w:lang w:val="id-ID"/>
        </w:rPr>
        <w:tab/>
      </w:r>
      <w:r w:rsidRPr="00DE4341">
        <w:rPr>
          <w:lang w:val="id-ID"/>
        </w:rPr>
        <w:tab/>
        <w:t>amat baik</w:t>
      </w:r>
      <w:r w:rsidRPr="00DE4341">
        <w:rPr>
          <w:lang w:val="id-ID"/>
        </w:rPr>
        <w:tab/>
      </w:r>
      <w:r w:rsidRPr="00DE4341">
        <w:rPr>
          <w:lang w:val="id-ID"/>
        </w:rPr>
        <w:tab/>
      </w:r>
      <w:r w:rsidRPr="00DE4341">
        <w:rPr>
          <w:lang w:val="id-ID"/>
        </w:rPr>
        <w:tab/>
        <w:t>A</w:t>
      </w:r>
    </w:p>
    <w:p w14:paraId="184B1E6E" w14:textId="77777777" w:rsidR="00571A2B" w:rsidRPr="00DE4341" w:rsidRDefault="00571A2B" w:rsidP="00571A2B">
      <w:pPr>
        <w:ind w:right="113"/>
        <w:jc w:val="both"/>
        <w:rPr>
          <w:lang w:val="id-ID"/>
        </w:rPr>
      </w:pPr>
      <w:r w:rsidRPr="00DE4341">
        <w:rPr>
          <w:lang w:val="id-ID"/>
        </w:rPr>
        <w:t>20% di bawahnya</w:t>
      </w:r>
      <w:r w:rsidRPr="00DE4341">
        <w:rPr>
          <w:lang w:val="id-ID"/>
        </w:rPr>
        <w:tab/>
      </w:r>
      <w:r w:rsidRPr="00DE4341">
        <w:rPr>
          <w:lang w:val="id-ID"/>
        </w:rPr>
        <w:tab/>
        <w:t>baik</w:t>
      </w:r>
      <w:r w:rsidRPr="00DE4341">
        <w:rPr>
          <w:lang w:val="id-ID"/>
        </w:rPr>
        <w:tab/>
      </w:r>
      <w:r w:rsidRPr="00DE4341">
        <w:rPr>
          <w:lang w:val="id-ID"/>
        </w:rPr>
        <w:tab/>
      </w:r>
      <w:r w:rsidRPr="00DE4341">
        <w:rPr>
          <w:lang w:val="id-ID"/>
        </w:rPr>
        <w:tab/>
      </w:r>
      <w:r w:rsidRPr="00DE4341">
        <w:rPr>
          <w:lang w:val="id-ID"/>
        </w:rPr>
        <w:tab/>
        <w:t>B</w:t>
      </w:r>
    </w:p>
    <w:p w14:paraId="14DB1C7C" w14:textId="77777777" w:rsidR="00571A2B" w:rsidRPr="00DE4341" w:rsidRDefault="00571A2B" w:rsidP="00571A2B">
      <w:pPr>
        <w:ind w:right="113"/>
        <w:jc w:val="both"/>
        <w:rPr>
          <w:lang w:val="id-ID"/>
        </w:rPr>
      </w:pPr>
      <w:r w:rsidRPr="00DE4341">
        <w:rPr>
          <w:lang w:val="id-ID"/>
        </w:rPr>
        <w:t>40% di bawahnya</w:t>
      </w:r>
      <w:r w:rsidRPr="00DE4341">
        <w:rPr>
          <w:lang w:val="id-ID"/>
        </w:rPr>
        <w:tab/>
      </w:r>
      <w:r w:rsidRPr="00DE4341">
        <w:rPr>
          <w:lang w:val="id-ID"/>
        </w:rPr>
        <w:tab/>
        <w:t>cukup</w:t>
      </w:r>
      <w:r w:rsidRPr="00DE4341">
        <w:rPr>
          <w:lang w:val="id-ID"/>
        </w:rPr>
        <w:tab/>
      </w:r>
      <w:r w:rsidRPr="00DE4341">
        <w:rPr>
          <w:lang w:val="id-ID"/>
        </w:rPr>
        <w:tab/>
      </w:r>
      <w:r w:rsidRPr="00DE4341">
        <w:rPr>
          <w:lang w:val="id-ID"/>
        </w:rPr>
        <w:tab/>
      </w:r>
      <w:r w:rsidRPr="00DE4341">
        <w:rPr>
          <w:lang w:val="id-ID"/>
        </w:rPr>
        <w:tab/>
        <w:t>C</w:t>
      </w:r>
    </w:p>
    <w:p w14:paraId="34E06F34" w14:textId="77777777" w:rsidR="00571A2B" w:rsidRPr="00DE4341" w:rsidRDefault="00571A2B" w:rsidP="00571A2B">
      <w:pPr>
        <w:ind w:right="113"/>
        <w:jc w:val="both"/>
        <w:rPr>
          <w:lang w:val="id-ID"/>
        </w:rPr>
      </w:pPr>
      <w:r w:rsidRPr="00DE4341">
        <w:rPr>
          <w:lang w:val="id-ID"/>
        </w:rPr>
        <w:t>20% di bawahnya</w:t>
      </w:r>
      <w:r w:rsidRPr="00DE4341">
        <w:rPr>
          <w:lang w:val="id-ID"/>
        </w:rPr>
        <w:tab/>
      </w:r>
      <w:r w:rsidRPr="00DE4341">
        <w:rPr>
          <w:lang w:val="id-ID"/>
        </w:rPr>
        <w:tab/>
        <w:t>kurang</w:t>
      </w:r>
      <w:r w:rsidRPr="00DE4341">
        <w:rPr>
          <w:lang w:val="id-ID"/>
        </w:rPr>
        <w:tab/>
      </w:r>
      <w:r w:rsidRPr="00DE4341">
        <w:rPr>
          <w:lang w:val="id-ID"/>
        </w:rPr>
        <w:tab/>
      </w:r>
      <w:r w:rsidRPr="00DE4341">
        <w:rPr>
          <w:lang w:val="id-ID"/>
        </w:rPr>
        <w:tab/>
      </w:r>
      <w:r w:rsidRPr="00DE4341">
        <w:rPr>
          <w:lang w:val="id-ID"/>
        </w:rPr>
        <w:tab/>
        <w:t>D</w:t>
      </w:r>
    </w:p>
    <w:p w14:paraId="2116F389" w14:textId="77777777" w:rsidR="00571A2B" w:rsidRPr="00DE4341" w:rsidRDefault="00571A2B" w:rsidP="00571A2B">
      <w:pPr>
        <w:ind w:right="113"/>
        <w:jc w:val="both"/>
        <w:rPr>
          <w:lang w:val="id-ID"/>
        </w:rPr>
      </w:pPr>
      <w:r w:rsidRPr="00DE4341">
        <w:rPr>
          <w:lang w:val="id-ID"/>
        </w:rPr>
        <w:t>10% terbawah</w:t>
      </w:r>
      <w:r w:rsidRPr="00DE4341">
        <w:rPr>
          <w:lang w:val="id-ID"/>
        </w:rPr>
        <w:tab/>
      </w:r>
      <w:r w:rsidRPr="00DE4341">
        <w:rPr>
          <w:lang w:val="id-ID"/>
        </w:rPr>
        <w:tab/>
      </w:r>
      <w:r w:rsidRPr="00DE4341">
        <w:rPr>
          <w:lang w:val="id-ID"/>
        </w:rPr>
        <w:tab/>
        <w:t>jelek</w:t>
      </w:r>
      <w:r w:rsidRPr="00DE4341">
        <w:rPr>
          <w:lang w:val="id-ID"/>
        </w:rPr>
        <w:tab/>
      </w:r>
      <w:r w:rsidRPr="00DE4341">
        <w:rPr>
          <w:lang w:val="id-ID"/>
        </w:rPr>
        <w:tab/>
      </w:r>
      <w:r w:rsidRPr="00DE4341">
        <w:rPr>
          <w:lang w:val="id-ID"/>
        </w:rPr>
        <w:tab/>
      </w:r>
      <w:r w:rsidRPr="00DE4341">
        <w:rPr>
          <w:lang w:val="id-ID"/>
        </w:rPr>
        <w:tab/>
        <w:t>E</w:t>
      </w:r>
    </w:p>
    <w:p w14:paraId="088999DA" w14:textId="77777777" w:rsidR="00545E4A" w:rsidRPr="00DE4341" w:rsidRDefault="00545E4A" w:rsidP="00571A2B">
      <w:pPr>
        <w:ind w:right="113"/>
        <w:jc w:val="both"/>
        <w:rPr>
          <w:lang w:val="id-ID"/>
        </w:rPr>
      </w:pPr>
    </w:p>
    <w:p w14:paraId="21DFF3D3" w14:textId="77777777" w:rsidR="00571A2B" w:rsidRPr="00DE4341" w:rsidRDefault="00571A2B" w:rsidP="00571A2B">
      <w:pPr>
        <w:ind w:right="113"/>
        <w:jc w:val="both"/>
        <w:rPr>
          <w:lang w:val="id-ID"/>
        </w:rPr>
      </w:pPr>
      <w:r w:rsidRPr="00DE4341">
        <w:rPr>
          <w:lang w:val="id-ID"/>
        </w:rPr>
        <w:t>Dalam pelaksanaan penilaian relatif pada kelas yang kecil, misal kurang dari 20 orang, perlu dipertimbangkan kemampuan mahasiswa. Artinya mahasiswa yang mencapai nilai terendah dalam suatu kelas, tidak harus menerima E, apabila menurut penilaian dosen kemampuannya cukup baik untuk diberi nilai lebih tinggi. Sebaliknya, mahasiswa terbaik dalam satu kelas tidak harus menerima nilai A, apabila menurut penilaian dosen kemampuannya tidak cukup baik untuk menerima itu.</w:t>
      </w:r>
    </w:p>
    <w:p w14:paraId="27999EE6" w14:textId="77777777" w:rsidR="00571A2B" w:rsidRPr="00DE4341" w:rsidRDefault="00571A2B" w:rsidP="00571A2B">
      <w:pPr>
        <w:ind w:right="113"/>
        <w:jc w:val="both"/>
        <w:rPr>
          <w:lang w:val="id-ID"/>
        </w:rPr>
      </w:pPr>
      <w:r w:rsidRPr="00DE4341">
        <w:rPr>
          <w:b/>
          <w:lang w:val="id-ID"/>
        </w:rPr>
        <w:tab/>
      </w:r>
      <w:r w:rsidRPr="00DE4341">
        <w:rPr>
          <w:lang w:val="id-ID"/>
        </w:rPr>
        <w:t xml:space="preserve">Sistem penilaian pada jenjang studi </w:t>
      </w:r>
      <w:r w:rsidR="00D23657" w:rsidRPr="00DE4341">
        <w:rPr>
          <w:lang w:val="id-ID"/>
        </w:rPr>
        <w:t>Magister</w:t>
      </w:r>
      <w:r w:rsidRPr="00DE4341">
        <w:rPr>
          <w:lang w:val="id-ID"/>
        </w:rPr>
        <w:t xml:space="preserve"> pada dasarnya sama dengan sistem penilaian pada jenjang studi S</w:t>
      </w:r>
      <w:r w:rsidR="00D23657" w:rsidRPr="00DE4341">
        <w:rPr>
          <w:lang w:val="id-ID"/>
        </w:rPr>
        <w:t>arjana</w:t>
      </w:r>
      <w:r w:rsidRPr="00DE4341">
        <w:rPr>
          <w:lang w:val="id-ID"/>
        </w:rPr>
        <w:t xml:space="preserve"> dengan memperhatikan syarat kelulusan jenjang studi </w:t>
      </w:r>
      <w:r w:rsidR="00D23657" w:rsidRPr="00DE4341">
        <w:rPr>
          <w:lang w:val="id-ID"/>
        </w:rPr>
        <w:t>Magister</w:t>
      </w:r>
      <w:r w:rsidRPr="00DE4341">
        <w:rPr>
          <w:lang w:val="id-ID"/>
        </w:rPr>
        <w:t>.</w:t>
      </w:r>
    </w:p>
    <w:p w14:paraId="4B71AEB4" w14:textId="77777777" w:rsidR="00571A2B" w:rsidRPr="00DE4341" w:rsidRDefault="00571A2B" w:rsidP="00571A2B">
      <w:pPr>
        <w:pStyle w:val="ColorfulList-Accent12"/>
        <w:ind w:left="0"/>
        <w:jc w:val="both"/>
        <w:rPr>
          <w:lang w:val="id-ID"/>
        </w:rPr>
      </w:pPr>
    </w:p>
    <w:p w14:paraId="6347FE5D" w14:textId="77777777" w:rsidR="00571A2B" w:rsidRPr="00DE4341" w:rsidRDefault="00571A2B" w:rsidP="00571A2B">
      <w:pPr>
        <w:pStyle w:val="ColorfulList-Accent12"/>
        <w:ind w:left="0"/>
        <w:jc w:val="both"/>
        <w:rPr>
          <w:b/>
          <w:lang w:val="id-ID"/>
        </w:rPr>
      </w:pPr>
      <w:r w:rsidRPr="00DE4341">
        <w:rPr>
          <w:b/>
          <w:lang w:val="id-ID"/>
        </w:rPr>
        <w:t>Evaluasi Hasil Studi</w:t>
      </w:r>
    </w:p>
    <w:p w14:paraId="5BF620DB" w14:textId="77777777" w:rsidR="00571A2B" w:rsidRPr="00DE4341" w:rsidRDefault="00571A2B" w:rsidP="00571A2B">
      <w:pPr>
        <w:jc w:val="both"/>
        <w:rPr>
          <w:lang w:val="id-ID"/>
        </w:rPr>
      </w:pPr>
      <w:r w:rsidRPr="00DE4341">
        <w:rPr>
          <w:lang w:val="id-ID"/>
        </w:rPr>
        <w:t>Evaluasi hasil studi mahasiswa dilakukan dengan menghitung indeks prestasi (nilai rata-rata) dengan menggunakan rumus berikut:</w:t>
      </w:r>
    </w:p>
    <w:p w14:paraId="0C57610E" w14:textId="77777777" w:rsidR="00571A2B" w:rsidRPr="00DE4341" w:rsidRDefault="00571A2B" w:rsidP="00571A2B">
      <w:pPr>
        <w:jc w:val="both"/>
        <w:rPr>
          <w:lang w:val="id-ID"/>
        </w:rPr>
      </w:pPr>
    </w:p>
    <w:p w14:paraId="0F33145B" w14:textId="77777777" w:rsidR="00571A2B" w:rsidRPr="00DE4341" w:rsidRDefault="00571A2B" w:rsidP="00571A2B">
      <w:pPr>
        <w:ind w:firstLine="720"/>
        <w:jc w:val="both"/>
        <w:rPr>
          <w:sz w:val="22"/>
          <w:lang w:val="id-ID"/>
        </w:rPr>
      </w:pPr>
      <w:r w:rsidRPr="00DE4341">
        <w:rPr>
          <w:sz w:val="22"/>
          <w:lang w:val="id-ID"/>
        </w:rPr>
        <w:t xml:space="preserve">Jumlah </w:t>
      </w:r>
      <w:proofErr w:type="spellStart"/>
      <w:r w:rsidRPr="00DE4341">
        <w:rPr>
          <w:sz w:val="22"/>
          <w:lang w:val="id-ID"/>
        </w:rPr>
        <w:t>sks</w:t>
      </w:r>
      <w:proofErr w:type="spellEnd"/>
      <w:r w:rsidRPr="00DE4341">
        <w:rPr>
          <w:sz w:val="22"/>
          <w:lang w:val="id-ID"/>
        </w:rPr>
        <w:t xml:space="preserve"> kegiatan pendidikan yang diambil x nilai bobotnya masing-masing</w:t>
      </w:r>
    </w:p>
    <w:p w14:paraId="35A0985D" w14:textId="77777777" w:rsidR="00571A2B" w:rsidRPr="00DE4341" w:rsidRDefault="007D153D" w:rsidP="00571A2B">
      <w:pPr>
        <w:jc w:val="both"/>
        <w:rPr>
          <w:lang w:val="id-ID"/>
        </w:rPr>
      </w:pPr>
      <w:r w:rsidRPr="00DE4341">
        <w:rPr>
          <w:noProof/>
          <w:lang w:val="id-ID"/>
        </w:rPr>
        <mc:AlternateContent>
          <mc:Choice Requires="wps">
            <w:drawing>
              <wp:anchor distT="0" distB="0" distL="114300" distR="114300" simplePos="0" relativeHeight="251666432" behindDoc="0" locked="0" layoutInCell="1" allowOverlap="1" wp14:anchorId="66103D02" wp14:editId="18016FCA">
                <wp:simplePos x="0" y="0"/>
                <wp:positionH relativeFrom="column">
                  <wp:posOffset>457200</wp:posOffset>
                </wp:positionH>
                <wp:positionV relativeFrom="paragraph">
                  <wp:posOffset>96520</wp:posOffset>
                </wp:positionV>
                <wp:extent cx="4800600" cy="0"/>
                <wp:effectExtent l="11430" t="5080" r="7620" b="13970"/>
                <wp:wrapNone/>
                <wp:docPr id="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C53C3" id="Line 9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6pt" to="414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"/>
            </w:pict>
          </mc:Fallback>
        </mc:AlternateContent>
      </w:r>
      <w:r w:rsidR="00571A2B" w:rsidRPr="00DE4341">
        <w:rPr>
          <w:lang w:val="id-ID"/>
        </w:rPr>
        <w:t xml:space="preserve">I.P = </w:t>
      </w:r>
    </w:p>
    <w:p w14:paraId="6D01EF30" w14:textId="77777777" w:rsidR="00571A2B" w:rsidRPr="00DE4341" w:rsidRDefault="00571A2B" w:rsidP="00571A2B">
      <w:pPr>
        <w:jc w:val="both"/>
        <w:rPr>
          <w:sz w:val="22"/>
          <w:lang w:val="id-ID"/>
        </w:rPr>
      </w:pPr>
      <w:r w:rsidRPr="00DE4341">
        <w:rPr>
          <w:sz w:val="22"/>
          <w:lang w:val="id-ID"/>
        </w:rPr>
        <w:tab/>
      </w:r>
      <w:r w:rsidRPr="00DE4341">
        <w:rPr>
          <w:sz w:val="22"/>
          <w:lang w:val="id-ID"/>
        </w:rPr>
        <w:tab/>
      </w:r>
      <w:r w:rsidRPr="00DE4341">
        <w:rPr>
          <w:sz w:val="22"/>
          <w:lang w:val="id-ID"/>
        </w:rPr>
        <w:tab/>
        <w:t xml:space="preserve">Jumlah </w:t>
      </w:r>
      <w:proofErr w:type="spellStart"/>
      <w:r w:rsidRPr="00DE4341">
        <w:rPr>
          <w:sz w:val="22"/>
          <w:lang w:val="id-ID"/>
        </w:rPr>
        <w:t>sks</w:t>
      </w:r>
      <w:proofErr w:type="spellEnd"/>
      <w:r w:rsidRPr="00DE4341">
        <w:rPr>
          <w:sz w:val="22"/>
          <w:lang w:val="id-ID"/>
        </w:rPr>
        <w:t xml:space="preserve"> kegiatan pendidikan yang diambil</w:t>
      </w:r>
    </w:p>
    <w:p w14:paraId="7E42089C" w14:textId="77777777" w:rsidR="00571A2B" w:rsidRPr="00DE4341" w:rsidRDefault="00571A2B" w:rsidP="00571A2B">
      <w:pPr>
        <w:jc w:val="both"/>
        <w:rPr>
          <w:lang w:val="id-ID"/>
        </w:rPr>
      </w:pPr>
      <w:r w:rsidRPr="00DE4341">
        <w:rPr>
          <w:lang w:val="id-ID"/>
        </w:rPr>
        <w:tab/>
      </w:r>
    </w:p>
    <w:p w14:paraId="46513265" w14:textId="77777777" w:rsidR="00571A2B" w:rsidRPr="00DE4341" w:rsidRDefault="00571A2B" w:rsidP="00571A2B">
      <w:pPr>
        <w:ind w:firstLine="720"/>
        <w:jc w:val="both"/>
        <w:rPr>
          <w:lang w:val="id-ID"/>
        </w:rPr>
      </w:pPr>
      <w:r w:rsidRPr="00DE4341">
        <w:rPr>
          <w:lang w:val="id-ID"/>
        </w:rPr>
        <w:t>Untuk menghitung indeks prestasi tersebut nilai huruf diubah menjadi nilai bobotnya menurut daftar berikut:</w:t>
      </w:r>
    </w:p>
    <w:p w14:paraId="340731EC" w14:textId="77777777" w:rsidR="00571A2B" w:rsidRPr="00DE4341" w:rsidRDefault="00571A2B" w:rsidP="00571A2B">
      <w:pPr>
        <w:jc w:val="both"/>
        <w:rPr>
          <w:lang w:val="id-ID"/>
        </w:rPr>
      </w:pPr>
      <w:r w:rsidRPr="00DE4341">
        <w:rPr>
          <w:lang w:val="id-ID"/>
        </w:rPr>
        <w:tab/>
      </w:r>
      <w:r w:rsidRPr="00DE4341">
        <w:rPr>
          <w:lang w:val="id-ID"/>
        </w:rPr>
        <w:tab/>
        <w:t>A = 4</w:t>
      </w:r>
      <w:r w:rsidRPr="00DE4341">
        <w:rPr>
          <w:lang w:val="id-ID"/>
        </w:rPr>
        <w:tab/>
      </w:r>
      <w:r w:rsidRPr="00DE4341">
        <w:rPr>
          <w:lang w:val="id-ID"/>
        </w:rPr>
        <w:tab/>
        <w:t>D = 1</w:t>
      </w:r>
    </w:p>
    <w:p w14:paraId="1312ED6C" w14:textId="77777777" w:rsidR="00571A2B" w:rsidRPr="00DE4341" w:rsidRDefault="00571A2B" w:rsidP="00571A2B">
      <w:pPr>
        <w:jc w:val="both"/>
        <w:rPr>
          <w:lang w:val="id-ID"/>
        </w:rPr>
      </w:pPr>
      <w:r w:rsidRPr="00DE4341">
        <w:rPr>
          <w:lang w:val="id-ID"/>
        </w:rPr>
        <w:tab/>
      </w:r>
      <w:r w:rsidRPr="00DE4341">
        <w:rPr>
          <w:lang w:val="id-ID"/>
        </w:rPr>
        <w:tab/>
        <w:t>B = 3</w:t>
      </w:r>
      <w:r w:rsidRPr="00DE4341">
        <w:rPr>
          <w:lang w:val="id-ID"/>
        </w:rPr>
        <w:tab/>
      </w:r>
      <w:r w:rsidRPr="00DE4341">
        <w:rPr>
          <w:lang w:val="id-ID"/>
        </w:rPr>
        <w:tab/>
        <w:t>E = 0</w:t>
      </w:r>
    </w:p>
    <w:p w14:paraId="582B1509" w14:textId="77777777" w:rsidR="00571A2B" w:rsidRPr="00DE4341" w:rsidRDefault="00571A2B" w:rsidP="00571A2B">
      <w:pPr>
        <w:jc w:val="both"/>
        <w:rPr>
          <w:lang w:val="id-ID"/>
        </w:rPr>
      </w:pPr>
      <w:r w:rsidRPr="00DE4341">
        <w:rPr>
          <w:lang w:val="id-ID"/>
        </w:rPr>
        <w:tab/>
      </w:r>
      <w:r w:rsidRPr="00DE4341">
        <w:rPr>
          <w:lang w:val="id-ID"/>
        </w:rPr>
        <w:tab/>
        <w:t>C = 2</w:t>
      </w:r>
    </w:p>
    <w:p w14:paraId="07D2DB15" w14:textId="77777777" w:rsidR="00545E4A" w:rsidRPr="00DE4341" w:rsidRDefault="00545E4A" w:rsidP="00571A2B">
      <w:pPr>
        <w:jc w:val="both"/>
        <w:rPr>
          <w:lang w:val="id-ID"/>
        </w:rPr>
      </w:pPr>
    </w:p>
    <w:p w14:paraId="3F2B5BD1" w14:textId="77777777" w:rsidR="00571A2B" w:rsidRPr="00DE4341" w:rsidRDefault="00571A2B" w:rsidP="00571A2B">
      <w:pPr>
        <w:jc w:val="both"/>
        <w:rPr>
          <w:lang w:val="id-ID"/>
        </w:rPr>
      </w:pPr>
      <w:r w:rsidRPr="00DE4341">
        <w:rPr>
          <w:lang w:val="id-ID"/>
        </w:rPr>
        <w:t>Nilai K tidak diikutkan dalam penghitungan IP.</w:t>
      </w:r>
    </w:p>
    <w:p w14:paraId="7D6E3AB0" w14:textId="77777777" w:rsidR="00571A2B" w:rsidRPr="00DE4341" w:rsidRDefault="00545E4A" w:rsidP="00545E4A">
      <w:pPr>
        <w:pStyle w:val="Heading2"/>
        <w:rPr>
          <w:lang w:val="id-ID"/>
        </w:rPr>
      </w:pPr>
      <w:bookmarkStart w:id="42" w:name="_Toc235591516"/>
      <w:bookmarkStart w:id="43" w:name="_Toc235927259"/>
      <w:bookmarkStart w:id="44" w:name="_Toc235927339"/>
      <w:bookmarkStart w:id="45" w:name="_Toc235927367"/>
      <w:bookmarkStart w:id="46" w:name="_Toc242582271"/>
      <w:bookmarkStart w:id="47" w:name="_Toc242582445"/>
      <w:bookmarkStart w:id="48" w:name="_Toc242583008"/>
      <w:bookmarkStart w:id="49" w:name="_Toc242583277"/>
      <w:bookmarkStart w:id="50" w:name="_Toc242583366"/>
      <w:bookmarkStart w:id="51" w:name="_Toc242583916"/>
      <w:bookmarkStart w:id="52" w:name="_Toc301655806"/>
      <w:r w:rsidRPr="00DE4341">
        <w:rPr>
          <w:lang w:val="id-ID"/>
        </w:rPr>
        <w:lastRenderedPageBreak/>
        <w:t>Ujian Semester</w:t>
      </w:r>
      <w:bookmarkEnd w:id="42"/>
      <w:bookmarkEnd w:id="43"/>
      <w:bookmarkEnd w:id="44"/>
      <w:bookmarkEnd w:id="45"/>
      <w:bookmarkEnd w:id="46"/>
      <w:bookmarkEnd w:id="47"/>
      <w:bookmarkEnd w:id="48"/>
      <w:bookmarkEnd w:id="49"/>
      <w:bookmarkEnd w:id="50"/>
      <w:bookmarkEnd w:id="51"/>
      <w:bookmarkEnd w:id="52"/>
    </w:p>
    <w:p w14:paraId="08CE6302" w14:textId="77777777" w:rsidR="00571A2B" w:rsidRPr="00DE4341" w:rsidRDefault="00571A2B" w:rsidP="00571A2B">
      <w:pPr>
        <w:pStyle w:val="ColorfulList-Accent12"/>
        <w:tabs>
          <w:tab w:val="left" w:pos="540"/>
        </w:tabs>
        <w:ind w:left="0"/>
        <w:jc w:val="both"/>
        <w:rPr>
          <w:b/>
          <w:lang w:val="id-ID"/>
        </w:rPr>
      </w:pPr>
      <w:r w:rsidRPr="00DE4341">
        <w:rPr>
          <w:b/>
          <w:lang w:val="id-ID"/>
        </w:rPr>
        <w:t>Evaluasi Hasil Studi Akhir Semester</w:t>
      </w:r>
    </w:p>
    <w:p w14:paraId="70B8FAF2" w14:textId="77777777" w:rsidR="00571A2B" w:rsidRPr="00DE4341" w:rsidRDefault="00571A2B" w:rsidP="00A34AAF">
      <w:pPr>
        <w:ind w:firstLine="720"/>
        <w:jc w:val="both"/>
        <w:rPr>
          <w:lang w:val="id-ID"/>
        </w:rPr>
      </w:pPr>
      <w:r w:rsidRPr="00DE4341">
        <w:rPr>
          <w:lang w:val="id-ID"/>
        </w:rPr>
        <w:t xml:space="preserve">Evaluasi ini dikerjakan pada tiap akhir semester, meliputi semua kegiatan pendidikan yang diambil oleh mahasiswa pada semester itu. Hasil evaluasi ini terutama digunakan untuk menentukan banyaknya </w:t>
      </w:r>
      <w:proofErr w:type="spellStart"/>
      <w:r w:rsidRPr="00DE4341">
        <w:rPr>
          <w:lang w:val="id-ID"/>
        </w:rPr>
        <w:t>sks</w:t>
      </w:r>
      <w:proofErr w:type="spellEnd"/>
      <w:r w:rsidRPr="00DE4341">
        <w:rPr>
          <w:lang w:val="id-ID"/>
        </w:rPr>
        <w:t xml:space="preserve"> yang dapat diambil pada semester </w:t>
      </w:r>
      <w:proofErr w:type="spellStart"/>
      <w:r w:rsidRPr="00DE4341">
        <w:rPr>
          <w:lang w:val="id-ID"/>
        </w:rPr>
        <w:t>berikut-nya</w:t>
      </w:r>
      <w:proofErr w:type="spellEnd"/>
      <w:r w:rsidRPr="00DE4341">
        <w:rPr>
          <w:lang w:val="id-ID"/>
        </w:rPr>
        <w:t xml:space="preserve">, dengan mempertimbangkan hasil studi semester-semester sebelumnya. </w:t>
      </w:r>
    </w:p>
    <w:p w14:paraId="0380111A" w14:textId="77777777" w:rsidR="00571A2B" w:rsidRPr="00DE4341" w:rsidRDefault="00571A2B" w:rsidP="00571A2B">
      <w:pPr>
        <w:jc w:val="both"/>
        <w:rPr>
          <w:lang w:val="id-ID"/>
        </w:rPr>
      </w:pPr>
    </w:p>
    <w:p w14:paraId="631CB73C" w14:textId="77777777" w:rsidR="00571A2B" w:rsidRPr="00DE4341" w:rsidRDefault="00571A2B" w:rsidP="00571A2B">
      <w:pPr>
        <w:pStyle w:val="ColorfulList-Accent12"/>
        <w:ind w:left="0"/>
        <w:jc w:val="both"/>
        <w:rPr>
          <w:b/>
          <w:lang w:val="id-ID"/>
        </w:rPr>
      </w:pPr>
      <w:r w:rsidRPr="00DE4341">
        <w:rPr>
          <w:b/>
          <w:lang w:val="id-ID"/>
        </w:rPr>
        <w:t>Evaluasi Hasil Studi Akhir Program Studi</w:t>
      </w:r>
    </w:p>
    <w:p w14:paraId="5FAE59C1" w14:textId="77777777" w:rsidR="00571A2B" w:rsidRPr="00DE4341" w:rsidRDefault="00571A2B" w:rsidP="00571A2B">
      <w:pPr>
        <w:ind w:firstLine="720"/>
        <w:jc w:val="both"/>
        <w:rPr>
          <w:lang w:val="id-ID"/>
        </w:rPr>
      </w:pPr>
      <w:r w:rsidRPr="00DE4341">
        <w:rPr>
          <w:lang w:val="id-ID"/>
        </w:rPr>
        <w:t xml:space="preserve">Jumlah </w:t>
      </w:r>
      <w:proofErr w:type="spellStart"/>
      <w:r w:rsidRPr="00DE4341">
        <w:rPr>
          <w:lang w:val="id-ID"/>
        </w:rPr>
        <w:t>sks</w:t>
      </w:r>
      <w:proofErr w:type="spellEnd"/>
      <w:r w:rsidRPr="00DE4341">
        <w:rPr>
          <w:lang w:val="id-ID"/>
        </w:rPr>
        <w:t xml:space="preserve"> minimum yang harus dikumpulkan </w:t>
      </w:r>
      <w:r w:rsidR="004C1164" w:rsidRPr="00DE4341">
        <w:rPr>
          <w:lang w:val="id-ID"/>
        </w:rPr>
        <w:t>oleh mahasiswa untuk menyelesai</w:t>
      </w:r>
      <w:r w:rsidRPr="00DE4341">
        <w:rPr>
          <w:lang w:val="id-ID"/>
        </w:rPr>
        <w:t xml:space="preserve">kan jenjang studi Master </w:t>
      </w:r>
      <w:proofErr w:type="spellStart"/>
      <w:r w:rsidRPr="00DE4341">
        <w:rPr>
          <w:lang w:val="id-ID"/>
        </w:rPr>
        <w:t>of</w:t>
      </w:r>
      <w:proofErr w:type="spellEnd"/>
      <w:r w:rsidRPr="00DE4341">
        <w:rPr>
          <w:lang w:val="id-ID"/>
        </w:rPr>
        <w:t xml:space="preserve"> </w:t>
      </w:r>
      <w:proofErr w:type="spellStart"/>
      <w:r w:rsidRPr="00DE4341">
        <w:rPr>
          <w:lang w:val="id-ID"/>
        </w:rPr>
        <w:t>Engeneering</w:t>
      </w:r>
      <w:proofErr w:type="spellEnd"/>
      <w:r w:rsidRPr="00DE4341">
        <w:rPr>
          <w:lang w:val="id-ID"/>
        </w:rPr>
        <w:t xml:space="preserve"> Program Studi </w:t>
      </w:r>
      <w:r w:rsidR="004C1164" w:rsidRPr="00DE4341">
        <w:rPr>
          <w:lang w:val="id-ID"/>
        </w:rPr>
        <w:t>Magister</w:t>
      </w:r>
      <w:r w:rsidRPr="00DE4341">
        <w:rPr>
          <w:lang w:val="id-ID"/>
        </w:rPr>
        <w:t xml:space="preserve"> T</w:t>
      </w:r>
      <w:r w:rsidR="004C1164" w:rsidRPr="00DE4341">
        <w:rPr>
          <w:lang w:val="id-ID"/>
        </w:rPr>
        <w:t>eknologi Informasi</w:t>
      </w:r>
      <w:r w:rsidRPr="00DE4341">
        <w:rPr>
          <w:lang w:val="id-ID"/>
        </w:rPr>
        <w:t xml:space="preserve"> Fakultas Teknik UGM adalah sebesar </w:t>
      </w:r>
      <w:r w:rsidR="004C1164" w:rsidRPr="00DE4341">
        <w:rPr>
          <w:lang w:val="id-ID"/>
        </w:rPr>
        <w:t>40</w:t>
      </w:r>
      <w:r w:rsidRPr="00DE4341">
        <w:rPr>
          <w:lang w:val="id-ID"/>
        </w:rPr>
        <w:t xml:space="preserve"> </w:t>
      </w:r>
      <w:proofErr w:type="spellStart"/>
      <w:r w:rsidRPr="00DE4341">
        <w:rPr>
          <w:lang w:val="id-ID"/>
        </w:rPr>
        <w:t>sks</w:t>
      </w:r>
      <w:proofErr w:type="spellEnd"/>
      <w:r w:rsidRPr="00DE4341">
        <w:rPr>
          <w:lang w:val="id-ID"/>
        </w:rPr>
        <w:t xml:space="preserve">.  Mahasiswa dinyatakan  telah  menyelesaikan  jenjang  program studi </w:t>
      </w:r>
      <w:r w:rsidR="004C1164" w:rsidRPr="00DE4341">
        <w:rPr>
          <w:lang w:val="id-ID"/>
        </w:rPr>
        <w:t xml:space="preserve">Magister Teknologi Informasi </w:t>
      </w:r>
      <w:r w:rsidRPr="00DE4341">
        <w:rPr>
          <w:lang w:val="id-ID"/>
        </w:rPr>
        <w:t>Fakultas  Teknik UGM ini apabila memenuhi syarat-syarat</w:t>
      </w:r>
    </w:p>
    <w:p w14:paraId="3EB61C9A" w14:textId="77777777" w:rsidR="00571A2B" w:rsidRPr="00DE4341" w:rsidRDefault="00571A2B" w:rsidP="00A34FDE">
      <w:pPr>
        <w:numPr>
          <w:ilvl w:val="0"/>
          <w:numId w:val="19"/>
        </w:numPr>
        <w:jc w:val="both"/>
        <w:rPr>
          <w:lang w:val="id-ID"/>
        </w:rPr>
      </w:pPr>
      <w:r w:rsidRPr="00DE4341">
        <w:rPr>
          <w:lang w:val="id-ID"/>
        </w:rPr>
        <w:t xml:space="preserve">SKS yang diperoleh telah minimal adalah </w:t>
      </w:r>
      <w:r w:rsidR="004C1164" w:rsidRPr="00DE4341">
        <w:rPr>
          <w:lang w:val="id-ID"/>
        </w:rPr>
        <w:t>40</w:t>
      </w:r>
      <w:r w:rsidRPr="00DE4341">
        <w:rPr>
          <w:lang w:val="id-ID"/>
        </w:rPr>
        <w:t xml:space="preserve"> SKS (mahasiswa sangat ditekankan  untuk mengambil lebih), dan telah lulus semua mata kuliah wajib dan lulus satu mata kuliah konsentrasi (3 SKS);</w:t>
      </w:r>
    </w:p>
    <w:p w14:paraId="6B741177" w14:textId="77777777" w:rsidR="00571A2B" w:rsidRPr="00DE4341" w:rsidRDefault="00571A2B" w:rsidP="00A34FDE">
      <w:pPr>
        <w:numPr>
          <w:ilvl w:val="0"/>
          <w:numId w:val="19"/>
        </w:numPr>
        <w:jc w:val="both"/>
        <w:rPr>
          <w:lang w:val="id-ID"/>
        </w:rPr>
      </w:pPr>
      <w:r w:rsidRPr="00DE4341">
        <w:rPr>
          <w:lang w:val="id-ID"/>
        </w:rPr>
        <w:t>Tidak ada nilai D;</w:t>
      </w:r>
      <w:r w:rsidRPr="00DE4341">
        <w:rPr>
          <w:lang w:val="id-ID"/>
        </w:rPr>
        <w:tab/>
      </w:r>
    </w:p>
    <w:p w14:paraId="5ECEF40C" w14:textId="77777777" w:rsidR="00571A2B" w:rsidRPr="00DE4341" w:rsidRDefault="00571A2B" w:rsidP="00A34FDE">
      <w:pPr>
        <w:numPr>
          <w:ilvl w:val="0"/>
          <w:numId w:val="19"/>
        </w:numPr>
        <w:jc w:val="both"/>
        <w:rPr>
          <w:lang w:val="id-ID"/>
        </w:rPr>
      </w:pPr>
      <w:r w:rsidRPr="00DE4341">
        <w:rPr>
          <w:lang w:val="id-ID"/>
        </w:rPr>
        <w:t>IP Minimal Kelulusan adalah 3.00</w:t>
      </w:r>
      <w:r w:rsidR="00CA6700" w:rsidRPr="00DE4341">
        <w:rPr>
          <w:lang w:val="id-ID"/>
        </w:rPr>
        <w:t>;</w:t>
      </w:r>
      <w:r w:rsidRPr="00DE4341">
        <w:rPr>
          <w:lang w:val="id-ID"/>
        </w:rPr>
        <w:t xml:space="preserve"> </w:t>
      </w:r>
    </w:p>
    <w:p w14:paraId="447546E7" w14:textId="77777777" w:rsidR="00571A2B" w:rsidRPr="00DE4341" w:rsidRDefault="00571A2B" w:rsidP="00A34FDE">
      <w:pPr>
        <w:numPr>
          <w:ilvl w:val="0"/>
          <w:numId w:val="19"/>
        </w:numPr>
        <w:jc w:val="both"/>
        <w:rPr>
          <w:lang w:val="id-ID"/>
        </w:rPr>
      </w:pPr>
      <w:r w:rsidRPr="00DE4341">
        <w:rPr>
          <w:lang w:val="id-ID"/>
        </w:rPr>
        <w:t xml:space="preserve">Telah menyelesaikan tesis  dan ujian tesis atau pendadaran. </w:t>
      </w:r>
    </w:p>
    <w:p w14:paraId="622DDDE3" w14:textId="77777777" w:rsidR="00571A2B" w:rsidRPr="00DE4341" w:rsidRDefault="00571A2B" w:rsidP="00571A2B">
      <w:pPr>
        <w:ind w:left="1080"/>
        <w:jc w:val="both"/>
        <w:rPr>
          <w:lang w:val="id-ID"/>
        </w:rPr>
      </w:pPr>
      <w:r w:rsidRPr="00DE4341">
        <w:rPr>
          <w:b/>
          <w:lang w:val="id-ID"/>
        </w:rPr>
        <w:t>Syarat ujian tesis</w:t>
      </w:r>
      <w:r w:rsidRPr="00DE4341">
        <w:rPr>
          <w:lang w:val="id-ID"/>
        </w:rPr>
        <w:t xml:space="preserve"> adalah telah mempublikasikan hasil penelitian/tesis S2-nya. Publikasi berupa ringkasan tesis S2 atau bagian dari tesis/riset S2 dari mahasiswa yang bersangkutan beserta dosen pembimbingnya. Publikasi penelitian ini harus di-</w:t>
      </w:r>
      <w:proofErr w:type="spellStart"/>
      <w:r w:rsidRPr="00DE4341">
        <w:rPr>
          <w:i/>
          <w:lang w:val="id-ID"/>
        </w:rPr>
        <w:t>submit</w:t>
      </w:r>
      <w:proofErr w:type="spellEnd"/>
      <w:r w:rsidRPr="00DE4341">
        <w:rPr>
          <w:lang w:val="id-ID"/>
        </w:rPr>
        <w:t xml:space="preserve"> ke seminar atau </w:t>
      </w:r>
      <w:proofErr w:type="spellStart"/>
      <w:r w:rsidRPr="00DE4341">
        <w:rPr>
          <w:lang w:val="id-ID"/>
        </w:rPr>
        <w:t>journal</w:t>
      </w:r>
      <w:proofErr w:type="spellEnd"/>
      <w:r w:rsidRPr="00DE4341">
        <w:rPr>
          <w:lang w:val="id-ID"/>
        </w:rPr>
        <w:t xml:space="preserve"> yang berskala nasional/internasional sesuai kriteria. Kriteria minimal adalah dipublikasikan di dalam seminar nasional atau </w:t>
      </w:r>
      <w:proofErr w:type="spellStart"/>
      <w:r w:rsidRPr="00DE4341">
        <w:rPr>
          <w:lang w:val="id-ID"/>
        </w:rPr>
        <w:t>journal</w:t>
      </w:r>
      <w:proofErr w:type="spellEnd"/>
      <w:r w:rsidRPr="00DE4341">
        <w:rPr>
          <w:lang w:val="id-ID"/>
        </w:rPr>
        <w:t xml:space="preserve"> ter-akreditasi </w:t>
      </w:r>
      <w:r w:rsidR="007D153D" w:rsidRPr="00DE4341">
        <w:rPr>
          <w:lang w:val="id-ID"/>
        </w:rPr>
        <w:t>A</w:t>
      </w:r>
      <w:r w:rsidRPr="00DE4341">
        <w:rPr>
          <w:lang w:val="id-ID"/>
        </w:rPr>
        <w:t>, atau daftar seminar/</w:t>
      </w:r>
      <w:proofErr w:type="spellStart"/>
      <w:r w:rsidRPr="00DE4341">
        <w:rPr>
          <w:lang w:val="id-ID"/>
        </w:rPr>
        <w:t>journal</w:t>
      </w:r>
      <w:proofErr w:type="spellEnd"/>
      <w:r w:rsidRPr="00DE4341">
        <w:rPr>
          <w:lang w:val="id-ID"/>
        </w:rPr>
        <w:t xml:space="preserve"> yang diakui oleh Program Pasca Sarjana </w:t>
      </w:r>
      <w:r w:rsidR="004C1164" w:rsidRPr="00DE4341">
        <w:rPr>
          <w:lang w:val="id-ID"/>
        </w:rPr>
        <w:t>Departemen</w:t>
      </w:r>
      <w:r w:rsidRPr="00DE4341">
        <w:rPr>
          <w:lang w:val="id-ID"/>
        </w:rPr>
        <w:t xml:space="preserve"> Teknik Elektro</w:t>
      </w:r>
      <w:r w:rsidR="00321FA0" w:rsidRPr="00DE4341">
        <w:rPr>
          <w:lang w:val="id-ID"/>
        </w:rPr>
        <w:t xml:space="preserve"> dan Teknologi Informasi</w:t>
      </w:r>
      <w:r w:rsidRPr="00DE4341">
        <w:rPr>
          <w:lang w:val="id-ID"/>
        </w:rPr>
        <w:t xml:space="preserve"> FT UGM. Kriteria minimal adalah adanya</w:t>
      </w:r>
      <w:r w:rsidRPr="00DE4341">
        <w:rPr>
          <w:i/>
          <w:lang w:val="id-ID"/>
        </w:rPr>
        <w:t xml:space="preserve"> </w:t>
      </w:r>
      <w:proofErr w:type="spellStart"/>
      <w:r w:rsidRPr="00DE4341">
        <w:rPr>
          <w:i/>
          <w:lang w:val="id-ID"/>
        </w:rPr>
        <w:t>letter</w:t>
      </w:r>
      <w:proofErr w:type="spellEnd"/>
      <w:r w:rsidRPr="00DE4341">
        <w:rPr>
          <w:i/>
          <w:lang w:val="id-ID"/>
        </w:rPr>
        <w:t xml:space="preserve"> </w:t>
      </w:r>
      <w:proofErr w:type="spellStart"/>
      <w:r w:rsidRPr="00DE4341">
        <w:rPr>
          <w:i/>
          <w:lang w:val="id-ID"/>
        </w:rPr>
        <w:t>of</w:t>
      </w:r>
      <w:proofErr w:type="spellEnd"/>
      <w:r w:rsidRPr="00DE4341">
        <w:rPr>
          <w:i/>
          <w:lang w:val="id-ID"/>
        </w:rPr>
        <w:t xml:space="preserve"> </w:t>
      </w:r>
      <w:proofErr w:type="spellStart"/>
      <w:r w:rsidRPr="00DE4341">
        <w:rPr>
          <w:i/>
          <w:lang w:val="id-ID"/>
        </w:rPr>
        <w:t>acceptance</w:t>
      </w:r>
      <w:proofErr w:type="spellEnd"/>
      <w:r w:rsidRPr="00DE4341">
        <w:rPr>
          <w:lang w:val="id-ID"/>
        </w:rPr>
        <w:t xml:space="preserve"> dari penyelenggara seminar atau </w:t>
      </w:r>
      <w:proofErr w:type="spellStart"/>
      <w:r w:rsidRPr="00DE4341">
        <w:rPr>
          <w:lang w:val="id-ID"/>
        </w:rPr>
        <w:t>journal</w:t>
      </w:r>
      <w:proofErr w:type="spellEnd"/>
      <w:r w:rsidRPr="00DE4341">
        <w:rPr>
          <w:lang w:val="id-ID"/>
        </w:rPr>
        <w:t xml:space="preserve"> yang dimaksud</w:t>
      </w:r>
      <w:r w:rsidR="00321FA0" w:rsidRPr="00DE4341">
        <w:rPr>
          <w:lang w:val="id-ID"/>
        </w:rPr>
        <w:t xml:space="preserve"> dan bukti telah membayar biaya registrasi</w:t>
      </w:r>
      <w:r w:rsidRPr="00DE4341">
        <w:rPr>
          <w:lang w:val="id-ID"/>
        </w:rPr>
        <w:t xml:space="preserve">. </w:t>
      </w:r>
    </w:p>
    <w:p w14:paraId="14A642BB" w14:textId="77777777" w:rsidR="00571A2B" w:rsidRPr="00DE4341" w:rsidRDefault="00571A2B" w:rsidP="00571A2B">
      <w:pPr>
        <w:pStyle w:val="ColorfulList-Accent12"/>
        <w:ind w:left="0"/>
        <w:jc w:val="both"/>
        <w:rPr>
          <w:b/>
          <w:lang w:val="id-ID"/>
        </w:rPr>
      </w:pPr>
    </w:p>
    <w:p w14:paraId="495ABDAD" w14:textId="77777777" w:rsidR="00571A2B" w:rsidRPr="00DE4341" w:rsidRDefault="00545E4A" w:rsidP="00571A2B">
      <w:pPr>
        <w:pStyle w:val="ColorfulList-Accent12"/>
        <w:ind w:left="0"/>
        <w:jc w:val="both"/>
        <w:rPr>
          <w:b/>
          <w:lang w:val="id-ID"/>
        </w:rPr>
      </w:pPr>
      <w:r w:rsidRPr="00DE4341">
        <w:rPr>
          <w:b/>
          <w:lang w:val="id-ID"/>
        </w:rPr>
        <w:br w:type="page"/>
      </w:r>
      <w:r w:rsidR="00571A2B" w:rsidRPr="00DE4341">
        <w:rPr>
          <w:b/>
          <w:lang w:val="id-ID"/>
        </w:rPr>
        <w:lastRenderedPageBreak/>
        <w:t>Predikat Kelulusan</w:t>
      </w:r>
    </w:p>
    <w:p w14:paraId="392B6319" w14:textId="77777777" w:rsidR="00571A2B" w:rsidRPr="00DE4341" w:rsidRDefault="00571A2B" w:rsidP="00571A2B">
      <w:pPr>
        <w:ind w:firstLine="720"/>
        <w:jc w:val="both"/>
        <w:rPr>
          <w:lang w:val="id-ID"/>
        </w:rPr>
      </w:pPr>
      <w:r w:rsidRPr="00DE4341">
        <w:rPr>
          <w:lang w:val="id-ID"/>
        </w:rPr>
        <w:t>Mahasiswa yang dinyatakan lulus menerima predikat kelulusan sebagai berikut.</w:t>
      </w:r>
    </w:p>
    <w:p w14:paraId="50859A56" w14:textId="77777777" w:rsidR="00571A2B" w:rsidRPr="00DE4341" w:rsidRDefault="00571A2B" w:rsidP="00571A2B">
      <w:pPr>
        <w:tabs>
          <w:tab w:val="left" w:pos="2880"/>
          <w:tab w:val="left" w:pos="3060"/>
        </w:tabs>
        <w:ind w:left="3240" w:hanging="2520"/>
        <w:jc w:val="both"/>
        <w:rPr>
          <w:lang w:val="id-ID"/>
        </w:rPr>
      </w:pPr>
      <w:r w:rsidRPr="00DE4341">
        <w:rPr>
          <w:lang w:val="id-ID"/>
        </w:rPr>
        <w:t xml:space="preserve">Indeks Prestasi </w:t>
      </w:r>
      <w:r w:rsidR="00CA6700" w:rsidRPr="00DE4341">
        <w:rPr>
          <w:lang w:val="id-ID"/>
        </w:rPr>
        <w:t>&gt;</w:t>
      </w:r>
      <w:r w:rsidRPr="00DE4341">
        <w:rPr>
          <w:lang w:val="id-ID"/>
        </w:rPr>
        <w:t xml:space="preserve"> 3,75</w:t>
      </w:r>
      <w:r w:rsidRPr="00DE4341">
        <w:rPr>
          <w:lang w:val="id-ID"/>
        </w:rPr>
        <w:tab/>
        <w:t>:</w:t>
      </w:r>
      <w:r w:rsidRPr="00DE4341">
        <w:rPr>
          <w:lang w:val="id-ID"/>
        </w:rPr>
        <w:tab/>
        <w:t>dengan pujian (“</w:t>
      </w:r>
      <w:proofErr w:type="spellStart"/>
      <w:r w:rsidRPr="00DE4341">
        <w:rPr>
          <w:lang w:val="id-ID"/>
        </w:rPr>
        <w:t>cum</w:t>
      </w:r>
      <w:proofErr w:type="spellEnd"/>
      <w:r w:rsidRPr="00DE4341">
        <w:rPr>
          <w:lang w:val="id-ID"/>
        </w:rPr>
        <w:t xml:space="preserve"> </w:t>
      </w:r>
      <w:proofErr w:type="spellStart"/>
      <w:r w:rsidRPr="00DE4341">
        <w:rPr>
          <w:lang w:val="id-ID"/>
        </w:rPr>
        <w:t>laude</w:t>
      </w:r>
      <w:proofErr w:type="spellEnd"/>
      <w:r w:rsidRPr="00DE4341">
        <w:rPr>
          <w:lang w:val="id-ID"/>
        </w:rPr>
        <w:t xml:space="preserve">”), dengan masa studi maksimum </w:t>
      </w:r>
      <w:r w:rsidR="00CA6700" w:rsidRPr="00DE4341">
        <w:rPr>
          <w:lang w:val="id-ID"/>
        </w:rPr>
        <w:t>5</w:t>
      </w:r>
      <w:r w:rsidRPr="00DE4341">
        <w:rPr>
          <w:lang w:val="id-ID"/>
        </w:rPr>
        <w:t xml:space="preserve"> semester.</w:t>
      </w:r>
    </w:p>
    <w:p w14:paraId="307EB06E" w14:textId="77777777" w:rsidR="00571A2B" w:rsidRPr="00DE4341" w:rsidRDefault="00C92296" w:rsidP="00571A2B">
      <w:pPr>
        <w:tabs>
          <w:tab w:val="left" w:pos="3060"/>
        </w:tabs>
        <w:ind w:left="720"/>
        <w:jc w:val="both"/>
        <w:rPr>
          <w:lang w:val="id-ID"/>
        </w:rPr>
      </w:pPr>
      <w:r w:rsidRPr="00DE4341">
        <w:rPr>
          <w:lang w:val="id-ID"/>
        </w:rPr>
        <w:t>3</w:t>
      </w:r>
      <w:r w:rsidR="00571A2B" w:rsidRPr="00DE4341">
        <w:rPr>
          <w:lang w:val="id-ID"/>
        </w:rPr>
        <w:t>,</w:t>
      </w:r>
      <w:r w:rsidR="00CA6700" w:rsidRPr="00DE4341">
        <w:rPr>
          <w:lang w:val="id-ID"/>
        </w:rPr>
        <w:t>51</w:t>
      </w:r>
      <w:r w:rsidR="00571A2B" w:rsidRPr="00DE4341">
        <w:rPr>
          <w:lang w:val="id-ID"/>
        </w:rPr>
        <w:t xml:space="preserve"> </w:t>
      </w:r>
      <w:r w:rsidR="00571A2B" w:rsidRPr="00DE4341">
        <w:rPr>
          <w:lang w:val="id-ID"/>
        </w:rPr>
        <w:sym w:font="Symbol" w:char="F0A3"/>
      </w:r>
      <w:r w:rsidR="00571A2B" w:rsidRPr="00DE4341">
        <w:rPr>
          <w:lang w:val="id-ID"/>
        </w:rPr>
        <w:t xml:space="preserve"> IP </w:t>
      </w:r>
      <w:r w:rsidR="00CA6700" w:rsidRPr="00DE4341">
        <w:rPr>
          <w:lang w:val="id-ID"/>
        </w:rPr>
        <w:sym w:font="Symbol" w:char="F0A3"/>
      </w:r>
      <w:r w:rsidR="00571A2B" w:rsidRPr="00DE4341">
        <w:rPr>
          <w:lang w:val="id-ID"/>
        </w:rPr>
        <w:t xml:space="preserve"> 3,75</w:t>
      </w:r>
      <w:r w:rsidR="00571A2B" w:rsidRPr="00DE4341">
        <w:rPr>
          <w:lang w:val="id-ID"/>
        </w:rPr>
        <w:tab/>
        <w:t>: sangat memuaskan</w:t>
      </w:r>
      <w:r w:rsidR="00571A2B" w:rsidRPr="00DE4341">
        <w:rPr>
          <w:lang w:val="id-ID"/>
        </w:rPr>
        <w:tab/>
      </w:r>
    </w:p>
    <w:p w14:paraId="074347FA" w14:textId="77777777" w:rsidR="00571A2B" w:rsidRPr="00DE4341" w:rsidRDefault="00C92296" w:rsidP="00571A2B">
      <w:pPr>
        <w:tabs>
          <w:tab w:val="left" w:pos="3060"/>
        </w:tabs>
        <w:ind w:left="720"/>
        <w:jc w:val="both"/>
        <w:rPr>
          <w:lang w:val="id-ID"/>
        </w:rPr>
      </w:pPr>
      <w:r w:rsidRPr="00DE4341">
        <w:rPr>
          <w:lang w:val="id-ID"/>
        </w:rPr>
        <w:t>3,00</w:t>
      </w:r>
      <w:r w:rsidR="00571A2B" w:rsidRPr="00DE4341">
        <w:rPr>
          <w:lang w:val="id-ID"/>
        </w:rPr>
        <w:t xml:space="preserve"> </w:t>
      </w:r>
      <w:r w:rsidR="00571A2B" w:rsidRPr="00DE4341">
        <w:rPr>
          <w:lang w:val="id-ID"/>
        </w:rPr>
        <w:sym w:font="Symbol" w:char="F0A3"/>
      </w:r>
      <w:r w:rsidR="00571A2B" w:rsidRPr="00DE4341">
        <w:rPr>
          <w:lang w:val="id-ID"/>
        </w:rPr>
        <w:t xml:space="preserve"> IP &lt; </w:t>
      </w:r>
      <w:r w:rsidRPr="00DE4341">
        <w:rPr>
          <w:lang w:val="id-ID"/>
        </w:rPr>
        <w:t>3</w:t>
      </w:r>
      <w:r w:rsidR="00571A2B" w:rsidRPr="00DE4341">
        <w:rPr>
          <w:lang w:val="id-ID"/>
        </w:rPr>
        <w:t>,</w:t>
      </w:r>
      <w:r w:rsidR="00CA6700" w:rsidRPr="00DE4341">
        <w:rPr>
          <w:lang w:val="id-ID"/>
        </w:rPr>
        <w:t>51</w:t>
      </w:r>
      <w:r w:rsidR="00571A2B" w:rsidRPr="00DE4341">
        <w:rPr>
          <w:lang w:val="id-ID"/>
        </w:rPr>
        <w:tab/>
        <w:t>: memuaskan</w:t>
      </w:r>
    </w:p>
    <w:p w14:paraId="3B2CF765" w14:textId="77777777" w:rsidR="00571A2B" w:rsidRPr="00DE4341" w:rsidRDefault="00571A2B" w:rsidP="00571A2B">
      <w:pPr>
        <w:pStyle w:val="ColorfulList-Accent12"/>
        <w:ind w:left="0"/>
        <w:jc w:val="both"/>
        <w:rPr>
          <w:lang w:val="id-ID"/>
        </w:rPr>
      </w:pPr>
    </w:p>
    <w:p w14:paraId="471BB2A9" w14:textId="77777777" w:rsidR="00571A2B" w:rsidRPr="00DE4341" w:rsidRDefault="00571A2B" w:rsidP="00571A2B">
      <w:pPr>
        <w:pStyle w:val="ColorfulList-Accent12"/>
        <w:ind w:left="0"/>
        <w:jc w:val="both"/>
        <w:rPr>
          <w:b/>
          <w:lang w:val="id-ID"/>
        </w:rPr>
      </w:pPr>
      <w:r w:rsidRPr="00DE4341">
        <w:rPr>
          <w:b/>
          <w:lang w:val="id-ID"/>
        </w:rPr>
        <w:t xml:space="preserve">Pengulangan </w:t>
      </w:r>
      <w:proofErr w:type="spellStart"/>
      <w:r w:rsidRPr="00DE4341">
        <w:rPr>
          <w:b/>
          <w:lang w:val="id-ID"/>
        </w:rPr>
        <w:t>Matakuliah</w:t>
      </w:r>
      <w:proofErr w:type="spellEnd"/>
    </w:p>
    <w:p w14:paraId="0CA1D67D" w14:textId="77777777" w:rsidR="00571A2B" w:rsidRPr="00DE4341" w:rsidRDefault="00571A2B" w:rsidP="00571A2B">
      <w:pPr>
        <w:pStyle w:val="ColorfulList-Accent12"/>
        <w:ind w:left="0" w:firstLine="720"/>
        <w:jc w:val="both"/>
        <w:rPr>
          <w:lang w:val="id-ID"/>
        </w:rPr>
      </w:pPr>
      <w:r w:rsidRPr="00DE4341">
        <w:rPr>
          <w:lang w:val="id-ID"/>
        </w:rPr>
        <w:t>Untuk memperbaiki nilai mahasiswa diperkenankan mengambil kembali kegiatan pendidikan yang pernah diikuti dalam batas waktu studi yang diizinkan. Nilai yang dipergunakan untuk menghitung IP ialah nilai tertinggi yang pernah dicapainya.</w:t>
      </w:r>
    </w:p>
    <w:p w14:paraId="37AE2BC3" w14:textId="77777777" w:rsidR="00571A2B" w:rsidRPr="00DE4341" w:rsidRDefault="00571A2B" w:rsidP="00571A2B">
      <w:pPr>
        <w:pStyle w:val="ColorfulList-Accent12"/>
        <w:jc w:val="both"/>
        <w:rPr>
          <w:b/>
          <w:lang w:val="id-ID"/>
        </w:rPr>
      </w:pPr>
    </w:p>
    <w:p w14:paraId="2FD1B414" w14:textId="77777777" w:rsidR="00571A2B" w:rsidRPr="00DE4341" w:rsidRDefault="00571A2B" w:rsidP="00571A2B">
      <w:pPr>
        <w:pStyle w:val="ColorfulList-Accent12"/>
        <w:ind w:left="0"/>
        <w:jc w:val="both"/>
        <w:rPr>
          <w:b/>
          <w:lang w:val="id-ID"/>
        </w:rPr>
      </w:pPr>
      <w:r w:rsidRPr="00DE4341">
        <w:rPr>
          <w:b/>
          <w:lang w:val="id-ID"/>
        </w:rPr>
        <w:t>Batas Waktu Studi</w:t>
      </w:r>
    </w:p>
    <w:p w14:paraId="1AF62DBF" w14:textId="77777777" w:rsidR="00571A2B" w:rsidRPr="00DE4341" w:rsidRDefault="00571A2B" w:rsidP="00571A2B">
      <w:pPr>
        <w:ind w:firstLine="720"/>
        <w:jc w:val="both"/>
        <w:rPr>
          <w:lang w:val="id-ID"/>
        </w:rPr>
      </w:pPr>
      <w:r w:rsidRPr="00DE4341">
        <w:rPr>
          <w:lang w:val="id-ID"/>
        </w:rPr>
        <w:t>Masa studi normal adalah 4 semester. Jenjang studi Pasca Sarjana (</w:t>
      </w:r>
      <w:r w:rsidR="004C1164" w:rsidRPr="00DE4341">
        <w:rPr>
          <w:lang w:val="id-ID"/>
        </w:rPr>
        <w:t>Magister</w:t>
      </w:r>
      <w:r w:rsidRPr="00DE4341">
        <w:rPr>
          <w:lang w:val="id-ID"/>
        </w:rPr>
        <w:t>) harus dapat diselesaikan oleh mahasiswa dalam waktu selama-lamanya 1</w:t>
      </w:r>
      <w:r w:rsidRPr="00DE4341">
        <w:rPr>
          <w:vertAlign w:val="superscript"/>
          <w:lang w:val="id-ID"/>
        </w:rPr>
        <w:t>1</w:t>
      </w:r>
      <w:r w:rsidRPr="00DE4341">
        <w:rPr>
          <w:lang w:val="id-ID"/>
        </w:rPr>
        <w:t>/</w:t>
      </w:r>
      <w:r w:rsidRPr="00DE4341">
        <w:rPr>
          <w:vertAlign w:val="subscript"/>
          <w:lang w:val="id-ID"/>
        </w:rPr>
        <w:t>2</w:t>
      </w:r>
      <w:r w:rsidRPr="00DE4341">
        <w:rPr>
          <w:lang w:val="id-ID"/>
        </w:rPr>
        <w:t xml:space="preserve"> kali waktu yang ditentukan untuk menyelesaikan suatu jenjang studi.</w:t>
      </w:r>
    </w:p>
    <w:p w14:paraId="7145C0FD" w14:textId="77777777" w:rsidR="00571A2B" w:rsidRPr="00DE4341" w:rsidRDefault="00571A2B" w:rsidP="00571A2B">
      <w:pPr>
        <w:ind w:firstLine="720"/>
        <w:jc w:val="both"/>
        <w:rPr>
          <w:lang w:val="id-ID"/>
        </w:rPr>
      </w:pPr>
      <w:r w:rsidRPr="00DE4341">
        <w:rPr>
          <w:lang w:val="id-ID"/>
        </w:rPr>
        <w:t xml:space="preserve">Pada akhir batas waktu studi dilakukan evaluasi hasil studi. Apabila ternyata syarat-syarat penyelesaian jenjang </w:t>
      </w:r>
      <w:r w:rsidR="004C1164" w:rsidRPr="00DE4341">
        <w:rPr>
          <w:lang w:val="id-ID"/>
        </w:rPr>
        <w:t>Pasca Sarjana</w:t>
      </w:r>
      <w:r w:rsidRPr="00DE4341">
        <w:rPr>
          <w:lang w:val="id-ID"/>
        </w:rPr>
        <w:t xml:space="preserve"> yang bersangkutan tidak dipenuhi, maka mahasiswa yang bersangkutan diminta untuk mengundurkan diri sebagai mahasiswa.</w:t>
      </w:r>
    </w:p>
    <w:p w14:paraId="1C09AA7D" w14:textId="77777777" w:rsidR="00571A2B" w:rsidRPr="00DE4341" w:rsidRDefault="00571A2B" w:rsidP="00571A2B">
      <w:pPr>
        <w:jc w:val="both"/>
        <w:rPr>
          <w:lang w:val="id-ID"/>
        </w:rPr>
      </w:pPr>
      <w:r w:rsidRPr="00DE4341">
        <w:rPr>
          <w:lang w:val="id-ID"/>
        </w:rPr>
        <w:tab/>
        <w:t>Mahasiswa diberi kesempatan untuk membuat surat permohonan perpanjangan studi satu semester kepada Dekan Fakultas Teknik UGM, dengan melampirkan keterangan yang diperlukan. Jika Dekan mengabulkan permohonan perpanjangan masa studi tersebut, maka mahasiswa diberi kesempatan untuk menyelesaikan studinya satu semester lagi.</w:t>
      </w:r>
    </w:p>
    <w:p w14:paraId="39DE4B90" w14:textId="77777777" w:rsidR="00571A2B" w:rsidRPr="00DE4341" w:rsidRDefault="00571A2B" w:rsidP="00571A2B">
      <w:pPr>
        <w:jc w:val="both"/>
        <w:rPr>
          <w:lang w:val="id-ID"/>
        </w:rPr>
      </w:pPr>
    </w:p>
    <w:p w14:paraId="20059819" w14:textId="77777777" w:rsidR="00571A2B" w:rsidRPr="00DE4341" w:rsidRDefault="00571A2B" w:rsidP="00571A2B">
      <w:pPr>
        <w:jc w:val="both"/>
        <w:rPr>
          <w:lang w:val="id-ID"/>
        </w:rPr>
      </w:pPr>
      <w:r w:rsidRPr="00DE4341">
        <w:rPr>
          <w:b/>
          <w:lang w:val="id-ID"/>
        </w:rPr>
        <w:t>Cuti Kuliah</w:t>
      </w:r>
    </w:p>
    <w:p w14:paraId="11A8C72F" w14:textId="77777777" w:rsidR="00571A2B" w:rsidRPr="00DE4341" w:rsidRDefault="00571A2B" w:rsidP="00571A2B">
      <w:pPr>
        <w:jc w:val="both"/>
        <w:rPr>
          <w:lang w:val="id-ID"/>
        </w:rPr>
      </w:pPr>
      <w:r w:rsidRPr="00DE4341">
        <w:rPr>
          <w:lang w:val="id-ID"/>
        </w:rPr>
        <w:tab/>
        <w:t>Mahasiswa diberi kesempatan untuk mengajukan cuti kuliah selama satu semester dengan membuat surat permohonan cuti kuliah beserta alasannya kepada Dekan Fakultas Teknik UGM. Jika permohonan cutinya dikabulkan, mahasiswa dapat melakukan cuti selama satu semester dan tidak perlu membayar SPP, dan status mahasiswa dalam sistem informasi akademis akan dibuat menjadi tidak aktif.</w:t>
      </w:r>
    </w:p>
    <w:p w14:paraId="12EE1039" w14:textId="77777777" w:rsidR="00571A2B" w:rsidRPr="00DE4341" w:rsidRDefault="00571A2B" w:rsidP="00571A2B">
      <w:pPr>
        <w:jc w:val="both"/>
        <w:rPr>
          <w:lang w:val="id-ID"/>
        </w:rPr>
      </w:pPr>
      <w:r w:rsidRPr="00DE4341">
        <w:rPr>
          <w:lang w:val="id-ID"/>
        </w:rPr>
        <w:tab/>
        <w:t xml:space="preserve">Mahasiswa yang akan aktif kuliah kembali, wajib membuat surat permohonan aktif  kuliah kepada Dekan Fakultas Teknik UGM, yang selanjutnya dapat digunakan sebagai kelengkapan syarat proses </w:t>
      </w:r>
      <w:proofErr w:type="spellStart"/>
      <w:r w:rsidRPr="00DE4341">
        <w:rPr>
          <w:lang w:val="id-ID"/>
        </w:rPr>
        <w:t>regestrasi</w:t>
      </w:r>
      <w:proofErr w:type="spellEnd"/>
      <w:r w:rsidRPr="00DE4341">
        <w:rPr>
          <w:lang w:val="id-ID"/>
        </w:rPr>
        <w:t>.</w:t>
      </w:r>
    </w:p>
    <w:p w14:paraId="51F10C62" w14:textId="77777777" w:rsidR="00571A2B" w:rsidRPr="00DE4341" w:rsidRDefault="00571A2B" w:rsidP="00571A2B">
      <w:pPr>
        <w:pStyle w:val="ColorfulList-Accent12"/>
        <w:ind w:left="0"/>
        <w:jc w:val="both"/>
        <w:rPr>
          <w:lang w:val="id-ID"/>
        </w:rPr>
      </w:pPr>
    </w:p>
    <w:p w14:paraId="2774F5DA" w14:textId="77777777" w:rsidR="00571A2B" w:rsidRPr="00DE4341" w:rsidRDefault="00571A2B" w:rsidP="00571A2B">
      <w:pPr>
        <w:pStyle w:val="ColorfulList-Accent12"/>
        <w:ind w:left="0"/>
        <w:jc w:val="both"/>
        <w:rPr>
          <w:b/>
          <w:lang w:val="id-ID"/>
        </w:rPr>
      </w:pPr>
      <w:r w:rsidRPr="00DE4341">
        <w:rPr>
          <w:b/>
          <w:lang w:val="id-ID"/>
        </w:rPr>
        <w:t>Matrikulasi</w:t>
      </w:r>
    </w:p>
    <w:p w14:paraId="4D087566" w14:textId="77777777" w:rsidR="00571A2B" w:rsidRPr="00DE4341" w:rsidRDefault="00571A2B" w:rsidP="00571A2B">
      <w:pPr>
        <w:ind w:firstLine="720"/>
        <w:jc w:val="both"/>
        <w:rPr>
          <w:lang w:val="id-ID"/>
        </w:rPr>
      </w:pPr>
      <w:r w:rsidRPr="00DE4341">
        <w:rPr>
          <w:lang w:val="id-ID"/>
        </w:rPr>
        <w:t xml:space="preserve">Agar mahasiswa baru sedini mungkin mempunyai gambaran yang jelas tentang Program Studi </w:t>
      </w:r>
      <w:r w:rsidR="00375F5D" w:rsidRPr="00DE4341">
        <w:rPr>
          <w:lang w:val="id-ID"/>
        </w:rPr>
        <w:t>Magister</w:t>
      </w:r>
      <w:r w:rsidRPr="00DE4341">
        <w:rPr>
          <w:lang w:val="id-ID"/>
        </w:rPr>
        <w:t xml:space="preserve"> Tekn</w:t>
      </w:r>
      <w:r w:rsidR="00375F5D" w:rsidRPr="00DE4341">
        <w:rPr>
          <w:lang w:val="id-ID"/>
        </w:rPr>
        <w:t>ologi Informasi</w:t>
      </w:r>
      <w:r w:rsidRPr="00DE4341">
        <w:rPr>
          <w:lang w:val="id-ID"/>
        </w:rPr>
        <w:t xml:space="preserve"> dan konsentrasi yang ada di dalamnya, maka sebelum kegiatan perkuliahan dimulai, </w:t>
      </w:r>
      <w:r w:rsidR="007D153D" w:rsidRPr="00DE4341">
        <w:rPr>
          <w:lang w:val="id-ID"/>
        </w:rPr>
        <w:t xml:space="preserve">dapat </w:t>
      </w:r>
      <w:r w:rsidRPr="00DE4341">
        <w:rPr>
          <w:lang w:val="id-ID"/>
        </w:rPr>
        <w:t xml:space="preserve">diadakan Program Matrikulasi kepada calon mahasiswa yang dirasa perlu, untuk  memberikan pemahaman terhadap pedoman akademik Program Studi </w:t>
      </w:r>
      <w:r w:rsidR="004C1164" w:rsidRPr="00DE4341">
        <w:rPr>
          <w:lang w:val="id-ID"/>
        </w:rPr>
        <w:t>Magister Tek</w:t>
      </w:r>
      <w:r w:rsidR="00B160FE" w:rsidRPr="00DE4341">
        <w:rPr>
          <w:lang w:val="id-ID"/>
        </w:rPr>
        <w:t>nologi Informasi</w:t>
      </w:r>
      <w:r w:rsidRPr="00DE4341">
        <w:rPr>
          <w:lang w:val="id-ID"/>
        </w:rPr>
        <w:t>.</w:t>
      </w:r>
    </w:p>
    <w:p w14:paraId="588CB5A7" w14:textId="77777777" w:rsidR="00545E4A" w:rsidRPr="00DE4341" w:rsidRDefault="00545E4A" w:rsidP="00571A2B">
      <w:pPr>
        <w:ind w:firstLine="720"/>
        <w:jc w:val="both"/>
        <w:rPr>
          <w:lang w:val="id-ID"/>
        </w:rPr>
      </w:pPr>
    </w:p>
    <w:p w14:paraId="29219B37" w14:textId="77777777" w:rsidR="00CB1603" w:rsidRPr="00DE4341" w:rsidRDefault="00CB1603" w:rsidP="00CB1603">
      <w:pPr>
        <w:pStyle w:val="Heading1"/>
        <w:rPr>
          <w:lang w:val="id-ID"/>
        </w:rPr>
      </w:pPr>
      <w:r w:rsidRPr="00DE4341">
        <w:rPr>
          <w:lang w:val="id-ID"/>
        </w:rPr>
        <w:br w:type="page"/>
      </w:r>
      <w:bookmarkStart w:id="53" w:name="_Toc301655807"/>
      <w:r w:rsidR="005A2B31" w:rsidRPr="00DE4341">
        <w:rPr>
          <w:lang w:val="id-ID"/>
        </w:rPr>
        <w:lastRenderedPageBreak/>
        <w:t>Ketentuan dan Kewajiban Mahasiswa selama Proses Pendidikan</w:t>
      </w:r>
      <w:bookmarkEnd w:id="53"/>
    </w:p>
    <w:p w14:paraId="094C54C4" w14:textId="77777777" w:rsidR="00CB1603" w:rsidRPr="00DE4341" w:rsidRDefault="00CB1603" w:rsidP="00CB1603">
      <w:pPr>
        <w:jc w:val="both"/>
        <w:rPr>
          <w:lang w:val="id-ID"/>
        </w:rPr>
      </w:pPr>
    </w:p>
    <w:p w14:paraId="505C9721" w14:textId="77777777" w:rsidR="007F4AE4" w:rsidRPr="00DE4341" w:rsidRDefault="007F4AE4" w:rsidP="00CB1603">
      <w:pPr>
        <w:jc w:val="both"/>
        <w:rPr>
          <w:lang w:val="id-ID"/>
        </w:rPr>
      </w:pPr>
    </w:p>
    <w:p w14:paraId="0B1EA21C" w14:textId="77777777" w:rsidR="00CB1603" w:rsidRPr="00DE4341" w:rsidRDefault="00CB1603" w:rsidP="007F4AE4">
      <w:pPr>
        <w:pStyle w:val="Heading2"/>
        <w:rPr>
          <w:lang w:val="id-ID"/>
        </w:rPr>
      </w:pPr>
      <w:bookmarkStart w:id="54" w:name="_Toc301655808"/>
      <w:r w:rsidRPr="00DE4341">
        <w:rPr>
          <w:lang w:val="id-ID"/>
        </w:rPr>
        <w:t>Kewajiban Mukim</w:t>
      </w:r>
      <w:bookmarkEnd w:id="54"/>
    </w:p>
    <w:p w14:paraId="313DCCD6" w14:textId="77777777" w:rsidR="00CB1603" w:rsidRPr="00DE4341" w:rsidRDefault="00CB1603" w:rsidP="00CB1603">
      <w:pPr>
        <w:autoSpaceDE w:val="0"/>
        <w:autoSpaceDN w:val="0"/>
        <w:adjustRightInd w:val="0"/>
        <w:spacing w:after="120"/>
        <w:jc w:val="both"/>
        <w:rPr>
          <w:lang w:val="id-ID"/>
        </w:rPr>
      </w:pPr>
      <w:r w:rsidRPr="00DE4341">
        <w:rPr>
          <w:lang w:val="id-ID"/>
        </w:rPr>
        <w:t xml:space="preserve">Untuk menjamin proses kegiatan belajar mengajar berjalan lancar sesuai program kurikulum, mahasiswa Program Studi </w:t>
      </w:r>
      <w:r w:rsidR="00BA7486" w:rsidRPr="00DE4341">
        <w:rPr>
          <w:lang w:val="id-ID"/>
        </w:rPr>
        <w:t>Magister Teknologi Informasi</w:t>
      </w:r>
      <w:r w:rsidRPr="00DE4341">
        <w:rPr>
          <w:lang w:val="id-ID"/>
        </w:rPr>
        <w:t xml:space="preserve"> diwajibkan mukim</w:t>
      </w:r>
      <w:r w:rsidR="002D3B6F" w:rsidRPr="00DE4341">
        <w:rPr>
          <w:lang w:val="id-ID"/>
        </w:rPr>
        <w:t xml:space="preserve"> (</w:t>
      </w:r>
      <w:proofErr w:type="spellStart"/>
      <w:r w:rsidR="00C42B6F" w:rsidRPr="00DE4341">
        <w:rPr>
          <w:rFonts w:cs="Arial"/>
          <w:i/>
          <w:color w:val="000000"/>
          <w:szCs w:val="22"/>
          <w:lang w:val="id-ID"/>
        </w:rPr>
        <w:t>residence</w:t>
      </w:r>
      <w:proofErr w:type="spellEnd"/>
      <w:r w:rsidR="002D3B6F" w:rsidRPr="00DE4341">
        <w:rPr>
          <w:rFonts w:cs="Arial"/>
          <w:i/>
          <w:color w:val="000000"/>
          <w:szCs w:val="22"/>
          <w:lang w:val="id-ID"/>
        </w:rPr>
        <w:t>)</w:t>
      </w:r>
      <w:r w:rsidRPr="00DE4341">
        <w:rPr>
          <w:lang w:val="id-ID"/>
        </w:rPr>
        <w:t xml:space="preserve">. Mahasiswa diwajibkan melakukan kegiatan akademik dengan beban penuh untuk 2 semester pertama dan tidak diperkenankan untuk mengambil cuti. Mahasiswa yang menerima beasiswa dari pemerintah dan instansi tertentu tidak </w:t>
      </w:r>
      <w:proofErr w:type="spellStart"/>
      <w:r w:rsidRPr="00DE4341">
        <w:rPr>
          <w:lang w:val="id-ID"/>
        </w:rPr>
        <w:t>diijinkan</w:t>
      </w:r>
      <w:proofErr w:type="spellEnd"/>
      <w:r w:rsidRPr="00DE4341">
        <w:rPr>
          <w:lang w:val="id-ID"/>
        </w:rPr>
        <w:t xml:space="preserve"> cuti selama menerima beasiswa.</w:t>
      </w:r>
    </w:p>
    <w:p w14:paraId="2AE7FE37" w14:textId="77777777" w:rsidR="00CB1603" w:rsidRPr="00DE4341" w:rsidRDefault="00CB1603" w:rsidP="00CB1603">
      <w:pPr>
        <w:autoSpaceDE w:val="0"/>
        <w:autoSpaceDN w:val="0"/>
        <w:adjustRightInd w:val="0"/>
        <w:spacing w:after="120"/>
        <w:jc w:val="both"/>
        <w:rPr>
          <w:lang w:val="id-ID"/>
        </w:rPr>
      </w:pPr>
      <w:r w:rsidRPr="00DE4341">
        <w:rPr>
          <w:lang w:val="id-ID"/>
        </w:rPr>
        <w:t xml:space="preserve">Seorang mahasiswa disebut sebagai melakukan kegiatan akademik dengan beban penuh apabila dalam satu semester menempuh mata kuliah sekurang-kurangnya 9 SKS. Dalam pelaksanaannya mahasiswa Program Studi </w:t>
      </w:r>
      <w:r w:rsidR="00BA7486" w:rsidRPr="00DE4341">
        <w:rPr>
          <w:lang w:val="id-ID"/>
        </w:rPr>
        <w:t xml:space="preserve">Magister Teknologi Informasi </w:t>
      </w:r>
      <w:r w:rsidRPr="00DE4341">
        <w:rPr>
          <w:lang w:val="id-ID"/>
        </w:rPr>
        <w:t xml:space="preserve">pada 2 semester pertama mengambil mata kuliah dengan beban 16 s/d 20 SKS per semester. Syarat ini menjadi dasar pertimbangan persyaratan mukim mahasiswa Program Studi </w:t>
      </w:r>
      <w:r w:rsidR="00BA7486" w:rsidRPr="00DE4341">
        <w:rPr>
          <w:lang w:val="id-ID"/>
        </w:rPr>
        <w:t xml:space="preserve">Magister Teknologi Informasi </w:t>
      </w:r>
      <w:r w:rsidRPr="00DE4341">
        <w:rPr>
          <w:lang w:val="id-ID"/>
        </w:rPr>
        <w:t>FT UGM.</w:t>
      </w:r>
    </w:p>
    <w:p w14:paraId="211060F8" w14:textId="77777777" w:rsidR="00CB1603" w:rsidRPr="00DE4341" w:rsidRDefault="00CB1603" w:rsidP="00CB1603">
      <w:pPr>
        <w:autoSpaceDE w:val="0"/>
        <w:autoSpaceDN w:val="0"/>
        <w:adjustRightInd w:val="0"/>
        <w:spacing w:after="120"/>
        <w:jc w:val="both"/>
        <w:rPr>
          <w:lang w:val="id-ID"/>
        </w:rPr>
      </w:pPr>
      <w:r w:rsidRPr="00DE4341">
        <w:rPr>
          <w:lang w:val="id-ID"/>
        </w:rPr>
        <w:t>Proses perkuliahan dan kegiatan penelitian yang padat menuntut mahasiswa untuk berinteraksi secara penuh dengan kampus sehingga mau tidak mau mahasiswa harus berdomisili di sekitar kampus. Dengan demikian mahasiswa dapat mengikuti proses perkuliahan secara penuh.</w:t>
      </w:r>
    </w:p>
    <w:p w14:paraId="0C64CD88" w14:textId="77777777" w:rsidR="00CB1603" w:rsidRPr="00DE4341" w:rsidRDefault="00CB1603" w:rsidP="00CB1603">
      <w:pPr>
        <w:autoSpaceDE w:val="0"/>
        <w:autoSpaceDN w:val="0"/>
        <w:adjustRightInd w:val="0"/>
        <w:spacing w:after="120"/>
        <w:jc w:val="both"/>
        <w:rPr>
          <w:lang w:val="id-ID"/>
        </w:rPr>
      </w:pPr>
      <w:r w:rsidRPr="00DE4341">
        <w:rPr>
          <w:lang w:val="id-ID"/>
        </w:rPr>
        <w:t xml:space="preserve">Untuk memonitor pelaksanaan persyaratan mukim mahasiswa, Program Studi </w:t>
      </w:r>
      <w:r w:rsidR="00BA7486" w:rsidRPr="00DE4341">
        <w:rPr>
          <w:lang w:val="id-ID"/>
        </w:rPr>
        <w:t>Magister Teknologi Informasi</w:t>
      </w:r>
      <w:r w:rsidRPr="00DE4341">
        <w:rPr>
          <w:lang w:val="id-ID"/>
        </w:rPr>
        <w:t xml:space="preserve"> mensyaratkan kehadiran kuliah mahasiswa minimal 75%. Proses </w:t>
      </w:r>
      <w:proofErr w:type="spellStart"/>
      <w:r w:rsidRPr="00DE4341">
        <w:rPr>
          <w:lang w:val="id-ID"/>
        </w:rPr>
        <w:t>monitoring</w:t>
      </w:r>
      <w:proofErr w:type="spellEnd"/>
      <w:r w:rsidRPr="00DE4341">
        <w:rPr>
          <w:lang w:val="id-ID"/>
        </w:rPr>
        <w:t xml:space="preserve"> juga dilakukan dengan cara pemberian Surat Peringatan (SP). SP diberikan apabila mahasiswa tidak memenuhi target akademik yang telah ditentukan. </w:t>
      </w:r>
    </w:p>
    <w:p w14:paraId="122DA02B" w14:textId="77777777" w:rsidR="00CB1603" w:rsidRPr="00DE4341" w:rsidRDefault="00CB1603" w:rsidP="00CB1603">
      <w:pPr>
        <w:autoSpaceDE w:val="0"/>
        <w:autoSpaceDN w:val="0"/>
        <w:adjustRightInd w:val="0"/>
        <w:spacing w:after="120"/>
        <w:jc w:val="both"/>
        <w:rPr>
          <w:rFonts w:cs="Arial"/>
          <w:color w:val="000000"/>
          <w:szCs w:val="22"/>
          <w:lang w:val="id-ID"/>
        </w:rPr>
      </w:pPr>
      <w:r w:rsidRPr="00DE4341">
        <w:rPr>
          <w:lang w:val="id-ID"/>
        </w:rPr>
        <w:t>Untuk member</w:t>
      </w:r>
      <w:r w:rsidR="00852E17" w:rsidRPr="00DE4341">
        <w:rPr>
          <w:lang w:val="id-ID"/>
        </w:rPr>
        <w:t>i</w:t>
      </w:r>
      <w:r w:rsidRPr="00DE4341">
        <w:rPr>
          <w:lang w:val="id-ID"/>
        </w:rPr>
        <w:t xml:space="preserve">kan fasilitas kepada mahasiswa yang melakukan kegiatan belajar mengajar di luar kelas, Program Studi </w:t>
      </w:r>
      <w:r w:rsidR="00852E17" w:rsidRPr="00DE4341">
        <w:rPr>
          <w:lang w:val="id-ID"/>
        </w:rPr>
        <w:t>Magister Teknologi Informasi</w:t>
      </w:r>
      <w:r w:rsidRPr="00DE4341">
        <w:rPr>
          <w:lang w:val="id-ID"/>
        </w:rPr>
        <w:t xml:space="preserve"> menyediakan </w:t>
      </w:r>
      <w:proofErr w:type="spellStart"/>
      <w:r w:rsidRPr="00DE4341">
        <w:rPr>
          <w:i/>
          <w:lang w:val="id-ID"/>
        </w:rPr>
        <w:t>common</w:t>
      </w:r>
      <w:proofErr w:type="spellEnd"/>
      <w:r w:rsidRPr="00DE4341">
        <w:rPr>
          <w:i/>
          <w:lang w:val="id-ID"/>
        </w:rPr>
        <w:t xml:space="preserve"> </w:t>
      </w:r>
      <w:proofErr w:type="spellStart"/>
      <w:r w:rsidRPr="00DE4341">
        <w:rPr>
          <w:i/>
          <w:lang w:val="id-ID"/>
        </w:rPr>
        <w:t>room</w:t>
      </w:r>
      <w:proofErr w:type="spellEnd"/>
      <w:r w:rsidRPr="00DE4341">
        <w:rPr>
          <w:lang w:val="id-ID"/>
        </w:rPr>
        <w:t xml:space="preserve"> dan laboratorium yang dapat dimanfaatkan sejak semester 1 sampai</w:t>
      </w:r>
      <w:r w:rsidRPr="00DE4341">
        <w:rPr>
          <w:rFonts w:cs="Arial"/>
          <w:color w:val="000000"/>
          <w:szCs w:val="22"/>
          <w:lang w:val="id-ID"/>
        </w:rPr>
        <w:t xml:space="preserve"> akhir. Mahasiswa menggunakan laboratorium ketika mulai penelitian.</w:t>
      </w:r>
    </w:p>
    <w:p w14:paraId="7B664937" w14:textId="77777777" w:rsidR="00CB1603" w:rsidRPr="00DE4341" w:rsidRDefault="00CB1603" w:rsidP="00571A2B">
      <w:pPr>
        <w:ind w:firstLine="720"/>
        <w:jc w:val="both"/>
        <w:rPr>
          <w:lang w:val="id-ID"/>
        </w:rPr>
      </w:pPr>
    </w:p>
    <w:p w14:paraId="1E13BAA5" w14:textId="77777777" w:rsidR="0013073B" w:rsidRPr="00DE4341" w:rsidRDefault="0013073B" w:rsidP="00571A2B">
      <w:pPr>
        <w:ind w:firstLine="720"/>
        <w:jc w:val="both"/>
        <w:rPr>
          <w:lang w:val="id-ID"/>
        </w:rPr>
      </w:pPr>
    </w:p>
    <w:p w14:paraId="75EC0290" w14:textId="77777777" w:rsidR="0013073B" w:rsidRPr="00DE4341" w:rsidRDefault="007D7869" w:rsidP="0013073B">
      <w:pPr>
        <w:pStyle w:val="Heading2"/>
        <w:rPr>
          <w:lang w:val="id-ID"/>
        </w:rPr>
      </w:pPr>
      <w:bookmarkStart w:id="55" w:name="_Toc301655809"/>
      <w:r w:rsidRPr="00DE4341">
        <w:rPr>
          <w:lang w:val="id-ID"/>
        </w:rPr>
        <w:t>Persyaratan Penguasaan Bahasa Inggris</w:t>
      </w:r>
      <w:bookmarkEnd w:id="55"/>
    </w:p>
    <w:p w14:paraId="7A2B381C" w14:textId="06BDA4DB" w:rsidR="007D7869" w:rsidRPr="00DE4341" w:rsidRDefault="007D7869" w:rsidP="007D7869">
      <w:pPr>
        <w:autoSpaceDE w:val="0"/>
        <w:autoSpaceDN w:val="0"/>
        <w:adjustRightInd w:val="0"/>
        <w:spacing w:after="120"/>
        <w:jc w:val="both"/>
        <w:rPr>
          <w:lang w:val="id-ID"/>
        </w:rPr>
      </w:pPr>
      <w:r w:rsidRPr="00DE4341">
        <w:rPr>
          <w:lang w:val="id-ID"/>
        </w:rPr>
        <w:t xml:space="preserve">Persyaratan penguasaan Bahasa Inggris tertuang dalam SK Rektor No.519/P/SK/HT/2008 </w:t>
      </w:r>
      <w:r w:rsidR="003423EB">
        <w:rPr>
          <w:lang w:val="en-US"/>
        </w:rPr>
        <w:t xml:space="preserve">Pasal 15 </w:t>
      </w:r>
      <w:r w:rsidRPr="00DE4341">
        <w:rPr>
          <w:lang w:val="id-ID"/>
        </w:rPr>
        <w:t xml:space="preserve">disebutkan bahwa syarat bagi mahasiswa Program Pascasarjana Universitas </w:t>
      </w:r>
      <w:proofErr w:type="spellStart"/>
      <w:r w:rsidRPr="00DE4341">
        <w:rPr>
          <w:lang w:val="id-ID"/>
        </w:rPr>
        <w:t>Gadjah</w:t>
      </w:r>
      <w:proofErr w:type="spellEnd"/>
      <w:r w:rsidRPr="00DE4341">
        <w:rPr>
          <w:lang w:val="id-ID"/>
        </w:rPr>
        <w:t xml:space="preserve"> Mada untuk lulus program magister adalah harus memenuhi persyaratan kemampuan bahasa Inggris </w:t>
      </w:r>
      <w:r w:rsidR="000F140C">
        <w:rPr>
          <w:lang w:val="en-US"/>
        </w:rPr>
        <w:t xml:space="preserve">yang </w:t>
      </w:r>
      <w:proofErr w:type="spellStart"/>
      <w:r w:rsidR="000F140C">
        <w:rPr>
          <w:lang w:val="en-US"/>
        </w:rPr>
        <w:t>ditunjukkan</w:t>
      </w:r>
      <w:proofErr w:type="spellEnd"/>
      <w:r w:rsidR="000F140C">
        <w:rPr>
          <w:lang w:val="en-US"/>
        </w:rPr>
        <w:t xml:space="preserve"> </w:t>
      </w:r>
      <w:proofErr w:type="spellStart"/>
      <w:r w:rsidR="000F140C">
        <w:rPr>
          <w:lang w:val="en-US"/>
        </w:rPr>
        <w:t>dengan</w:t>
      </w:r>
      <w:proofErr w:type="spellEnd"/>
      <w:r w:rsidRPr="00DE4341">
        <w:rPr>
          <w:lang w:val="id-ID"/>
        </w:rPr>
        <w:t xml:space="preserve"> nilai </w:t>
      </w:r>
      <w:r w:rsidR="00444C3A">
        <w:rPr>
          <w:lang w:val="en-US"/>
        </w:rPr>
        <w:t xml:space="preserve">TOEFL yang </w:t>
      </w:r>
      <w:proofErr w:type="spellStart"/>
      <w:r w:rsidR="00444C3A">
        <w:rPr>
          <w:lang w:val="en-US"/>
        </w:rPr>
        <w:t>diakui</w:t>
      </w:r>
      <w:proofErr w:type="spellEnd"/>
      <w:r w:rsidR="00444C3A">
        <w:rPr>
          <w:lang w:val="en-US"/>
        </w:rPr>
        <w:t xml:space="preserve"> oleh universitas</w:t>
      </w:r>
      <w:r w:rsidR="00CA3582">
        <w:rPr>
          <w:lang w:val="en-US"/>
        </w:rPr>
        <w:t xml:space="preserve"> minimal 450</w:t>
      </w:r>
      <w:r w:rsidRPr="00DE4341">
        <w:rPr>
          <w:lang w:val="id-ID"/>
        </w:rPr>
        <w:t xml:space="preserve">. </w:t>
      </w:r>
    </w:p>
    <w:p w14:paraId="559BE6E1" w14:textId="10127BC5" w:rsidR="00952567" w:rsidRDefault="007D7869" w:rsidP="007D7869">
      <w:pPr>
        <w:autoSpaceDE w:val="0"/>
        <w:autoSpaceDN w:val="0"/>
        <w:adjustRightInd w:val="0"/>
        <w:spacing w:after="120"/>
        <w:jc w:val="both"/>
        <w:rPr>
          <w:lang w:val="id-ID"/>
        </w:rPr>
      </w:pPr>
      <w:r w:rsidRPr="00DE4341">
        <w:rPr>
          <w:lang w:val="id-ID"/>
        </w:rPr>
        <w:t xml:space="preserve">Mulai tahun akademik 2014, Program </w:t>
      </w:r>
      <w:r w:rsidR="00852E17" w:rsidRPr="00DE4341">
        <w:rPr>
          <w:lang w:val="id-ID"/>
        </w:rPr>
        <w:t>Pasca Teknik Elektro dan</w:t>
      </w:r>
      <w:r w:rsidR="00BA7486" w:rsidRPr="00DE4341">
        <w:rPr>
          <w:lang w:val="id-ID"/>
        </w:rPr>
        <w:t xml:space="preserve"> Teknologi Informasi </w:t>
      </w:r>
      <w:r w:rsidRPr="00DE4341">
        <w:rPr>
          <w:lang w:val="id-ID"/>
        </w:rPr>
        <w:t xml:space="preserve">FT UGM memberlakukan persyaratan kemampuan bahasa Inggris yang lebih tinggi, yaitu kemampuan penguasaan bahasa Inggris yang dibuktikan dengan sertifikat </w:t>
      </w:r>
      <w:proofErr w:type="spellStart"/>
      <w:r w:rsidRPr="00DE4341">
        <w:rPr>
          <w:lang w:val="id-ID"/>
        </w:rPr>
        <w:t>AcEPT</w:t>
      </w:r>
      <w:proofErr w:type="spellEnd"/>
      <w:r w:rsidRPr="00DE4341">
        <w:rPr>
          <w:lang w:val="id-ID"/>
        </w:rPr>
        <w:t xml:space="preserve"> (</w:t>
      </w:r>
      <w:proofErr w:type="spellStart"/>
      <w:r w:rsidRPr="00DE4341">
        <w:rPr>
          <w:i/>
          <w:lang w:val="id-ID"/>
        </w:rPr>
        <w:t>Academic</w:t>
      </w:r>
      <w:proofErr w:type="spellEnd"/>
      <w:r w:rsidRPr="00DE4341">
        <w:rPr>
          <w:i/>
          <w:lang w:val="id-ID"/>
        </w:rPr>
        <w:t xml:space="preserve"> </w:t>
      </w:r>
      <w:proofErr w:type="spellStart"/>
      <w:r w:rsidRPr="00DE4341">
        <w:rPr>
          <w:i/>
          <w:lang w:val="id-ID"/>
        </w:rPr>
        <w:t>English</w:t>
      </w:r>
      <w:proofErr w:type="spellEnd"/>
      <w:r w:rsidRPr="00DE4341">
        <w:rPr>
          <w:i/>
          <w:lang w:val="id-ID"/>
        </w:rPr>
        <w:t xml:space="preserve"> </w:t>
      </w:r>
      <w:proofErr w:type="spellStart"/>
      <w:r w:rsidRPr="00DE4341">
        <w:rPr>
          <w:i/>
          <w:lang w:val="id-ID"/>
        </w:rPr>
        <w:t>Proficiency</w:t>
      </w:r>
      <w:proofErr w:type="spellEnd"/>
      <w:r w:rsidRPr="00DE4341">
        <w:rPr>
          <w:i/>
          <w:lang w:val="id-ID"/>
        </w:rPr>
        <w:t xml:space="preserve"> </w:t>
      </w:r>
      <w:proofErr w:type="spellStart"/>
      <w:r w:rsidRPr="00DE4341">
        <w:rPr>
          <w:i/>
          <w:lang w:val="id-ID"/>
        </w:rPr>
        <w:t>Test</w:t>
      </w:r>
      <w:proofErr w:type="spellEnd"/>
      <w:r w:rsidRPr="00DE4341">
        <w:rPr>
          <w:lang w:val="id-ID"/>
        </w:rPr>
        <w:t>), ITP TOEFL atau TEOFL-</w:t>
      </w:r>
      <w:proofErr w:type="spellStart"/>
      <w:r w:rsidRPr="00DE4341">
        <w:rPr>
          <w:i/>
          <w:lang w:val="id-ID"/>
        </w:rPr>
        <w:t>like</w:t>
      </w:r>
      <w:proofErr w:type="spellEnd"/>
      <w:r w:rsidRPr="00DE4341">
        <w:rPr>
          <w:lang w:val="id-ID"/>
        </w:rPr>
        <w:t xml:space="preserve"> dengan </w:t>
      </w:r>
      <w:r w:rsidRPr="00DE4341">
        <w:rPr>
          <w:lang w:val="id-ID"/>
        </w:rPr>
        <w:lastRenderedPageBreak/>
        <w:t>skor minimal 500 atau setara</w:t>
      </w:r>
      <w:r w:rsidR="006208C6">
        <w:rPr>
          <w:lang w:val="en-US"/>
        </w:rPr>
        <w:t xml:space="preserve"> </w:t>
      </w:r>
      <w:proofErr w:type="spellStart"/>
      <w:r w:rsidR="006208C6">
        <w:rPr>
          <w:lang w:val="en-US"/>
        </w:rPr>
        <w:t>sebagai</w:t>
      </w:r>
      <w:proofErr w:type="spellEnd"/>
      <w:r w:rsidR="006208C6">
        <w:rPr>
          <w:lang w:val="en-US"/>
        </w:rPr>
        <w:t xml:space="preserve"> </w:t>
      </w:r>
      <w:proofErr w:type="spellStart"/>
      <w:r w:rsidR="006208C6">
        <w:rPr>
          <w:lang w:val="en-US"/>
        </w:rPr>
        <w:t>syarat</w:t>
      </w:r>
      <w:proofErr w:type="spellEnd"/>
      <w:r w:rsidR="006208C6">
        <w:rPr>
          <w:lang w:val="en-US"/>
        </w:rPr>
        <w:t xml:space="preserve"> lulus. </w:t>
      </w:r>
      <w:r w:rsidR="00B9680A">
        <w:rPr>
          <w:lang w:val="en-US"/>
        </w:rPr>
        <w:t xml:space="preserve"> </w:t>
      </w:r>
      <w:proofErr w:type="spellStart"/>
      <w:proofErr w:type="gramStart"/>
      <w:r w:rsidR="006208C6">
        <w:rPr>
          <w:lang w:val="en-US"/>
        </w:rPr>
        <w:t>S</w:t>
      </w:r>
      <w:r w:rsidR="00B9680A">
        <w:rPr>
          <w:lang w:val="en-US"/>
        </w:rPr>
        <w:t>edangkan</w:t>
      </w:r>
      <w:proofErr w:type="spellEnd"/>
      <w:r w:rsidR="006208C6">
        <w:rPr>
          <w:lang w:val="en-US"/>
        </w:rPr>
        <w:t xml:space="preserve"> </w:t>
      </w:r>
      <w:r w:rsidR="00B9680A">
        <w:rPr>
          <w:lang w:val="en-US"/>
        </w:rPr>
        <w:t xml:space="preserve"> </w:t>
      </w:r>
      <w:r w:rsidR="004140B2">
        <w:rPr>
          <w:lang w:val="en-US"/>
        </w:rPr>
        <w:t>batas</w:t>
      </w:r>
      <w:proofErr w:type="gramEnd"/>
      <w:r w:rsidR="004140B2">
        <w:rPr>
          <w:lang w:val="en-US"/>
        </w:rPr>
        <w:t xml:space="preserve"> </w:t>
      </w:r>
      <w:proofErr w:type="spellStart"/>
      <w:r w:rsidR="004140B2">
        <w:rPr>
          <w:lang w:val="en-US"/>
        </w:rPr>
        <w:t>nilai</w:t>
      </w:r>
      <w:proofErr w:type="spellEnd"/>
      <w:r w:rsidR="004140B2">
        <w:rPr>
          <w:lang w:val="en-US"/>
        </w:rPr>
        <w:t xml:space="preserve"> TOEFL 400 </w:t>
      </w:r>
      <w:proofErr w:type="spellStart"/>
      <w:r w:rsidR="004140B2">
        <w:rPr>
          <w:lang w:val="en-US"/>
        </w:rPr>
        <w:t>dari</w:t>
      </w:r>
      <w:proofErr w:type="spellEnd"/>
      <w:r w:rsidR="004140B2">
        <w:rPr>
          <w:lang w:val="en-US"/>
        </w:rPr>
        <w:t xml:space="preserve"> universitas </w:t>
      </w:r>
      <w:proofErr w:type="spellStart"/>
      <w:r w:rsidR="004140B2">
        <w:rPr>
          <w:lang w:val="en-US"/>
        </w:rPr>
        <w:t>dijadikan</w:t>
      </w:r>
      <w:proofErr w:type="spellEnd"/>
      <w:r w:rsidR="004140B2">
        <w:rPr>
          <w:lang w:val="en-US"/>
        </w:rPr>
        <w:t xml:space="preserve"> </w:t>
      </w:r>
      <w:proofErr w:type="spellStart"/>
      <w:r w:rsidR="004140B2">
        <w:rPr>
          <w:lang w:val="en-US"/>
        </w:rPr>
        <w:t>sebagai</w:t>
      </w:r>
      <w:proofErr w:type="spellEnd"/>
      <w:r w:rsidR="004140B2">
        <w:rPr>
          <w:lang w:val="en-US"/>
        </w:rPr>
        <w:t xml:space="preserve"> </w:t>
      </w:r>
      <w:proofErr w:type="spellStart"/>
      <w:r w:rsidR="004140B2">
        <w:rPr>
          <w:lang w:val="en-US"/>
        </w:rPr>
        <w:t>syarat</w:t>
      </w:r>
      <w:proofErr w:type="spellEnd"/>
      <w:r w:rsidR="004140B2">
        <w:rPr>
          <w:lang w:val="en-US"/>
        </w:rPr>
        <w:t xml:space="preserve"> minimal </w:t>
      </w:r>
      <w:proofErr w:type="spellStart"/>
      <w:r w:rsidR="006208C6">
        <w:rPr>
          <w:lang w:val="en-US"/>
        </w:rPr>
        <w:t>pendaftaran</w:t>
      </w:r>
      <w:proofErr w:type="spellEnd"/>
      <w:r w:rsidR="001F6433">
        <w:rPr>
          <w:lang w:val="en-US"/>
        </w:rPr>
        <w:t xml:space="preserve"> </w:t>
      </w:r>
      <w:proofErr w:type="spellStart"/>
      <w:r w:rsidR="001F6433">
        <w:rPr>
          <w:lang w:val="en-US"/>
        </w:rPr>
        <w:t>ujian</w:t>
      </w:r>
      <w:proofErr w:type="spellEnd"/>
      <w:r w:rsidR="001F6433">
        <w:rPr>
          <w:lang w:val="en-US"/>
        </w:rPr>
        <w:t xml:space="preserve"> </w:t>
      </w:r>
      <w:proofErr w:type="spellStart"/>
      <w:r w:rsidR="001F6433">
        <w:rPr>
          <w:lang w:val="en-US"/>
        </w:rPr>
        <w:t>pendadaran</w:t>
      </w:r>
      <w:proofErr w:type="spellEnd"/>
      <w:r w:rsidRPr="00DE4341">
        <w:rPr>
          <w:lang w:val="id-ID"/>
        </w:rPr>
        <w:t xml:space="preserve">. </w:t>
      </w:r>
    </w:p>
    <w:p w14:paraId="6714764B" w14:textId="290F938A" w:rsidR="007D7869" w:rsidRDefault="007D7869" w:rsidP="00952567">
      <w:pPr>
        <w:autoSpaceDE w:val="0"/>
        <w:autoSpaceDN w:val="0"/>
        <w:adjustRightInd w:val="0"/>
        <w:spacing w:after="120"/>
        <w:ind w:firstLine="720"/>
        <w:jc w:val="both"/>
        <w:rPr>
          <w:lang w:val="en-US"/>
        </w:rPr>
      </w:pPr>
      <w:r w:rsidRPr="00DE4341">
        <w:rPr>
          <w:lang w:val="id-ID"/>
        </w:rPr>
        <w:t>Untuk menjamin kelancaran pelaksanaan kebijakan ini, maka telah dirumuskan dan disosialisasikan kebijakan masa transisi bagi mahasiswa angkatan lama.</w:t>
      </w:r>
      <w:r w:rsidR="007653A2">
        <w:rPr>
          <w:lang w:val="en-US"/>
        </w:rPr>
        <w:t xml:space="preserve"> </w:t>
      </w:r>
      <w:proofErr w:type="spellStart"/>
      <w:r w:rsidR="00BA0B67">
        <w:rPr>
          <w:lang w:val="en-US"/>
        </w:rPr>
        <w:t>Namun</w:t>
      </w:r>
      <w:proofErr w:type="spellEnd"/>
      <w:r w:rsidR="00BA0B67">
        <w:rPr>
          <w:lang w:val="en-US"/>
        </w:rPr>
        <w:t xml:space="preserve"> </w:t>
      </w:r>
      <w:proofErr w:type="spellStart"/>
      <w:r w:rsidR="00BA0B67">
        <w:rPr>
          <w:lang w:val="en-US"/>
        </w:rPr>
        <w:t>bagi</w:t>
      </w:r>
      <w:proofErr w:type="spellEnd"/>
      <w:r w:rsidR="00BA0B67">
        <w:rPr>
          <w:lang w:val="en-US"/>
        </w:rPr>
        <w:t xml:space="preserve"> </w:t>
      </w:r>
      <w:proofErr w:type="spellStart"/>
      <w:r w:rsidR="00BA0B67">
        <w:rPr>
          <w:lang w:val="en-US"/>
        </w:rPr>
        <w:t>mahasiswa</w:t>
      </w:r>
      <w:proofErr w:type="spellEnd"/>
      <w:r w:rsidR="00BA0B67">
        <w:rPr>
          <w:lang w:val="en-US"/>
        </w:rPr>
        <w:t xml:space="preserve"> yang</w:t>
      </w:r>
      <w:r w:rsidR="00A86D15">
        <w:rPr>
          <w:lang w:val="en-US"/>
        </w:rPr>
        <w:t xml:space="preserve"> </w:t>
      </w:r>
      <w:proofErr w:type="spellStart"/>
      <w:r w:rsidR="00A86D15">
        <w:rPr>
          <w:lang w:val="en-US"/>
        </w:rPr>
        <w:t>belum</w:t>
      </w:r>
      <w:proofErr w:type="spellEnd"/>
      <w:r w:rsidR="00A86D15">
        <w:rPr>
          <w:lang w:val="en-US"/>
        </w:rPr>
        <w:t xml:space="preserve"> </w:t>
      </w:r>
      <w:proofErr w:type="spellStart"/>
      <w:r w:rsidR="00A86D15">
        <w:rPr>
          <w:lang w:val="en-US"/>
        </w:rPr>
        <w:t>memenuhi</w:t>
      </w:r>
      <w:proofErr w:type="spellEnd"/>
      <w:r w:rsidR="00A86D15">
        <w:rPr>
          <w:lang w:val="en-US"/>
        </w:rPr>
        <w:t xml:space="preserve"> </w:t>
      </w:r>
      <w:proofErr w:type="spellStart"/>
      <w:r w:rsidR="00A86D15">
        <w:rPr>
          <w:lang w:val="en-US"/>
        </w:rPr>
        <w:t>syarat</w:t>
      </w:r>
      <w:proofErr w:type="spellEnd"/>
      <w:r w:rsidR="00A86D15">
        <w:rPr>
          <w:lang w:val="en-US"/>
        </w:rPr>
        <w:t xml:space="preserve"> </w:t>
      </w:r>
      <w:proofErr w:type="spellStart"/>
      <w:r w:rsidR="00A86D15">
        <w:rPr>
          <w:lang w:val="en-US"/>
        </w:rPr>
        <w:t>nilai</w:t>
      </w:r>
      <w:proofErr w:type="spellEnd"/>
      <w:r w:rsidR="00A86D15">
        <w:rPr>
          <w:lang w:val="en-US"/>
        </w:rPr>
        <w:t xml:space="preserve"> TOEF </w:t>
      </w:r>
      <w:proofErr w:type="spellStart"/>
      <w:r w:rsidR="00A86D15">
        <w:rPr>
          <w:lang w:val="en-US"/>
        </w:rPr>
        <w:t>bisa</w:t>
      </w:r>
      <w:proofErr w:type="spellEnd"/>
      <w:r w:rsidR="00A86D15">
        <w:rPr>
          <w:lang w:val="en-US"/>
        </w:rPr>
        <w:t xml:space="preserve"> </w:t>
      </w:r>
      <w:proofErr w:type="spellStart"/>
      <w:r w:rsidR="00A86D15">
        <w:rPr>
          <w:lang w:val="en-US"/>
        </w:rPr>
        <w:t>mengajukan</w:t>
      </w:r>
      <w:proofErr w:type="spellEnd"/>
      <w:r w:rsidR="00A86D15">
        <w:rPr>
          <w:lang w:val="en-US"/>
        </w:rPr>
        <w:t xml:space="preserve"> Surat </w:t>
      </w:r>
      <w:proofErr w:type="spellStart"/>
      <w:r w:rsidR="00A86D15">
        <w:rPr>
          <w:lang w:val="en-US"/>
        </w:rPr>
        <w:t>Permohonan</w:t>
      </w:r>
      <w:proofErr w:type="spellEnd"/>
      <w:r w:rsidR="00A86D15">
        <w:rPr>
          <w:lang w:val="en-US"/>
        </w:rPr>
        <w:t xml:space="preserve"> </w:t>
      </w:r>
      <w:proofErr w:type="spellStart"/>
      <w:r w:rsidR="00A86D15">
        <w:rPr>
          <w:lang w:val="en-US"/>
        </w:rPr>
        <w:t>Keringanan</w:t>
      </w:r>
      <w:proofErr w:type="spellEnd"/>
      <w:r w:rsidR="00A86D15">
        <w:rPr>
          <w:lang w:val="en-US"/>
        </w:rPr>
        <w:t xml:space="preserve"> Nilai TOEFL</w:t>
      </w:r>
      <w:r w:rsidR="0043402D">
        <w:rPr>
          <w:lang w:val="en-US"/>
        </w:rPr>
        <w:t xml:space="preserve"> </w:t>
      </w:r>
      <w:proofErr w:type="spellStart"/>
      <w:r w:rsidR="0043402D">
        <w:rPr>
          <w:lang w:val="en-US"/>
        </w:rPr>
        <w:t>dengan</w:t>
      </w:r>
      <w:proofErr w:type="spellEnd"/>
      <w:r w:rsidR="0043402D">
        <w:rPr>
          <w:lang w:val="en-US"/>
        </w:rPr>
        <w:t xml:space="preserve"> </w:t>
      </w:r>
      <w:proofErr w:type="spellStart"/>
      <w:r w:rsidR="0043402D">
        <w:rPr>
          <w:lang w:val="en-US"/>
        </w:rPr>
        <w:t>syarat</w:t>
      </w:r>
      <w:proofErr w:type="spellEnd"/>
      <w:r w:rsidR="0043402D">
        <w:rPr>
          <w:lang w:val="en-US"/>
        </w:rPr>
        <w:t>:</w:t>
      </w:r>
    </w:p>
    <w:p w14:paraId="20992927" w14:textId="1D1A93D9" w:rsidR="0043402D" w:rsidRDefault="00D21BD2" w:rsidP="0043402D">
      <w:pPr>
        <w:pStyle w:val="ListParagraph"/>
        <w:numPr>
          <w:ilvl w:val="0"/>
          <w:numId w:val="48"/>
        </w:numPr>
        <w:autoSpaceDE w:val="0"/>
        <w:autoSpaceDN w:val="0"/>
        <w:adjustRightInd w:val="0"/>
        <w:spacing w:after="120"/>
        <w:rPr>
          <w:rFonts w:ascii="Times New Roman" w:hAnsi="Times New Roman"/>
          <w:sz w:val="24"/>
          <w:szCs w:val="28"/>
        </w:rPr>
      </w:pPr>
      <w:proofErr w:type="spellStart"/>
      <w:r>
        <w:rPr>
          <w:rFonts w:ascii="Times New Roman" w:hAnsi="Times New Roman"/>
          <w:sz w:val="24"/>
          <w:szCs w:val="28"/>
        </w:rPr>
        <w:t>Melampirkan</w:t>
      </w:r>
      <w:proofErr w:type="spellEnd"/>
      <w:r>
        <w:rPr>
          <w:rFonts w:ascii="Times New Roman" w:hAnsi="Times New Roman"/>
          <w:sz w:val="24"/>
          <w:szCs w:val="28"/>
        </w:rPr>
        <w:t xml:space="preserve"> </w:t>
      </w:r>
      <w:proofErr w:type="spellStart"/>
      <w:r>
        <w:rPr>
          <w:rFonts w:ascii="Times New Roman" w:hAnsi="Times New Roman"/>
          <w:sz w:val="24"/>
          <w:szCs w:val="28"/>
        </w:rPr>
        <w:t>bukti</w:t>
      </w:r>
      <w:proofErr w:type="spellEnd"/>
      <w:r>
        <w:rPr>
          <w:rFonts w:ascii="Times New Roman" w:hAnsi="Times New Roman"/>
          <w:sz w:val="24"/>
          <w:szCs w:val="28"/>
        </w:rPr>
        <w:t xml:space="preserve"> </w:t>
      </w:r>
      <w:proofErr w:type="spellStart"/>
      <w:r>
        <w:rPr>
          <w:rFonts w:ascii="Times New Roman" w:hAnsi="Times New Roman"/>
          <w:sz w:val="24"/>
          <w:szCs w:val="28"/>
        </w:rPr>
        <w:t>bahwa</w:t>
      </w:r>
      <w:proofErr w:type="spellEnd"/>
      <w:r>
        <w:rPr>
          <w:rFonts w:ascii="Times New Roman" w:hAnsi="Times New Roman"/>
          <w:sz w:val="24"/>
          <w:szCs w:val="28"/>
        </w:rPr>
        <w:t xml:space="preserve"> </w:t>
      </w:r>
      <w:proofErr w:type="spellStart"/>
      <w:r>
        <w:rPr>
          <w:rFonts w:ascii="Times New Roman" w:hAnsi="Times New Roman"/>
          <w:sz w:val="24"/>
          <w:szCs w:val="28"/>
        </w:rPr>
        <w:t>s</w:t>
      </w:r>
      <w:r w:rsidR="0043402D" w:rsidRPr="00C240FD">
        <w:rPr>
          <w:rFonts w:ascii="Times New Roman" w:hAnsi="Times New Roman"/>
          <w:sz w:val="24"/>
          <w:szCs w:val="28"/>
        </w:rPr>
        <w:t>udah</w:t>
      </w:r>
      <w:proofErr w:type="spellEnd"/>
      <w:r w:rsidR="0043402D" w:rsidRPr="00C240FD">
        <w:rPr>
          <w:rFonts w:ascii="Times New Roman" w:hAnsi="Times New Roman"/>
          <w:sz w:val="24"/>
          <w:szCs w:val="28"/>
        </w:rPr>
        <w:t xml:space="preserve"> </w:t>
      </w:r>
      <w:proofErr w:type="spellStart"/>
      <w:r w:rsidR="0043402D" w:rsidRPr="00C240FD">
        <w:rPr>
          <w:rFonts w:ascii="Times New Roman" w:hAnsi="Times New Roman"/>
          <w:sz w:val="24"/>
          <w:szCs w:val="28"/>
        </w:rPr>
        <w:t>melakukan</w:t>
      </w:r>
      <w:proofErr w:type="spellEnd"/>
      <w:r w:rsidR="0043402D" w:rsidRPr="00C240FD">
        <w:rPr>
          <w:rFonts w:ascii="Times New Roman" w:hAnsi="Times New Roman"/>
          <w:sz w:val="24"/>
          <w:szCs w:val="28"/>
        </w:rPr>
        <w:t xml:space="preserve"> test TOEFL </w:t>
      </w:r>
      <w:proofErr w:type="spellStart"/>
      <w:r w:rsidR="0043402D" w:rsidRPr="00C240FD">
        <w:rPr>
          <w:rFonts w:ascii="Times New Roman" w:hAnsi="Times New Roman"/>
          <w:sz w:val="24"/>
          <w:szCs w:val="28"/>
        </w:rPr>
        <w:t>atau</w:t>
      </w:r>
      <w:proofErr w:type="spellEnd"/>
      <w:r w:rsidR="0043402D" w:rsidRPr="00C240FD">
        <w:rPr>
          <w:rFonts w:ascii="Times New Roman" w:hAnsi="Times New Roman"/>
          <w:sz w:val="24"/>
          <w:szCs w:val="28"/>
        </w:rPr>
        <w:t xml:space="preserve"> </w:t>
      </w:r>
      <w:r w:rsidR="00C240FD" w:rsidRPr="00C240FD">
        <w:rPr>
          <w:rFonts w:ascii="Times New Roman" w:hAnsi="Times New Roman"/>
          <w:sz w:val="24"/>
          <w:szCs w:val="28"/>
        </w:rPr>
        <w:t xml:space="preserve">yang </w:t>
      </w:r>
      <w:proofErr w:type="spellStart"/>
      <w:r w:rsidR="00C240FD" w:rsidRPr="00C240FD">
        <w:rPr>
          <w:rFonts w:ascii="Times New Roman" w:hAnsi="Times New Roman"/>
          <w:sz w:val="24"/>
          <w:szCs w:val="28"/>
        </w:rPr>
        <w:t>setara</w:t>
      </w:r>
      <w:proofErr w:type="spellEnd"/>
      <w:r w:rsidR="00680BC8">
        <w:rPr>
          <w:rFonts w:ascii="Times New Roman" w:hAnsi="Times New Roman"/>
          <w:sz w:val="24"/>
          <w:szCs w:val="28"/>
        </w:rPr>
        <w:t xml:space="preserve"> minimal 3 kali </w:t>
      </w:r>
      <w:proofErr w:type="gramStart"/>
      <w:r w:rsidR="00680BC8">
        <w:rPr>
          <w:rFonts w:ascii="Times New Roman" w:hAnsi="Times New Roman"/>
          <w:sz w:val="24"/>
          <w:szCs w:val="28"/>
        </w:rPr>
        <w:t>test</w:t>
      </w:r>
      <w:proofErr w:type="gramEnd"/>
      <w:r w:rsidR="00680BC8">
        <w:rPr>
          <w:rFonts w:ascii="Times New Roman" w:hAnsi="Times New Roman"/>
          <w:sz w:val="24"/>
          <w:szCs w:val="28"/>
        </w:rPr>
        <w:t>.</w:t>
      </w:r>
    </w:p>
    <w:p w14:paraId="2DC09789" w14:textId="4E88202E" w:rsidR="00680BC8" w:rsidRPr="00C240FD" w:rsidRDefault="00680BC8" w:rsidP="0043402D">
      <w:pPr>
        <w:pStyle w:val="ListParagraph"/>
        <w:numPr>
          <w:ilvl w:val="0"/>
          <w:numId w:val="48"/>
        </w:numPr>
        <w:autoSpaceDE w:val="0"/>
        <w:autoSpaceDN w:val="0"/>
        <w:adjustRightInd w:val="0"/>
        <w:spacing w:after="120"/>
        <w:rPr>
          <w:rFonts w:ascii="Times New Roman" w:hAnsi="Times New Roman"/>
          <w:sz w:val="24"/>
          <w:szCs w:val="28"/>
        </w:rPr>
      </w:pPr>
      <w:proofErr w:type="spellStart"/>
      <w:r>
        <w:rPr>
          <w:rFonts w:ascii="Times New Roman" w:hAnsi="Times New Roman"/>
          <w:sz w:val="24"/>
          <w:szCs w:val="28"/>
        </w:rPr>
        <w:t>Melampirkan</w:t>
      </w:r>
      <w:proofErr w:type="spellEnd"/>
      <w:r>
        <w:rPr>
          <w:rFonts w:ascii="Times New Roman" w:hAnsi="Times New Roman"/>
          <w:sz w:val="24"/>
          <w:szCs w:val="28"/>
        </w:rPr>
        <w:t xml:space="preserve"> </w:t>
      </w:r>
      <w:proofErr w:type="spellStart"/>
      <w:r w:rsidR="00952567">
        <w:rPr>
          <w:rFonts w:ascii="Times New Roman" w:hAnsi="Times New Roman"/>
          <w:sz w:val="24"/>
          <w:szCs w:val="28"/>
        </w:rPr>
        <w:t>n</w:t>
      </w:r>
      <w:r>
        <w:rPr>
          <w:rFonts w:ascii="Times New Roman" w:hAnsi="Times New Roman"/>
          <w:sz w:val="24"/>
          <w:szCs w:val="28"/>
        </w:rPr>
        <w:t>askah</w:t>
      </w:r>
      <w:proofErr w:type="spellEnd"/>
      <w:r w:rsidR="00952567">
        <w:rPr>
          <w:rFonts w:ascii="Times New Roman" w:hAnsi="Times New Roman"/>
          <w:sz w:val="24"/>
          <w:szCs w:val="28"/>
        </w:rPr>
        <w:t xml:space="preserve"> </w:t>
      </w:r>
      <w:proofErr w:type="spellStart"/>
      <w:r w:rsidR="00952567">
        <w:rPr>
          <w:rFonts w:ascii="Times New Roman" w:hAnsi="Times New Roman"/>
          <w:sz w:val="24"/>
          <w:szCs w:val="28"/>
        </w:rPr>
        <w:t>publikasi</w:t>
      </w:r>
      <w:proofErr w:type="spellEnd"/>
      <w:r w:rsidR="00952567">
        <w:rPr>
          <w:rFonts w:ascii="Times New Roman" w:hAnsi="Times New Roman"/>
          <w:sz w:val="24"/>
          <w:szCs w:val="28"/>
        </w:rPr>
        <w:t xml:space="preserve"> </w:t>
      </w:r>
      <w:proofErr w:type="spellStart"/>
      <w:r w:rsidR="00952567">
        <w:rPr>
          <w:rFonts w:ascii="Times New Roman" w:hAnsi="Times New Roman"/>
          <w:sz w:val="24"/>
          <w:szCs w:val="28"/>
        </w:rPr>
        <w:t>berbahasai</w:t>
      </w:r>
      <w:proofErr w:type="spellEnd"/>
      <w:r w:rsidR="00952567">
        <w:rPr>
          <w:rFonts w:ascii="Times New Roman" w:hAnsi="Times New Roman"/>
          <w:sz w:val="24"/>
          <w:szCs w:val="28"/>
        </w:rPr>
        <w:t xml:space="preserve"> </w:t>
      </w:r>
      <w:proofErr w:type="spellStart"/>
      <w:r w:rsidR="00952567">
        <w:rPr>
          <w:rFonts w:ascii="Times New Roman" w:hAnsi="Times New Roman"/>
          <w:sz w:val="24"/>
          <w:szCs w:val="28"/>
        </w:rPr>
        <w:t>Inggris</w:t>
      </w:r>
      <w:proofErr w:type="spellEnd"/>
      <w:r w:rsidR="001F6433">
        <w:rPr>
          <w:rFonts w:ascii="Times New Roman" w:hAnsi="Times New Roman"/>
          <w:sz w:val="24"/>
          <w:szCs w:val="28"/>
        </w:rPr>
        <w:t xml:space="preserve"> yang </w:t>
      </w:r>
      <w:proofErr w:type="spellStart"/>
      <w:r w:rsidR="001F6433">
        <w:rPr>
          <w:rFonts w:ascii="Times New Roman" w:hAnsi="Times New Roman"/>
          <w:sz w:val="24"/>
          <w:szCs w:val="28"/>
        </w:rPr>
        <w:t>sudah</w:t>
      </w:r>
      <w:proofErr w:type="spellEnd"/>
      <w:r w:rsidR="001F6433">
        <w:rPr>
          <w:rFonts w:ascii="Times New Roman" w:hAnsi="Times New Roman"/>
          <w:sz w:val="24"/>
          <w:szCs w:val="28"/>
        </w:rPr>
        <w:t xml:space="preserve"> </w:t>
      </w:r>
      <w:proofErr w:type="spellStart"/>
      <w:r w:rsidR="001F6433">
        <w:rPr>
          <w:rFonts w:ascii="Times New Roman" w:hAnsi="Times New Roman"/>
          <w:sz w:val="24"/>
          <w:szCs w:val="28"/>
        </w:rPr>
        <w:t>disetujui</w:t>
      </w:r>
      <w:proofErr w:type="spellEnd"/>
      <w:r w:rsidR="001F6433">
        <w:rPr>
          <w:rFonts w:ascii="Times New Roman" w:hAnsi="Times New Roman"/>
          <w:sz w:val="24"/>
          <w:szCs w:val="28"/>
        </w:rPr>
        <w:t xml:space="preserve"> </w:t>
      </w:r>
      <w:r w:rsidR="00FB233C">
        <w:rPr>
          <w:rFonts w:ascii="Times New Roman" w:hAnsi="Times New Roman"/>
          <w:sz w:val="24"/>
          <w:szCs w:val="28"/>
        </w:rPr>
        <w:t xml:space="preserve">dan </w:t>
      </w:r>
      <w:proofErr w:type="spellStart"/>
      <w:r w:rsidR="00FB233C">
        <w:rPr>
          <w:rFonts w:ascii="Times New Roman" w:hAnsi="Times New Roman"/>
          <w:sz w:val="24"/>
          <w:szCs w:val="28"/>
        </w:rPr>
        <w:t>ditanda</w:t>
      </w:r>
      <w:proofErr w:type="spellEnd"/>
      <w:r w:rsidR="00FB233C">
        <w:rPr>
          <w:rFonts w:ascii="Times New Roman" w:hAnsi="Times New Roman"/>
          <w:sz w:val="24"/>
          <w:szCs w:val="28"/>
        </w:rPr>
        <w:t xml:space="preserve"> </w:t>
      </w:r>
      <w:proofErr w:type="spellStart"/>
      <w:r w:rsidR="00FB233C">
        <w:rPr>
          <w:rFonts w:ascii="Times New Roman" w:hAnsi="Times New Roman"/>
          <w:sz w:val="24"/>
          <w:szCs w:val="28"/>
        </w:rPr>
        <w:t>tangani</w:t>
      </w:r>
      <w:proofErr w:type="spellEnd"/>
      <w:r w:rsidR="00FB233C">
        <w:rPr>
          <w:rFonts w:ascii="Times New Roman" w:hAnsi="Times New Roman"/>
          <w:sz w:val="24"/>
          <w:szCs w:val="28"/>
        </w:rPr>
        <w:t xml:space="preserve"> </w:t>
      </w:r>
      <w:r w:rsidR="001F6433">
        <w:rPr>
          <w:rFonts w:ascii="Times New Roman" w:hAnsi="Times New Roman"/>
          <w:sz w:val="24"/>
          <w:szCs w:val="28"/>
        </w:rPr>
        <w:t xml:space="preserve">oleh </w:t>
      </w:r>
      <w:proofErr w:type="spellStart"/>
      <w:r w:rsidR="001F6433">
        <w:rPr>
          <w:rFonts w:ascii="Times New Roman" w:hAnsi="Times New Roman"/>
          <w:sz w:val="24"/>
          <w:szCs w:val="28"/>
        </w:rPr>
        <w:t>kedua</w:t>
      </w:r>
      <w:proofErr w:type="spellEnd"/>
      <w:r w:rsidR="001F6433">
        <w:rPr>
          <w:rFonts w:ascii="Times New Roman" w:hAnsi="Times New Roman"/>
          <w:sz w:val="24"/>
          <w:szCs w:val="28"/>
        </w:rPr>
        <w:t xml:space="preserve"> </w:t>
      </w:r>
      <w:proofErr w:type="spellStart"/>
      <w:r w:rsidR="001F6433">
        <w:rPr>
          <w:rFonts w:ascii="Times New Roman" w:hAnsi="Times New Roman"/>
          <w:sz w:val="24"/>
          <w:szCs w:val="28"/>
        </w:rPr>
        <w:t>dosen</w:t>
      </w:r>
      <w:proofErr w:type="spellEnd"/>
      <w:r w:rsidR="001F6433">
        <w:rPr>
          <w:rFonts w:ascii="Times New Roman" w:hAnsi="Times New Roman"/>
          <w:sz w:val="24"/>
          <w:szCs w:val="28"/>
        </w:rPr>
        <w:t xml:space="preserve"> </w:t>
      </w:r>
      <w:proofErr w:type="spellStart"/>
      <w:r w:rsidR="001F6433">
        <w:rPr>
          <w:rFonts w:ascii="Times New Roman" w:hAnsi="Times New Roman"/>
          <w:sz w:val="24"/>
          <w:szCs w:val="28"/>
        </w:rPr>
        <w:t>pembimbing</w:t>
      </w:r>
      <w:proofErr w:type="spellEnd"/>
      <w:r w:rsidR="00FB233C">
        <w:rPr>
          <w:rFonts w:ascii="Times New Roman" w:hAnsi="Times New Roman"/>
          <w:sz w:val="24"/>
          <w:szCs w:val="28"/>
        </w:rPr>
        <w:t>.</w:t>
      </w:r>
    </w:p>
    <w:p w14:paraId="170AF949" w14:textId="77777777" w:rsidR="00CB1603" w:rsidRPr="00DE4341" w:rsidRDefault="00CB1603" w:rsidP="00571A2B">
      <w:pPr>
        <w:ind w:firstLine="720"/>
        <w:jc w:val="both"/>
        <w:rPr>
          <w:lang w:val="id-ID"/>
        </w:rPr>
      </w:pPr>
    </w:p>
    <w:p w14:paraId="1B0A176D" w14:textId="77777777" w:rsidR="005A2B31" w:rsidRPr="00DE4341" w:rsidRDefault="005A2B31" w:rsidP="00571A2B">
      <w:pPr>
        <w:ind w:firstLine="720"/>
        <w:jc w:val="both"/>
        <w:rPr>
          <w:lang w:val="id-ID"/>
        </w:rPr>
      </w:pPr>
    </w:p>
    <w:p w14:paraId="6D316306" w14:textId="77777777" w:rsidR="005A2B31" w:rsidRPr="00DE4341" w:rsidRDefault="005A2B31" w:rsidP="005A2B31">
      <w:pPr>
        <w:pStyle w:val="Heading2"/>
        <w:rPr>
          <w:lang w:val="id-ID"/>
        </w:rPr>
      </w:pPr>
      <w:bookmarkStart w:id="56" w:name="_Toc301655810"/>
      <w:r w:rsidRPr="00DE4341">
        <w:rPr>
          <w:lang w:val="id-ID"/>
        </w:rPr>
        <w:t>Kewajiban Publikasi Hasil Penelitian</w:t>
      </w:r>
      <w:bookmarkEnd w:id="56"/>
    </w:p>
    <w:p w14:paraId="1AB0C063" w14:textId="77777777" w:rsidR="005A2B31" w:rsidRPr="00DE4341" w:rsidRDefault="005A2B31" w:rsidP="005A2B31">
      <w:pPr>
        <w:autoSpaceDE w:val="0"/>
        <w:autoSpaceDN w:val="0"/>
        <w:adjustRightInd w:val="0"/>
        <w:spacing w:after="120"/>
        <w:jc w:val="both"/>
        <w:rPr>
          <w:lang w:val="id-ID"/>
        </w:rPr>
      </w:pPr>
      <w:r w:rsidRPr="00DE4341">
        <w:rPr>
          <w:lang w:val="id-ID"/>
        </w:rPr>
        <w:t xml:space="preserve">Program Studi </w:t>
      </w:r>
      <w:r w:rsidR="00C836F5" w:rsidRPr="00DE4341">
        <w:rPr>
          <w:lang w:val="id-ID"/>
        </w:rPr>
        <w:t xml:space="preserve">Magister Teknologi Informasi </w:t>
      </w:r>
      <w:r w:rsidRPr="00DE4341">
        <w:rPr>
          <w:lang w:val="id-ID"/>
        </w:rPr>
        <w:t xml:space="preserve">FT UGM mewajibkan mahasiswa untuk menyajikan hasil penelitian tesis dalam seminar atau jurnal ilmiah tingkat nasional maupun internasional. Mempublikasikan hasil penelitian tesis adalah syarat untuk menempuh ujian tesis. </w:t>
      </w:r>
    </w:p>
    <w:p w14:paraId="09D15C53" w14:textId="77777777" w:rsidR="005A2B31" w:rsidRPr="00DE4341" w:rsidRDefault="005A2B31" w:rsidP="005A2B31">
      <w:pPr>
        <w:autoSpaceDE w:val="0"/>
        <w:autoSpaceDN w:val="0"/>
        <w:adjustRightInd w:val="0"/>
        <w:spacing w:after="120"/>
        <w:jc w:val="both"/>
        <w:rPr>
          <w:lang w:val="id-ID"/>
        </w:rPr>
      </w:pPr>
      <w:r w:rsidRPr="00DE4341">
        <w:rPr>
          <w:lang w:val="id-ID"/>
        </w:rPr>
        <w:t>Sebelum mengajukan</w:t>
      </w:r>
      <w:r w:rsidR="00BA0CA8" w:rsidRPr="00DE4341">
        <w:rPr>
          <w:lang w:val="id-ID"/>
        </w:rPr>
        <w:t xml:space="preserve"> </w:t>
      </w:r>
      <w:r w:rsidRPr="00DE4341">
        <w:rPr>
          <w:lang w:val="id-ID"/>
        </w:rPr>
        <w:t xml:space="preserve">ujian tesis, mahasiswa diwajibkan sudah mempresentasikan (mempublikasikan) makalahnya di seminar tingkat nasional atau internasional. Seminar dapat dilakukan di dalam maupun luar kampus UGM. Setiap tahun </w:t>
      </w:r>
      <w:r w:rsidR="00C836F5" w:rsidRPr="00DE4341">
        <w:rPr>
          <w:lang w:val="id-ID"/>
        </w:rPr>
        <w:t>Departeme</w:t>
      </w:r>
      <w:r w:rsidRPr="00DE4341">
        <w:rPr>
          <w:lang w:val="id-ID"/>
        </w:rPr>
        <w:t xml:space="preserve">n Teknik Elektro dan Teknologi Informasi FT UGM juga menyelenggarakan seminar internasional ICITEE yang mempublikasikan artikel-artikel bermutu yang </w:t>
      </w:r>
      <w:proofErr w:type="spellStart"/>
      <w:r w:rsidRPr="00DE4341">
        <w:rPr>
          <w:lang w:val="id-ID"/>
        </w:rPr>
        <w:t>diindeks</w:t>
      </w:r>
      <w:proofErr w:type="spellEnd"/>
      <w:r w:rsidRPr="00DE4341">
        <w:rPr>
          <w:lang w:val="id-ID"/>
        </w:rPr>
        <w:t xml:space="preserve"> secara internasional oleh IEEE dan SCOPUS. Mahasiswa Program Studi </w:t>
      </w:r>
      <w:r w:rsidR="00C836F5" w:rsidRPr="00DE4341">
        <w:rPr>
          <w:lang w:val="id-ID"/>
        </w:rPr>
        <w:t xml:space="preserve">Magister Teknologi Informasi </w:t>
      </w:r>
      <w:r w:rsidRPr="00DE4341">
        <w:rPr>
          <w:lang w:val="id-ID"/>
        </w:rPr>
        <w:t>memiliki kesempatan besar untuk mempublikasikan hasil penelitiannya di seminar ini.</w:t>
      </w:r>
    </w:p>
    <w:p w14:paraId="3FCFA522" w14:textId="77777777" w:rsidR="005A2B31" w:rsidRPr="00DE4341" w:rsidRDefault="005A2B31" w:rsidP="005A2B31">
      <w:pPr>
        <w:autoSpaceDE w:val="0"/>
        <w:autoSpaceDN w:val="0"/>
        <w:adjustRightInd w:val="0"/>
        <w:spacing w:after="120"/>
        <w:jc w:val="both"/>
        <w:rPr>
          <w:lang w:val="id-ID"/>
        </w:rPr>
      </w:pPr>
      <w:r w:rsidRPr="00DE4341">
        <w:rPr>
          <w:lang w:val="id-ID"/>
        </w:rPr>
        <w:t xml:space="preserve">Publikasi hasil penelitian tesis juga dapat berupa jurnal internasional atau jurnal nasional terakreditasi. Bukti pelaksanaan seminar atau </w:t>
      </w:r>
      <w:proofErr w:type="spellStart"/>
      <w:r w:rsidRPr="00DE4341">
        <w:rPr>
          <w:i/>
          <w:lang w:val="id-ID"/>
        </w:rPr>
        <w:t>acceptance</w:t>
      </w:r>
      <w:proofErr w:type="spellEnd"/>
      <w:r w:rsidRPr="00DE4341">
        <w:rPr>
          <w:i/>
          <w:lang w:val="id-ID"/>
        </w:rPr>
        <w:t xml:space="preserve"> </w:t>
      </w:r>
      <w:proofErr w:type="spellStart"/>
      <w:r w:rsidRPr="00DE4341">
        <w:rPr>
          <w:i/>
          <w:lang w:val="id-ID"/>
        </w:rPr>
        <w:t>letter</w:t>
      </w:r>
      <w:proofErr w:type="spellEnd"/>
      <w:r w:rsidRPr="00DE4341">
        <w:rPr>
          <w:i/>
          <w:lang w:val="id-ID"/>
        </w:rPr>
        <w:t xml:space="preserve"> </w:t>
      </w:r>
      <w:r w:rsidR="00C836F5" w:rsidRPr="00DE4341">
        <w:rPr>
          <w:lang w:val="id-ID"/>
        </w:rPr>
        <w:t xml:space="preserve">dan pendaftaran </w:t>
      </w:r>
      <w:r w:rsidRPr="00DE4341">
        <w:rPr>
          <w:lang w:val="id-ID"/>
        </w:rPr>
        <w:t>dapat digunakan sebagai syarat untuk maju ujian tesis.</w:t>
      </w:r>
    </w:p>
    <w:p w14:paraId="1BFEE00C" w14:textId="77777777" w:rsidR="005A2B31" w:rsidRPr="00DE4341" w:rsidRDefault="005A2B31" w:rsidP="00571A2B">
      <w:pPr>
        <w:ind w:firstLine="720"/>
        <w:jc w:val="both"/>
        <w:rPr>
          <w:lang w:val="id-ID"/>
        </w:rPr>
      </w:pPr>
    </w:p>
    <w:p w14:paraId="1BE5E5E8" w14:textId="77777777" w:rsidR="00C5476C" w:rsidRPr="00DE4341" w:rsidRDefault="00C5476C" w:rsidP="00571A2B">
      <w:pPr>
        <w:ind w:firstLine="720"/>
        <w:jc w:val="both"/>
        <w:rPr>
          <w:lang w:val="id-ID"/>
        </w:rPr>
      </w:pPr>
    </w:p>
    <w:p w14:paraId="5DB1BBF0" w14:textId="77777777" w:rsidR="00571A2B" w:rsidRPr="00DE4341" w:rsidRDefault="00545E4A" w:rsidP="00545E4A">
      <w:pPr>
        <w:pStyle w:val="Heading1"/>
        <w:rPr>
          <w:lang w:val="id-ID"/>
        </w:rPr>
      </w:pPr>
      <w:bookmarkStart w:id="57" w:name="_Toc235927260"/>
      <w:bookmarkStart w:id="58" w:name="_Toc235927340"/>
      <w:bookmarkStart w:id="59" w:name="_Toc235927368"/>
      <w:bookmarkStart w:id="60" w:name="_Toc242582272"/>
      <w:bookmarkStart w:id="61" w:name="_Toc242582446"/>
      <w:bookmarkStart w:id="62" w:name="_Toc242583009"/>
      <w:bookmarkStart w:id="63" w:name="_Toc242583278"/>
      <w:bookmarkStart w:id="64" w:name="_Toc242583367"/>
      <w:bookmarkStart w:id="65" w:name="_Toc242583917"/>
      <w:r w:rsidRPr="00DE4341">
        <w:rPr>
          <w:lang w:val="id-ID"/>
        </w:rPr>
        <w:br w:type="page"/>
      </w:r>
      <w:bookmarkStart w:id="66" w:name="_Toc301655811"/>
      <w:bookmarkEnd w:id="57"/>
      <w:bookmarkEnd w:id="58"/>
      <w:bookmarkEnd w:id="59"/>
      <w:bookmarkEnd w:id="60"/>
      <w:bookmarkEnd w:id="61"/>
      <w:bookmarkEnd w:id="62"/>
      <w:bookmarkEnd w:id="63"/>
      <w:bookmarkEnd w:id="64"/>
      <w:bookmarkEnd w:id="65"/>
      <w:r w:rsidR="00C5476C" w:rsidRPr="00DE4341">
        <w:rPr>
          <w:lang w:val="id-ID"/>
        </w:rPr>
        <w:lastRenderedPageBreak/>
        <w:t>Proposal, Penelitian</w:t>
      </w:r>
      <w:r w:rsidR="00A05582" w:rsidRPr="00DE4341">
        <w:rPr>
          <w:lang w:val="id-ID"/>
        </w:rPr>
        <w:t>,</w:t>
      </w:r>
      <w:r w:rsidR="00C5476C" w:rsidRPr="00DE4341">
        <w:rPr>
          <w:lang w:val="id-ID"/>
        </w:rPr>
        <w:t xml:space="preserve"> dan Penulisan Tesis</w:t>
      </w:r>
      <w:bookmarkEnd w:id="66"/>
    </w:p>
    <w:p w14:paraId="0683CB0B" w14:textId="77777777" w:rsidR="00571A2B" w:rsidRPr="00DE4341" w:rsidRDefault="00571A2B" w:rsidP="00571A2B">
      <w:pPr>
        <w:jc w:val="both"/>
        <w:rPr>
          <w:lang w:val="id-ID"/>
        </w:rPr>
      </w:pPr>
    </w:p>
    <w:p w14:paraId="09112B35" w14:textId="77777777" w:rsidR="008357AF" w:rsidRPr="00DE4341" w:rsidRDefault="008357AF" w:rsidP="00571A2B">
      <w:pPr>
        <w:jc w:val="both"/>
        <w:rPr>
          <w:lang w:val="id-ID"/>
        </w:rPr>
      </w:pPr>
    </w:p>
    <w:p w14:paraId="72B34B4B" w14:textId="77777777" w:rsidR="00571A2B" w:rsidRPr="00DE4341" w:rsidRDefault="00571A2B" w:rsidP="00545E4A">
      <w:pPr>
        <w:tabs>
          <w:tab w:val="left" w:pos="360"/>
        </w:tabs>
        <w:autoSpaceDE w:val="0"/>
        <w:autoSpaceDN w:val="0"/>
        <w:adjustRightInd w:val="0"/>
        <w:spacing w:after="120"/>
        <w:jc w:val="both"/>
        <w:rPr>
          <w:b/>
          <w:bCs/>
          <w:lang w:val="id-ID"/>
        </w:rPr>
      </w:pPr>
      <w:r w:rsidRPr="00DE4341">
        <w:rPr>
          <w:b/>
          <w:bCs/>
          <w:lang w:val="id-ID"/>
        </w:rPr>
        <w:t>1.</w:t>
      </w:r>
      <w:r w:rsidRPr="00DE4341">
        <w:rPr>
          <w:b/>
          <w:bCs/>
          <w:lang w:val="id-ID"/>
        </w:rPr>
        <w:tab/>
        <w:t>Pengertian Tesis</w:t>
      </w:r>
    </w:p>
    <w:p w14:paraId="635C818B" w14:textId="77777777" w:rsidR="00571A2B" w:rsidRPr="00DE4341" w:rsidRDefault="00571A2B" w:rsidP="00545E4A">
      <w:pPr>
        <w:autoSpaceDE w:val="0"/>
        <w:autoSpaceDN w:val="0"/>
        <w:adjustRightInd w:val="0"/>
        <w:spacing w:after="120"/>
        <w:jc w:val="both"/>
        <w:rPr>
          <w:lang w:val="id-ID"/>
        </w:rPr>
      </w:pPr>
      <w:r w:rsidRPr="00DE4341">
        <w:rPr>
          <w:lang w:val="id-ID"/>
        </w:rPr>
        <w:t xml:space="preserve">Tesis adalah karya tulis dari hasil studi sistematis atas masalah. Tesis mengandung metode pengumpulan, analisis dan pengolahan data, dan menyajikan kesimpulan serta mengajukan rekomendasi. Orisinalitas dari tesis harus </w:t>
      </w:r>
      <w:proofErr w:type="spellStart"/>
      <w:r w:rsidRPr="00DE4341">
        <w:rPr>
          <w:lang w:val="id-ID"/>
        </w:rPr>
        <w:t>nampak</w:t>
      </w:r>
      <w:proofErr w:type="spellEnd"/>
      <w:r w:rsidRPr="00DE4341">
        <w:rPr>
          <w:lang w:val="id-ID"/>
        </w:rPr>
        <w:t>, menunjukkan pemikiran yang bebas dan kritis. Penulisannya baku dan tesis dipertahankan dalam sidang.</w:t>
      </w:r>
    </w:p>
    <w:p w14:paraId="6EE290BA" w14:textId="77777777" w:rsidR="00545E4A" w:rsidRPr="00DE4341" w:rsidRDefault="00571A2B" w:rsidP="00545E4A">
      <w:pPr>
        <w:autoSpaceDE w:val="0"/>
        <w:autoSpaceDN w:val="0"/>
        <w:adjustRightInd w:val="0"/>
        <w:spacing w:after="120"/>
        <w:jc w:val="both"/>
        <w:rPr>
          <w:lang w:val="id-ID"/>
        </w:rPr>
      </w:pPr>
      <w:r w:rsidRPr="00DE4341">
        <w:rPr>
          <w:lang w:val="id-ID"/>
        </w:rPr>
        <w:t xml:space="preserve">Tesis bersifat argumentatif dan dihasilkan dari suatu proses penelitian yang memiliki bobot orisinalitas tertentu. Penulisan tesis (nantinya) mensyaratkan : kejelasan argumen, bobot argumentasi, kemudahan untuk </w:t>
      </w:r>
      <w:proofErr w:type="spellStart"/>
      <w:r w:rsidRPr="00DE4341">
        <w:rPr>
          <w:lang w:val="id-ID"/>
        </w:rPr>
        <w:t>difahami</w:t>
      </w:r>
      <w:proofErr w:type="spellEnd"/>
      <w:r w:rsidRPr="00DE4341">
        <w:rPr>
          <w:lang w:val="id-ID"/>
        </w:rPr>
        <w:t xml:space="preserve"> setidaknya oleh komunitas akademis, kegunaan praktis untuk masyarakat dan profesi. Tesis senantiasa mengasumsikan adanya argumentasi teoritis tertentu yang diacu. Penelitian tesis berupa pengajuan suatu </w:t>
      </w:r>
      <w:proofErr w:type="spellStart"/>
      <w:r w:rsidRPr="00DE4341">
        <w:rPr>
          <w:lang w:val="id-ID"/>
        </w:rPr>
        <w:t>toeri</w:t>
      </w:r>
      <w:proofErr w:type="spellEnd"/>
      <w:r w:rsidRPr="00DE4341">
        <w:rPr>
          <w:lang w:val="id-ID"/>
        </w:rPr>
        <w:t xml:space="preserve"> (baru), pengujian (penerapan) teori, </w:t>
      </w:r>
      <w:proofErr w:type="spellStart"/>
      <w:r w:rsidRPr="00DE4341">
        <w:rPr>
          <w:lang w:val="id-ID"/>
        </w:rPr>
        <w:t>assessment</w:t>
      </w:r>
      <w:proofErr w:type="spellEnd"/>
      <w:r w:rsidRPr="00DE4341">
        <w:rPr>
          <w:lang w:val="id-ID"/>
        </w:rPr>
        <w:t xml:space="preserve"> teori yang telah didokumentasikan. Argumentasi harus jelas dan eksplisit, akan menambah pengetahuan pembaca. Argumentasi disajikan dengan mantap, tercermin dari kajian </w:t>
      </w:r>
      <w:proofErr w:type="spellStart"/>
      <w:r w:rsidRPr="00DE4341">
        <w:rPr>
          <w:lang w:val="id-ID"/>
        </w:rPr>
        <w:t>litaratur</w:t>
      </w:r>
      <w:proofErr w:type="spellEnd"/>
      <w:r w:rsidRPr="00DE4341">
        <w:rPr>
          <w:lang w:val="id-ID"/>
        </w:rPr>
        <w:t xml:space="preserve"> dan data pendukung.</w:t>
      </w:r>
    </w:p>
    <w:p w14:paraId="04D72A9B" w14:textId="77777777" w:rsidR="00545E4A" w:rsidRPr="00DE4341" w:rsidRDefault="00571A2B" w:rsidP="00545E4A">
      <w:pPr>
        <w:autoSpaceDE w:val="0"/>
        <w:autoSpaceDN w:val="0"/>
        <w:adjustRightInd w:val="0"/>
        <w:spacing w:after="120"/>
        <w:jc w:val="both"/>
        <w:rPr>
          <w:lang w:val="id-ID"/>
        </w:rPr>
      </w:pPr>
      <w:r w:rsidRPr="00DE4341">
        <w:rPr>
          <w:lang w:val="id-ID"/>
        </w:rPr>
        <w:t>Tesis memiliki bobot kebaruan, dari segi pengembangan teori atau konsep,</w:t>
      </w:r>
      <w:r w:rsidR="007D153D" w:rsidRPr="00DE4341">
        <w:rPr>
          <w:lang w:val="id-ID"/>
        </w:rPr>
        <w:t xml:space="preserve"> </w:t>
      </w:r>
      <w:r w:rsidRPr="00DE4341">
        <w:rPr>
          <w:lang w:val="id-ID"/>
        </w:rPr>
        <w:t xml:space="preserve">tawaran </w:t>
      </w:r>
      <w:r w:rsidR="007D153D" w:rsidRPr="00DE4341">
        <w:rPr>
          <w:lang w:val="id-ID"/>
        </w:rPr>
        <w:t>m</w:t>
      </w:r>
      <w:r w:rsidRPr="00DE4341">
        <w:rPr>
          <w:lang w:val="id-ID"/>
        </w:rPr>
        <w:t xml:space="preserve">etodologi yang tepat, atau </w:t>
      </w:r>
      <w:proofErr w:type="spellStart"/>
      <w:r w:rsidRPr="00DE4341">
        <w:rPr>
          <w:lang w:val="id-ID"/>
        </w:rPr>
        <w:t>ekplorasi</w:t>
      </w:r>
      <w:proofErr w:type="spellEnd"/>
      <w:r w:rsidRPr="00DE4341">
        <w:rPr>
          <w:lang w:val="id-ID"/>
        </w:rPr>
        <w:t xml:space="preserve"> data penting yang belum pernah atau jarang dilakukan. Kebaruan ini akan memiliki kontribusi bagi pengembangan ilmu pengetahuan yang digeluti. Tesis harus dapat dibandingkan dengan karya ilmiah lain (item </w:t>
      </w:r>
      <w:r w:rsidR="007D153D" w:rsidRPr="00DE4341">
        <w:rPr>
          <w:lang w:val="id-ID"/>
        </w:rPr>
        <w:t>pembanding:</w:t>
      </w:r>
      <w:r w:rsidRPr="00DE4341">
        <w:rPr>
          <w:lang w:val="id-ID"/>
        </w:rPr>
        <w:t xml:space="preserve"> metode, waktu/periode atau lainnya).</w:t>
      </w:r>
    </w:p>
    <w:p w14:paraId="4D8A39AD" w14:textId="77777777" w:rsidR="00571A2B" w:rsidRPr="00DE4341" w:rsidRDefault="00571A2B" w:rsidP="00545E4A">
      <w:pPr>
        <w:autoSpaceDE w:val="0"/>
        <w:autoSpaceDN w:val="0"/>
        <w:adjustRightInd w:val="0"/>
        <w:spacing w:after="120"/>
        <w:jc w:val="both"/>
        <w:rPr>
          <w:lang w:val="id-ID"/>
        </w:rPr>
      </w:pPr>
      <w:r w:rsidRPr="00DE4341">
        <w:rPr>
          <w:lang w:val="id-ID"/>
        </w:rPr>
        <w:t>Karya ilmiah yang memiliki kualifikasi sebagai tesis mencakup: fa</w:t>
      </w:r>
      <w:r w:rsidR="00064C64" w:rsidRPr="00DE4341">
        <w:rPr>
          <w:lang w:val="id-ID"/>
        </w:rPr>
        <w:t>k</w:t>
      </w:r>
      <w:r w:rsidRPr="00DE4341">
        <w:rPr>
          <w:lang w:val="id-ID"/>
        </w:rPr>
        <w:t xml:space="preserve">tor </w:t>
      </w:r>
      <w:proofErr w:type="spellStart"/>
      <w:r w:rsidRPr="00DE4341">
        <w:rPr>
          <w:lang w:val="id-ID"/>
        </w:rPr>
        <w:t>subtanstif</w:t>
      </w:r>
      <w:proofErr w:type="spellEnd"/>
      <w:r w:rsidRPr="00DE4341">
        <w:rPr>
          <w:lang w:val="id-ID"/>
        </w:rPr>
        <w:t xml:space="preserve"> (penguasaan materi bahasan, teori dan konsep), pemilihan metode yang tepat dan teknik pengumpulan dan analisis data yang tepat.</w:t>
      </w:r>
    </w:p>
    <w:p w14:paraId="4AD3729F" w14:textId="77777777" w:rsidR="00571A2B" w:rsidRPr="00DE4341" w:rsidRDefault="00571A2B" w:rsidP="00545E4A">
      <w:pPr>
        <w:autoSpaceDE w:val="0"/>
        <w:autoSpaceDN w:val="0"/>
        <w:adjustRightInd w:val="0"/>
        <w:spacing w:after="120"/>
        <w:jc w:val="both"/>
        <w:rPr>
          <w:b/>
          <w:bCs/>
          <w:lang w:val="id-ID"/>
        </w:rPr>
      </w:pPr>
    </w:p>
    <w:p w14:paraId="2CE11042" w14:textId="77777777" w:rsidR="00571A2B" w:rsidRPr="00DE4341" w:rsidRDefault="00571A2B" w:rsidP="00545E4A">
      <w:pPr>
        <w:autoSpaceDE w:val="0"/>
        <w:autoSpaceDN w:val="0"/>
        <w:adjustRightInd w:val="0"/>
        <w:spacing w:after="120"/>
        <w:jc w:val="both"/>
        <w:rPr>
          <w:b/>
          <w:bCs/>
          <w:lang w:val="id-ID"/>
        </w:rPr>
      </w:pPr>
      <w:r w:rsidRPr="00DE4341">
        <w:rPr>
          <w:b/>
          <w:bCs/>
          <w:lang w:val="id-ID"/>
        </w:rPr>
        <w:t>2. Judul Tesis</w:t>
      </w:r>
    </w:p>
    <w:p w14:paraId="51398D4A" w14:textId="77777777" w:rsidR="00545E4A" w:rsidRPr="00DE4341" w:rsidRDefault="00571A2B" w:rsidP="00545E4A">
      <w:pPr>
        <w:autoSpaceDE w:val="0"/>
        <w:autoSpaceDN w:val="0"/>
        <w:adjustRightInd w:val="0"/>
        <w:spacing w:after="120"/>
        <w:jc w:val="both"/>
        <w:rPr>
          <w:lang w:val="id-ID"/>
        </w:rPr>
      </w:pPr>
      <w:r w:rsidRPr="00DE4341">
        <w:rPr>
          <w:lang w:val="id-ID"/>
        </w:rPr>
        <w:t xml:space="preserve">Judul tesis dapat diusulkan oleh mahasiswa sendiri atau dapat berasal dari dosen-dosen. Mahasiswa yang berencana mengajukan judul sendiri disarankan agar </w:t>
      </w:r>
      <w:proofErr w:type="spellStart"/>
      <w:r w:rsidRPr="00DE4341">
        <w:rPr>
          <w:lang w:val="id-ID"/>
        </w:rPr>
        <w:t>mengkonsultasikan</w:t>
      </w:r>
      <w:proofErr w:type="spellEnd"/>
      <w:r w:rsidRPr="00DE4341">
        <w:rPr>
          <w:lang w:val="id-ID"/>
        </w:rPr>
        <w:t xml:space="preserve"> judul tersebut pada dosen yang sesuai. Pada awal semester akan ditawarkan judul-judul tesis yang berasal dari dosen. Semua judul yang dipilih baik dari mahasiswa maupun dari judul yang disediakan akan dievaluasi dalam rapat untuk disetujui.</w:t>
      </w:r>
    </w:p>
    <w:p w14:paraId="27EE3D81" w14:textId="77777777" w:rsidR="00571A2B" w:rsidRPr="00DE4341" w:rsidRDefault="00571A2B" w:rsidP="00545E4A">
      <w:pPr>
        <w:autoSpaceDE w:val="0"/>
        <w:autoSpaceDN w:val="0"/>
        <w:adjustRightInd w:val="0"/>
        <w:spacing w:after="120"/>
        <w:jc w:val="both"/>
        <w:rPr>
          <w:lang w:val="id-ID"/>
        </w:rPr>
      </w:pPr>
      <w:r w:rsidRPr="00DE4341">
        <w:rPr>
          <w:lang w:val="id-ID"/>
        </w:rPr>
        <w:t>Penentuan Judul harus didukung oleh minimal 3 (tiga) mata kuliah yang menguatkan (2 mata kuliah wajib + 1 konsentrasi atau sebaliknya).</w:t>
      </w:r>
    </w:p>
    <w:p w14:paraId="79BA4DBC" w14:textId="77777777" w:rsidR="00571A2B" w:rsidRPr="00DE4341" w:rsidRDefault="00571A2B" w:rsidP="00545E4A">
      <w:pPr>
        <w:tabs>
          <w:tab w:val="left" w:pos="360"/>
        </w:tabs>
        <w:autoSpaceDE w:val="0"/>
        <w:autoSpaceDN w:val="0"/>
        <w:adjustRightInd w:val="0"/>
        <w:spacing w:after="120"/>
        <w:jc w:val="both"/>
        <w:rPr>
          <w:b/>
          <w:bCs/>
          <w:lang w:val="id-ID"/>
        </w:rPr>
      </w:pPr>
    </w:p>
    <w:p w14:paraId="7B451742" w14:textId="77777777" w:rsidR="00571A2B" w:rsidRPr="00DE4341" w:rsidRDefault="00571A2B" w:rsidP="00545E4A">
      <w:pPr>
        <w:tabs>
          <w:tab w:val="left" w:pos="360"/>
        </w:tabs>
        <w:autoSpaceDE w:val="0"/>
        <w:autoSpaceDN w:val="0"/>
        <w:adjustRightInd w:val="0"/>
        <w:spacing w:after="120"/>
        <w:jc w:val="both"/>
        <w:rPr>
          <w:b/>
          <w:bCs/>
          <w:lang w:val="id-ID"/>
        </w:rPr>
      </w:pPr>
      <w:r w:rsidRPr="00DE4341">
        <w:rPr>
          <w:b/>
          <w:bCs/>
          <w:lang w:val="id-ID"/>
        </w:rPr>
        <w:t>3.</w:t>
      </w:r>
      <w:r w:rsidRPr="00DE4341">
        <w:rPr>
          <w:b/>
          <w:bCs/>
          <w:lang w:val="id-ID"/>
        </w:rPr>
        <w:tab/>
        <w:t>Proposal dan Laporan Tesis</w:t>
      </w:r>
    </w:p>
    <w:p w14:paraId="249A49D2" w14:textId="77777777" w:rsidR="00545E4A" w:rsidRPr="00DE4341" w:rsidRDefault="00571A2B" w:rsidP="00545E4A">
      <w:pPr>
        <w:autoSpaceDE w:val="0"/>
        <w:autoSpaceDN w:val="0"/>
        <w:adjustRightInd w:val="0"/>
        <w:spacing w:after="120"/>
        <w:jc w:val="both"/>
        <w:rPr>
          <w:lang w:val="id-ID"/>
        </w:rPr>
      </w:pPr>
      <w:r w:rsidRPr="00DE4341">
        <w:rPr>
          <w:lang w:val="id-ID"/>
        </w:rPr>
        <w:t xml:space="preserve">Pelaksanaan tesis meliputi kegiatan pengajuan proposal penelitian, pelaksanaan penelitian, penulisan laporan dan ujian tesis. </w:t>
      </w:r>
      <w:r w:rsidR="00545E4A" w:rsidRPr="00DE4341">
        <w:rPr>
          <w:lang w:val="id-ID"/>
        </w:rPr>
        <w:t>Penulisan proposal dan laporan tesis harus mengikuti Buku Panduan Penulisan Tesis</w:t>
      </w:r>
      <w:r w:rsidR="00EF378A" w:rsidRPr="00DE4341">
        <w:rPr>
          <w:lang w:val="id-ID"/>
        </w:rPr>
        <w:t xml:space="preserve"> yang diterbitkan oleh Program Studi </w:t>
      </w:r>
      <w:r w:rsidR="001B1257" w:rsidRPr="00DE4341">
        <w:rPr>
          <w:lang w:val="id-ID"/>
        </w:rPr>
        <w:t>Magister Teknologi Informasi</w:t>
      </w:r>
      <w:r w:rsidR="00545E4A" w:rsidRPr="00DE4341">
        <w:rPr>
          <w:lang w:val="id-ID"/>
        </w:rPr>
        <w:t>.</w:t>
      </w:r>
    </w:p>
    <w:p w14:paraId="4E0EC718" w14:textId="77777777" w:rsidR="00571A2B" w:rsidRPr="00DE4341" w:rsidRDefault="00571A2B" w:rsidP="00545E4A">
      <w:pPr>
        <w:autoSpaceDE w:val="0"/>
        <w:autoSpaceDN w:val="0"/>
        <w:adjustRightInd w:val="0"/>
        <w:spacing w:after="120"/>
        <w:jc w:val="both"/>
        <w:rPr>
          <w:lang w:val="id-ID"/>
        </w:rPr>
      </w:pPr>
      <w:r w:rsidRPr="00DE4341">
        <w:rPr>
          <w:lang w:val="id-ID"/>
        </w:rPr>
        <w:t xml:space="preserve">Pengajuan proposal dilakukan melalui penyusunan proposal penelitian yang menggambarkan masalah yang akan </w:t>
      </w:r>
      <w:proofErr w:type="spellStart"/>
      <w:r w:rsidRPr="00DE4341">
        <w:rPr>
          <w:lang w:val="id-ID"/>
        </w:rPr>
        <w:t>ditelilti</w:t>
      </w:r>
      <w:proofErr w:type="spellEnd"/>
      <w:r w:rsidRPr="00DE4341">
        <w:rPr>
          <w:lang w:val="id-ID"/>
        </w:rPr>
        <w:t xml:space="preserve">, usulan penyelesaian masalah, cara </w:t>
      </w:r>
      <w:r w:rsidRPr="00DE4341">
        <w:rPr>
          <w:lang w:val="id-ID"/>
        </w:rPr>
        <w:lastRenderedPageBreak/>
        <w:t xml:space="preserve">penelitian, dan cara analisis data untuk memperoleh hasil penelitian yang diharapkan merupakan jawaban akan masalah yang diteliti. Penelitian tesis dilakukan dengan cara sedapat mungkin sesuai dengan cara yang diajukan pada proposal, dapat dilakukan di laboratorium atau </w:t>
      </w:r>
      <w:proofErr w:type="spellStart"/>
      <w:r w:rsidRPr="00DE4341">
        <w:rPr>
          <w:lang w:val="id-ID"/>
        </w:rPr>
        <w:t>survey</w:t>
      </w:r>
      <w:proofErr w:type="spellEnd"/>
      <w:r w:rsidRPr="00DE4341">
        <w:rPr>
          <w:lang w:val="id-ID"/>
        </w:rPr>
        <w:t xml:space="preserve"> lapangan. Diperlukan penanganan yang baik dalam pengaturan waktu, bahan penelitian dan peralatan yang digunakan serta tempat penelitian.</w:t>
      </w:r>
    </w:p>
    <w:p w14:paraId="27F8BA56" w14:textId="77777777" w:rsidR="00571A2B" w:rsidRPr="00DE4341" w:rsidRDefault="00571A2B" w:rsidP="00545E4A">
      <w:pPr>
        <w:autoSpaceDE w:val="0"/>
        <w:autoSpaceDN w:val="0"/>
        <w:adjustRightInd w:val="0"/>
        <w:spacing w:after="120"/>
        <w:jc w:val="both"/>
        <w:rPr>
          <w:lang w:val="id-ID"/>
        </w:rPr>
      </w:pPr>
      <w:r w:rsidRPr="00DE4341">
        <w:rPr>
          <w:lang w:val="id-ID"/>
        </w:rPr>
        <w:t>Setelah selesai melaksanakan penelitian, mahasiswa diwajibkan membuat laporan penelitian. Laporan tesis disusun atas dasar pelaksanaan penelitian, dibuat mengikuti aturan penulisan yang berlaku menyangkut antara lain pada sistematika isi, format, bahasa, tata tulis, dan media yang diperlukan. Tesis dipertahankan dalam sidang yang dihadiri oleh tim penguji.</w:t>
      </w:r>
    </w:p>
    <w:p w14:paraId="0C114E30" w14:textId="77777777" w:rsidR="00571A2B" w:rsidRPr="00DE4341" w:rsidRDefault="00571A2B" w:rsidP="00571A2B">
      <w:pPr>
        <w:autoSpaceDE w:val="0"/>
        <w:autoSpaceDN w:val="0"/>
        <w:adjustRightInd w:val="0"/>
        <w:jc w:val="both"/>
        <w:rPr>
          <w:b/>
          <w:bCs/>
          <w:lang w:val="id-ID"/>
        </w:rPr>
      </w:pPr>
    </w:p>
    <w:p w14:paraId="0EF12BDB" w14:textId="77777777" w:rsidR="00571A2B" w:rsidRPr="00DE4341" w:rsidRDefault="00571A2B" w:rsidP="00571A2B">
      <w:pPr>
        <w:tabs>
          <w:tab w:val="left" w:pos="360"/>
        </w:tabs>
        <w:autoSpaceDE w:val="0"/>
        <w:autoSpaceDN w:val="0"/>
        <w:adjustRightInd w:val="0"/>
        <w:jc w:val="both"/>
        <w:rPr>
          <w:b/>
          <w:bCs/>
          <w:lang w:val="id-ID"/>
        </w:rPr>
      </w:pPr>
      <w:r w:rsidRPr="00DE4341">
        <w:rPr>
          <w:b/>
          <w:bCs/>
          <w:lang w:val="id-ID"/>
        </w:rPr>
        <w:t>4.</w:t>
      </w:r>
      <w:r w:rsidRPr="00DE4341">
        <w:rPr>
          <w:b/>
          <w:bCs/>
          <w:lang w:val="id-ID"/>
        </w:rPr>
        <w:tab/>
        <w:t>Pra Syarat</w:t>
      </w:r>
    </w:p>
    <w:p w14:paraId="552C2EAC" w14:textId="77777777" w:rsidR="00571A2B" w:rsidRPr="00DE4341" w:rsidRDefault="00571A2B" w:rsidP="00571A2B">
      <w:pPr>
        <w:autoSpaceDE w:val="0"/>
        <w:autoSpaceDN w:val="0"/>
        <w:adjustRightInd w:val="0"/>
        <w:jc w:val="both"/>
        <w:rPr>
          <w:b/>
          <w:bCs/>
          <w:lang w:val="id-ID"/>
        </w:rPr>
      </w:pPr>
      <w:r w:rsidRPr="00DE4341">
        <w:rPr>
          <w:b/>
          <w:bCs/>
          <w:lang w:val="id-ID"/>
        </w:rPr>
        <w:t xml:space="preserve">Pra Syarat untuk </w:t>
      </w:r>
      <w:proofErr w:type="spellStart"/>
      <w:r w:rsidR="007D153D" w:rsidRPr="00DE4341">
        <w:rPr>
          <w:b/>
          <w:bCs/>
          <w:lang w:val="id-ID"/>
        </w:rPr>
        <w:t>Pembimbingan</w:t>
      </w:r>
      <w:proofErr w:type="spellEnd"/>
      <w:r w:rsidR="007D153D" w:rsidRPr="00DE4341">
        <w:rPr>
          <w:b/>
          <w:bCs/>
          <w:lang w:val="id-ID"/>
        </w:rPr>
        <w:t>:</w:t>
      </w:r>
    </w:p>
    <w:p w14:paraId="1B076C94"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1. </w:t>
      </w:r>
      <w:r w:rsidRPr="00DE4341">
        <w:rPr>
          <w:lang w:val="id-ID"/>
        </w:rPr>
        <w:tab/>
        <w:t xml:space="preserve">Telah menempuh mata kuliah minimal 22 SKS dengan IPK minimal </w:t>
      </w:r>
      <w:r w:rsidR="00064C64" w:rsidRPr="00DE4341">
        <w:rPr>
          <w:lang w:val="id-ID"/>
        </w:rPr>
        <w:t>3.0</w:t>
      </w:r>
      <w:r w:rsidRPr="00DE4341">
        <w:rPr>
          <w:lang w:val="id-ID"/>
        </w:rPr>
        <w:t xml:space="preserve"> (Sesuai pedoman akademik Sekolah Pascasarjana).</w:t>
      </w:r>
    </w:p>
    <w:p w14:paraId="06DD396B"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2. </w:t>
      </w:r>
      <w:r w:rsidRPr="00DE4341">
        <w:rPr>
          <w:lang w:val="id-ID"/>
        </w:rPr>
        <w:tab/>
        <w:t>Menyelesaikan kewajiban administratif dan keuangan sesuai dengan waktu yang ditentukan.</w:t>
      </w:r>
    </w:p>
    <w:p w14:paraId="6FF07491" w14:textId="77777777" w:rsidR="00571A2B" w:rsidRPr="00DE4341" w:rsidRDefault="00571A2B" w:rsidP="00571A2B">
      <w:pPr>
        <w:autoSpaceDE w:val="0"/>
        <w:autoSpaceDN w:val="0"/>
        <w:adjustRightInd w:val="0"/>
        <w:jc w:val="both"/>
        <w:rPr>
          <w:lang w:val="id-ID"/>
        </w:rPr>
      </w:pPr>
    </w:p>
    <w:p w14:paraId="76B4CF71" w14:textId="77777777" w:rsidR="00571A2B" w:rsidRPr="00DE4341" w:rsidRDefault="00571A2B" w:rsidP="00571A2B">
      <w:pPr>
        <w:autoSpaceDE w:val="0"/>
        <w:autoSpaceDN w:val="0"/>
        <w:adjustRightInd w:val="0"/>
        <w:jc w:val="both"/>
        <w:rPr>
          <w:b/>
          <w:bCs/>
          <w:lang w:val="id-ID"/>
        </w:rPr>
      </w:pPr>
      <w:r w:rsidRPr="00DE4341">
        <w:rPr>
          <w:b/>
          <w:bCs/>
          <w:lang w:val="id-ID"/>
        </w:rPr>
        <w:t xml:space="preserve">Pra Syarat Pra </w:t>
      </w:r>
      <w:r w:rsidR="007D153D" w:rsidRPr="00DE4341">
        <w:rPr>
          <w:b/>
          <w:bCs/>
          <w:lang w:val="id-ID"/>
        </w:rPr>
        <w:t>Pendadaran:</w:t>
      </w:r>
    </w:p>
    <w:p w14:paraId="11870A21"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1. </w:t>
      </w:r>
      <w:r w:rsidRPr="00DE4341">
        <w:rPr>
          <w:lang w:val="id-ID"/>
        </w:rPr>
        <w:tab/>
        <w:t>Telah menyelesaikan kewajiban administratif dan keuangan sesuai dengan waktu yang ditentukan.</w:t>
      </w:r>
    </w:p>
    <w:p w14:paraId="049C5302"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2. </w:t>
      </w:r>
      <w:r w:rsidRPr="00DE4341">
        <w:rPr>
          <w:lang w:val="id-ID"/>
        </w:rPr>
        <w:tab/>
        <w:t xml:space="preserve">Telah menempuh proses </w:t>
      </w:r>
      <w:proofErr w:type="spellStart"/>
      <w:r w:rsidRPr="00DE4341">
        <w:rPr>
          <w:lang w:val="id-ID"/>
        </w:rPr>
        <w:t>pembimbingan</w:t>
      </w:r>
      <w:proofErr w:type="spellEnd"/>
      <w:r w:rsidRPr="00DE4341">
        <w:rPr>
          <w:lang w:val="id-ID"/>
        </w:rPr>
        <w:t xml:space="preserve"> terhadap dosen pembimbing 1 dan 2</w:t>
      </w:r>
      <w:r w:rsidR="001B1257" w:rsidRPr="00DE4341">
        <w:rPr>
          <w:lang w:val="id-ID"/>
        </w:rPr>
        <w:t xml:space="preserve"> yang didokumentasikan pada sistem Magister.</w:t>
      </w:r>
    </w:p>
    <w:p w14:paraId="7C291DFC"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3. </w:t>
      </w:r>
      <w:r w:rsidRPr="00DE4341">
        <w:rPr>
          <w:lang w:val="id-ID"/>
        </w:rPr>
        <w:tab/>
        <w:t>Telah disetujui untuk mengikuti Pra Pendadaran oleh dosen pembimbing 1 dan 2 (tidak bisa salah satu).</w:t>
      </w:r>
    </w:p>
    <w:p w14:paraId="50703778" w14:textId="77777777" w:rsidR="00571A2B" w:rsidRPr="00DE4341" w:rsidRDefault="00571A2B" w:rsidP="00571A2B">
      <w:pPr>
        <w:autoSpaceDE w:val="0"/>
        <w:autoSpaceDN w:val="0"/>
        <w:adjustRightInd w:val="0"/>
        <w:jc w:val="both"/>
        <w:rPr>
          <w:b/>
          <w:bCs/>
          <w:lang w:val="id-ID"/>
        </w:rPr>
      </w:pPr>
    </w:p>
    <w:p w14:paraId="7C0CD839" w14:textId="77777777" w:rsidR="00571A2B" w:rsidRPr="00DE4341" w:rsidRDefault="00571A2B" w:rsidP="00571A2B">
      <w:pPr>
        <w:autoSpaceDE w:val="0"/>
        <w:autoSpaceDN w:val="0"/>
        <w:adjustRightInd w:val="0"/>
        <w:jc w:val="both"/>
        <w:rPr>
          <w:b/>
          <w:bCs/>
          <w:lang w:val="id-ID"/>
        </w:rPr>
      </w:pPr>
      <w:r w:rsidRPr="00DE4341">
        <w:rPr>
          <w:b/>
          <w:bCs/>
          <w:lang w:val="id-ID"/>
        </w:rPr>
        <w:t xml:space="preserve">Pra Syarat </w:t>
      </w:r>
      <w:r w:rsidR="007D153D" w:rsidRPr="00DE4341">
        <w:rPr>
          <w:b/>
          <w:bCs/>
          <w:lang w:val="id-ID"/>
        </w:rPr>
        <w:t>Pendadaran:</w:t>
      </w:r>
    </w:p>
    <w:p w14:paraId="13CFF68D"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1. </w:t>
      </w:r>
      <w:r w:rsidRPr="00DE4341">
        <w:rPr>
          <w:lang w:val="id-ID"/>
        </w:rPr>
        <w:tab/>
        <w:t xml:space="preserve">Lulus semua mata kuliah dengan IPK minimal </w:t>
      </w:r>
      <w:r w:rsidR="00064C64" w:rsidRPr="00DE4341">
        <w:rPr>
          <w:lang w:val="id-ID"/>
        </w:rPr>
        <w:t>3.0</w:t>
      </w:r>
      <w:r w:rsidRPr="00DE4341">
        <w:rPr>
          <w:lang w:val="id-ID"/>
        </w:rPr>
        <w:t xml:space="preserve"> (Sesuai pedoman akademik Sekolah Pascasarjana), dan tidak ada nilai D </w:t>
      </w:r>
      <w:proofErr w:type="spellStart"/>
      <w:r w:rsidRPr="00DE4341">
        <w:rPr>
          <w:lang w:val="id-ID"/>
        </w:rPr>
        <w:t>didalamnya</w:t>
      </w:r>
      <w:proofErr w:type="spellEnd"/>
      <w:r w:rsidRPr="00DE4341">
        <w:rPr>
          <w:lang w:val="id-ID"/>
        </w:rPr>
        <w:t>.</w:t>
      </w:r>
    </w:p>
    <w:p w14:paraId="2C322BCE"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2. </w:t>
      </w:r>
      <w:r w:rsidRPr="00DE4341">
        <w:rPr>
          <w:lang w:val="id-ID"/>
        </w:rPr>
        <w:tab/>
        <w:t>Telah menyelesaikan kewajiban administratif dan keuangan sesuai dengan waktu yang ditentukan.</w:t>
      </w:r>
    </w:p>
    <w:p w14:paraId="1BC75A9A"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3.</w:t>
      </w:r>
      <w:r w:rsidRPr="00DE4341">
        <w:rPr>
          <w:lang w:val="id-ID"/>
        </w:rPr>
        <w:tab/>
        <w:t xml:space="preserve">Telah </w:t>
      </w:r>
      <w:r w:rsidR="00734405" w:rsidRPr="00DE4341">
        <w:rPr>
          <w:lang w:val="id-ID"/>
        </w:rPr>
        <w:t xml:space="preserve">menempuh </w:t>
      </w:r>
      <w:proofErr w:type="spellStart"/>
      <w:r w:rsidR="00734405" w:rsidRPr="00DE4341">
        <w:rPr>
          <w:lang w:val="id-ID"/>
        </w:rPr>
        <w:t>pra</w:t>
      </w:r>
      <w:proofErr w:type="spellEnd"/>
      <w:r w:rsidRPr="00DE4341">
        <w:rPr>
          <w:lang w:val="id-ID"/>
        </w:rPr>
        <w:t xml:space="preserve"> pendadaran.</w:t>
      </w:r>
    </w:p>
    <w:p w14:paraId="49EB747A" w14:textId="77777777" w:rsidR="00734405" w:rsidRPr="00DE4341" w:rsidRDefault="00734405" w:rsidP="00571A2B">
      <w:pPr>
        <w:tabs>
          <w:tab w:val="left" w:pos="720"/>
        </w:tabs>
        <w:autoSpaceDE w:val="0"/>
        <w:autoSpaceDN w:val="0"/>
        <w:adjustRightInd w:val="0"/>
        <w:ind w:left="720" w:hanging="360"/>
        <w:jc w:val="both"/>
        <w:rPr>
          <w:lang w:val="id-ID"/>
        </w:rPr>
      </w:pPr>
      <w:r w:rsidRPr="00DE4341">
        <w:rPr>
          <w:lang w:val="id-ID"/>
        </w:rPr>
        <w:t>4.   Telah mempunyai publikasi seperti yang syaratkan.</w:t>
      </w:r>
    </w:p>
    <w:p w14:paraId="68E03E71" w14:textId="77777777" w:rsidR="00571A2B" w:rsidRPr="00DE4341" w:rsidRDefault="00734405" w:rsidP="00571A2B">
      <w:pPr>
        <w:tabs>
          <w:tab w:val="left" w:pos="720"/>
        </w:tabs>
        <w:autoSpaceDE w:val="0"/>
        <w:autoSpaceDN w:val="0"/>
        <w:adjustRightInd w:val="0"/>
        <w:ind w:left="720" w:hanging="360"/>
        <w:jc w:val="both"/>
        <w:rPr>
          <w:lang w:val="id-ID"/>
        </w:rPr>
      </w:pPr>
      <w:r w:rsidRPr="00DE4341">
        <w:rPr>
          <w:lang w:val="id-ID"/>
        </w:rPr>
        <w:t>5</w:t>
      </w:r>
      <w:r w:rsidR="00571A2B" w:rsidRPr="00DE4341">
        <w:rPr>
          <w:lang w:val="id-ID"/>
        </w:rPr>
        <w:t xml:space="preserve">. </w:t>
      </w:r>
      <w:r w:rsidR="00571A2B" w:rsidRPr="00DE4341">
        <w:rPr>
          <w:lang w:val="id-ID"/>
        </w:rPr>
        <w:tab/>
        <w:t>Telah disetujui untuk mengikuti Pendadaran oleh dosen pembimbing 1 dan 2 (tidak bisa salah satu).</w:t>
      </w:r>
    </w:p>
    <w:p w14:paraId="7DC851E2" w14:textId="77777777" w:rsidR="00571A2B" w:rsidRPr="00DE4341" w:rsidRDefault="00571A2B" w:rsidP="00571A2B">
      <w:pPr>
        <w:autoSpaceDE w:val="0"/>
        <w:autoSpaceDN w:val="0"/>
        <w:adjustRightInd w:val="0"/>
        <w:jc w:val="both"/>
        <w:rPr>
          <w:lang w:val="id-ID"/>
        </w:rPr>
      </w:pPr>
    </w:p>
    <w:p w14:paraId="08FA4D55" w14:textId="77777777" w:rsidR="00571A2B" w:rsidRPr="00DE4341" w:rsidRDefault="00571A2B" w:rsidP="00571A2B">
      <w:pPr>
        <w:autoSpaceDE w:val="0"/>
        <w:autoSpaceDN w:val="0"/>
        <w:adjustRightInd w:val="0"/>
        <w:jc w:val="both"/>
        <w:rPr>
          <w:b/>
          <w:bCs/>
          <w:lang w:val="id-ID"/>
        </w:rPr>
      </w:pPr>
      <w:r w:rsidRPr="00DE4341">
        <w:rPr>
          <w:b/>
          <w:bCs/>
          <w:lang w:val="id-ID"/>
        </w:rPr>
        <w:t xml:space="preserve">Kondisi </w:t>
      </w:r>
      <w:r w:rsidR="00734405" w:rsidRPr="00DE4341">
        <w:rPr>
          <w:b/>
          <w:bCs/>
          <w:lang w:val="id-ID"/>
        </w:rPr>
        <w:t>khusus:</w:t>
      </w:r>
    </w:p>
    <w:p w14:paraId="05755DAB" w14:textId="77777777" w:rsidR="00571A2B" w:rsidRPr="00DE4341" w:rsidRDefault="00571A2B" w:rsidP="00571A2B">
      <w:pPr>
        <w:autoSpaceDE w:val="0"/>
        <w:autoSpaceDN w:val="0"/>
        <w:adjustRightInd w:val="0"/>
        <w:ind w:firstLine="720"/>
        <w:jc w:val="both"/>
        <w:rPr>
          <w:lang w:val="id-ID"/>
        </w:rPr>
      </w:pPr>
      <w:r w:rsidRPr="00DE4341">
        <w:rPr>
          <w:lang w:val="id-ID"/>
        </w:rPr>
        <w:t>Dosen Pembimbing tidak dapat melakukan tanda tangan di lembar persetujuan</w:t>
      </w:r>
      <w:r w:rsidR="001B1257" w:rsidRPr="00DE4341">
        <w:rPr>
          <w:lang w:val="id-ID"/>
        </w:rPr>
        <w:t xml:space="preserve"> untuk mengikuti </w:t>
      </w:r>
      <w:proofErr w:type="spellStart"/>
      <w:r w:rsidR="001B1257" w:rsidRPr="00DE4341">
        <w:rPr>
          <w:lang w:val="id-ID"/>
        </w:rPr>
        <w:t>pra</w:t>
      </w:r>
      <w:proofErr w:type="spellEnd"/>
      <w:r w:rsidR="001B1257" w:rsidRPr="00DE4341">
        <w:rPr>
          <w:lang w:val="id-ID"/>
        </w:rPr>
        <w:t xml:space="preserve"> pendadaran</w:t>
      </w:r>
      <w:r w:rsidRPr="00DE4341">
        <w:rPr>
          <w:lang w:val="id-ID"/>
        </w:rPr>
        <w:t xml:space="preserve">/ pendadaran, maka mahasiswa yang bersangkutan dapat dijadwalkan selama ada konfirmasi dari dosen pembimbing yang bersangkutan kepada bagian akademik untuk mengikuti </w:t>
      </w:r>
      <w:proofErr w:type="spellStart"/>
      <w:r w:rsidRPr="00DE4341">
        <w:rPr>
          <w:lang w:val="id-ID"/>
        </w:rPr>
        <w:t>pra</w:t>
      </w:r>
      <w:proofErr w:type="spellEnd"/>
      <w:r w:rsidRPr="00DE4341">
        <w:rPr>
          <w:lang w:val="id-ID"/>
        </w:rPr>
        <w:t xml:space="preserve"> pendadaran / pendadaran (</w:t>
      </w:r>
      <w:r w:rsidRPr="00DE4341">
        <w:rPr>
          <w:i/>
          <w:lang w:val="id-ID"/>
        </w:rPr>
        <w:t xml:space="preserve">via e </w:t>
      </w:r>
      <w:proofErr w:type="spellStart"/>
      <w:r w:rsidRPr="00DE4341">
        <w:rPr>
          <w:i/>
          <w:lang w:val="id-ID"/>
        </w:rPr>
        <w:t>mail</w:t>
      </w:r>
      <w:proofErr w:type="spellEnd"/>
      <w:r w:rsidRPr="00DE4341">
        <w:rPr>
          <w:lang w:val="id-ID"/>
        </w:rPr>
        <w:t xml:space="preserve">, </w:t>
      </w:r>
      <w:proofErr w:type="spellStart"/>
      <w:r w:rsidRPr="00DE4341">
        <w:rPr>
          <w:lang w:val="id-ID"/>
        </w:rPr>
        <w:t>telpon</w:t>
      </w:r>
      <w:proofErr w:type="spellEnd"/>
      <w:r w:rsidRPr="00DE4341">
        <w:rPr>
          <w:lang w:val="id-ID"/>
        </w:rPr>
        <w:t xml:space="preserve">, </w:t>
      </w:r>
      <w:proofErr w:type="spellStart"/>
      <w:r w:rsidRPr="00DE4341">
        <w:rPr>
          <w:lang w:val="id-ID"/>
        </w:rPr>
        <w:t>sms</w:t>
      </w:r>
      <w:proofErr w:type="spellEnd"/>
      <w:r w:rsidRPr="00DE4341">
        <w:rPr>
          <w:lang w:val="id-ID"/>
        </w:rPr>
        <w:t xml:space="preserve">, dan cara lain yang memungkinkan). Tanpa persetujuan tersebut maka mahasiswa tidak dapat menempuh </w:t>
      </w:r>
      <w:proofErr w:type="spellStart"/>
      <w:r w:rsidRPr="00DE4341">
        <w:rPr>
          <w:lang w:val="id-ID"/>
        </w:rPr>
        <w:t>pra</w:t>
      </w:r>
      <w:proofErr w:type="spellEnd"/>
      <w:r w:rsidRPr="00DE4341">
        <w:rPr>
          <w:lang w:val="id-ID"/>
        </w:rPr>
        <w:t xml:space="preserve"> pendadaran / pendadaran.</w:t>
      </w:r>
    </w:p>
    <w:p w14:paraId="02972DE9" w14:textId="77777777" w:rsidR="00571A2B" w:rsidRPr="00DE4341" w:rsidRDefault="00571A2B" w:rsidP="00571A2B">
      <w:pPr>
        <w:autoSpaceDE w:val="0"/>
        <w:autoSpaceDN w:val="0"/>
        <w:adjustRightInd w:val="0"/>
        <w:jc w:val="both"/>
        <w:rPr>
          <w:lang w:val="id-ID"/>
        </w:rPr>
      </w:pPr>
    </w:p>
    <w:p w14:paraId="7CC8ED60" w14:textId="77777777" w:rsidR="00571A2B" w:rsidRPr="00DE4341" w:rsidRDefault="00571A2B" w:rsidP="00571A2B">
      <w:pPr>
        <w:autoSpaceDE w:val="0"/>
        <w:autoSpaceDN w:val="0"/>
        <w:adjustRightInd w:val="0"/>
        <w:jc w:val="both"/>
        <w:rPr>
          <w:lang w:val="id-ID"/>
        </w:rPr>
      </w:pPr>
    </w:p>
    <w:p w14:paraId="434782C0" w14:textId="77777777" w:rsidR="00144970" w:rsidRPr="00DE4341" w:rsidRDefault="00144970" w:rsidP="008357AF">
      <w:pPr>
        <w:pStyle w:val="Heading2"/>
        <w:rPr>
          <w:lang w:val="id-ID"/>
        </w:rPr>
      </w:pPr>
      <w:r w:rsidRPr="00DE4341">
        <w:rPr>
          <w:lang w:val="id-ID"/>
        </w:rPr>
        <w:br w:type="page"/>
      </w:r>
      <w:bookmarkStart w:id="67" w:name="_Toc301655812"/>
      <w:r w:rsidRPr="00DE4341">
        <w:rPr>
          <w:lang w:val="id-ID"/>
        </w:rPr>
        <w:lastRenderedPageBreak/>
        <w:t>Proposal Penelitian Tesis</w:t>
      </w:r>
      <w:bookmarkEnd w:id="67"/>
    </w:p>
    <w:p w14:paraId="296FC882" w14:textId="77777777" w:rsidR="00C54E92" w:rsidRPr="00DE4341" w:rsidRDefault="00C54E92" w:rsidP="00C54E92">
      <w:pPr>
        <w:autoSpaceDE w:val="0"/>
        <w:autoSpaceDN w:val="0"/>
        <w:adjustRightInd w:val="0"/>
        <w:spacing w:after="120"/>
        <w:jc w:val="both"/>
        <w:rPr>
          <w:lang w:val="id-ID"/>
        </w:rPr>
      </w:pPr>
      <w:r w:rsidRPr="00DE4341">
        <w:rPr>
          <w:lang w:val="id-ID"/>
        </w:rPr>
        <w:t>M</w:t>
      </w:r>
      <w:r w:rsidR="00144970" w:rsidRPr="00DE4341">
        <w:rPr>
          <w:lang w:val="id-ID"/>
        </w:rPr>
        <w:t xml:space="preserve">ahasiswa </w:t>
      </w:r>
      <w:r w:rsidRPr="00DE4341">
        <w:rPr>
          <w:lang w:val="id-ID"/>
        </w:rPr>
        <w:t>diberikan</w:t>
      </w:r>
      <w:r w:rsidR="00144970" w:rsidRPr="00DE4341">
        <w:rPr>
          <w:lang w:val="id-ID"/>
        </w:rPr>
        <w:t xml:space="preserve"> kesempatan untuk mempresentasikan proposal tesisnya pada forum diskusi di </w:t>
      </w:r>
      <w:r w:rsidR="006132AA" w:rsidRPr="00DE4341">
        <w:rPr>
          <w:lang w:val="id-ID"/>
        </w:rPr>
        <w:t xml:space="preserve">kuliah Metodologi Riset, Seminar 1 dan </w:t>
      </w:r>
      <w:r w:rsidR="00144970" w:rsidRPr="00DE4341">
        <w:rPr>
          <w:lang w:val="id-ID"/>
        </w:rPr>
        <w:t>grup riset yang relevan untuk mendapatkan masukan dan perbaikan.</w:t>
      </w:r>
    </w:p>
    <w:p w14:paraId="406BE504" w14:textId="77777777" w:rsidR="00144970" w:rsidRPr="00DE4341" w:rsidRDefault="00144970" w:rsidP="005A2E97">
      <w:pPr>
        <w:autoSpaceDE w:val="0"/>
        <w:autoSpaceDN w:val="0"/>
        <w:adjustRightInd w:val="0"/>
        <w:spacing w:after="120"/>
        <w:jc w:val="both"/>
        <w:rPr>
          <w:lang w:val="id-ID"/>
        </w:rPr>
      </w:pPr>
      <w:r w:rsidRPr="00DE4341">
        <w:rPr>
          <w:lang w:val="id-ID"/>
        </w:rPr>
        <w:t xml:space="preserve">Tata laksana penyajian rencana penelitian tesis di Program Studi </w:t>
      </w:r>
      <w:r w:rsidR="001B1257" w:rsidRPr="00DE4341">
        <w:rPr>
          <w:lang w:val="id-ID"/>
        </w:rPr>
        <w:t>Magister Teknologi Informasi</w:t>
      </w:r>
      <w:r w:rsidRPr="00DE4341">
        <w:rPr>
          <w:lang w:val="id-ID"/>
        </w:rPr>
        <w:t xml:space="preserve"> UGM adalah sebagai berikut.</w:t>
      </w:r>
    </w:p>
    <w:p w14:paraId="063D905D" w14:textId="77777777" w:rsidR="006521BA" w:rsidRPr="00DE4341" w:rsidRDefault="00144970" w:rsidP="00A34FDE">
      <w:pPr>
        <w:pStyle w:val="ColorfulList-Accent120"/>
        <w:widowControl w:val="0"/>
        <w:numPr>
          <w:ilvl w:val="0"/>
          <w:numId w:val="28"/>
        </w:numPr>
        <w:autoSpaceDE w:val="0"/>
        <w:autoSpaceDN w:val="0"/>
        <w:adjustRightInd w:val="0"/>
        <w:ind w:left="360"/>
        <w:jc w:val="both"/>
        <w:rPr>
          <w:rFonts w:eastAsia="Cambria"/>
          <w:szCs w:val="22"/>
          <w:lang w:val="id-ID"/>
        </w:rPr>
      </w:pPr>
      <w:r w:rsidRPr="00DE4341">
        <w:rPr>
          <w:rFonts w:eastAsia="Cambria"/>
          <w:szCs w:val="22"/>
          <w:lang w:val="id-ID"/>
        </w:rPr>
        <w:t xml:space="preserve">Semester 1: </w:t>
      </w:r>
    </w:p>
    <w:p w14:paraId="02D80553" w14:textId="77777777" w:rsidR="00144970" w:rsidRPr="00DE4341" w:rsidRDefault="00144970" w:rsidP="006521BA">
      <w:pPr>
        <w:pStyle w:val="ColorfulList-Accent120"/>
        <w:widowControl w:val="0"/>
        <w:autoSpaceDE w:val="0"/>
        <w:autoSpaceDN w:val="0"/>
        <w:adjustRightInd w:val="0"/>
        <w:ind w:left="360"/>
        <w:jc w:val="both"/>
        <w:rPr>
          <w:rFonts w:eastAsia="Cambria"/>
          <w:szCs w:val="22"/>
          <w:lang w:val="id-ID"/>
        </w:rPr>
      </w:pPr>
      <w:r w:rsidRPr="00DE4341">
        <w:rPr>
          <w:rFonts w:eastAsia="Cambria"/>
          <w:szCs w:val="22"/>
          <w:lang w:val="id-ID"/>
        </w:rPr>
        <w:t xml:space="preserve">mahasiswa mendapatkan </w:t>
      </w:r>
      <w:proofErr w:type="spellStart"/>
      <w:r w:rsidRPr="00DE4341">
        <w:rPr>
          <w:rFonts w:eastAsia="Cambria"/>
          <w:szCs w:val="22"/>
          <w:lang w:val="id-ID"/>
        </w:rPr>
        <w:t>matakuliah</w:t>
      </w:r>
      <w:proofErr w:type="spellEnd"/>
      <w:r w:rsidRPr="00DE4341">
        <w:rPr>
          <w:rFonts w:eastAsia="Cambria"/>
          <w:szCs w:val="22"/>
          <w:lang w:val="id-ID"/>
        </w:rPr>
        <w:t xml:space="preserve"> Metodologi Penelitian yang membahas metodologi penelitian, tata cara penulisan proposal tesis, kajian pustaka, dan berbagai aspek yang terkait dengan perencanaan penelitian. </w:t>
      </w:r>
      <w:r w:rsidRPr="00DE4341">
        <w:rPr>
          <w:szCs w:val="22"/>
          <w:lang w:val="id-ID"/>
        </w:rPr>
        <w:t>Proposal penelitian disajikan secara  tertulis dengan mengikuti Tata cara penulisan proposal dan tesis.</w:t>
      </w:r>
      <w:r w:rsidR="001B1257" w:rsidRPr="00DE4341">
        <w:rPr>
          <w:szCs w:val="22"/>
          <w:lang w:val="id-ID"/>
        </w:rPr>
        <w:t xml:space="preserve"> </w:t>
      </w:r>
      <w:r w:rsidRPr="00DE4341">
        <w:rPr>
          <w:szCs w:val="22"/>
          <w:lang w:val="id-ID"/>
        </w:rPr>
        <w:t xml:space="preserve">Proposal tesis berisi antara lain latar belakang, rumusan masalah, tinjauan pustaka, landasan teori, metode penelitian, dan tata kala. </w:t>
      </w:r>
      <w:r w:rsidRPr="00DE4341">
        <w:rPr>
          <w:rFonts w:eastAsia="Cambria"/>
          <w:szCs w:val="22"/>
          <w:lang w:val="id-ID"/>
        </w:rPr>
        <w:t xml:space="preserve">Luaran dari mata kuliah ini adalah tersusunnya </w:t>
      </w:r>
      <w:proofErr w:type="spellStart"/>
      <w:r w:rsidRPr="00DE4341">
        <w:rPr>
          <w:rFonts w:eastAsia="Cambria"/>
          <w:szCs w:val="22"/>
          <w:lang w:val="id-ID"/>
        </w:rPr>
        <w:t>draft</w:t>
      </w:r>
      <w:proofErr w:type="spellEnd"/>
      <w:r w:rsidRPr="00DE4341">
        <w:rPr>
          <w:rFonts w:eastAsia="Cambria"/>
          <w:szCs w:val="22"/>
          <w:lang w:val="id-ID"/>
        </w:rPr>
        <w:t>/simulasi proposal tesis bagi masing-masing mahasiswa.</w:t>
      </w:r>
    </w:p>
    <w:p w14:paraId="3450E3D8" w14:textId="77777777" w:rsidR="006521BA" w:rsidRPr="00DE4341" w:rsidRDefault="00144970" w:rsidP="00A34FDE">
      <w:pPr>
        <w:pStyle w:val="ColorfulList-Accent120"/>
        <w:widowControl w:val="0"/>
        <w:numPr>
          <w:ilvl w:val="0"/>
          <w:numId w:val="28"/>
        </w:numPr>
        <w:autoSpaceDE w:val="0"/>
        <w:autoSpaceDN w:val="0"/>
        <w:adjustRightInd w:val="0"/>
        <w:ind w:left="360"/>
        <w:jc w:val="both"/>
        <w:rPr>
          <w:rFonts w:eastAsia="Cambria"/>
          <w:szCs w:val="22"/>
          <w:lang w:val="id-ID"/>
        </w:rPr>
      </w:pPr>
      <w:r w:rsidRPr="00DE4341">
        <w:rPr>
          <w:rFonts w:eastAsia="Cambria"/>
          <w:szCs w:val="22"/>
          <w:lang w:val="id-ID"/>
        </w:rPr>
        <w:t xml:space="preserve">Semester 2: </w:t>
      </w:r>
    </w:p>
    <w:p w14:paraId="1E41B322" w14:textId="77777777" w:rsidR="00144970" w:rsidRPr="00DE4341" w:rsidRDefault="00144970" w:rsidP="006521BA">
      <w:pPr>
        <w:pStyle w:val="ColorfulList-Accent120"/>
        <w:widowControl w:val="0"/>
        <w:autoSpaceDE w:val="0"/>
        <w:autoSpaceDN w:val="0"/>
        <w:adjustRightInd w:val="0"/>
        <w:ind w:left="360"/>
        <w:jc w:val="both"/>
        <w:rPr>
          <w:rFonts w:eastAsia="Cambria"/>
          <w:szCs w:val="22"/>
          <w:lang w:val="id-ID"/>
        </w:rPr>
      </w:pPr>
      <w:r w:rsidRPr="00DE4341">
        <w:rPr>
          <w:rFonts w:eastAsia="Cambria"/>
          <w:szCs w:val="22"/>
          <w:lang w:val="id-ID"/>
        </w:rPr>
        <w:t xml:space="preserve">mahasiswa mendapatkan </w:t>
      </w:r>
      <w:proofErr w:type="spellStart"/>
      <w:r w:rsidRPr="00DE4341">
        <w:rPr>
          <w:rFonts w:eastAsia="Cambria"/>
          <w:szCs w:val="22"/>
          <w:lang w:val="id-ID"/>
        </w:rPr>
        <w:t>matakuliah</w:t>
      </w:r>
      <w:proofErr w:type="spellEnd"/>
      <w:r w:rsidRPr="00DE4341">
        <w:rPr>
          <w:rFonts w:eastAsia="Cambria"/>
          <w:szCs w:val="22"/>
          <w:lang w:val="id-ID"/>
        </w:rPr>
        <w:t xml:space="preserve"> Seminar 1 yang mempertajam kajian pustaka terkini terkait rencana penelitian tesis yang akan dikerjakan untuk </w:t>
      </w:r>
      <w:proofErr w:type="spellStart"/>
      <w:r w:rsidRPr="00DE4341">
        <w:rPr>
          <w:rFonts w:eastAsia="Cambria"/>
          <w:szCs w:val="22"/>
          <w:lang w:val="id-ID"/>
        </w:rPr>
        <w:t>memepertajam</w:t>
      </w:r>
      <w:proofErr w:type="spellEnd"/>
      <w:r w:rsidRPr="00DE4341">
        <w:rPr>
          <w:rFonts w:eastAsia="Cambria"/>
          <w:szCs w:val="22"/>
          <w:lang w:val="id-ID"/>
        </w:rPr>
        <w:t xml:space="preserve"> penguasaan </w:t>
      </w:r>
      <w:proofErr w:type="spellStart"/>
      <w:r w:rsidRPr="00DE4341">
        <w:rPr>
          <w:rFonts w:eastAsia="Cambria"/>
          <w:i/>
          <w:szCs w:val="22"/>
          <w:lang w:val="id-ID"/>
        </w:rPr>
        <w:t>state</w:t>
      </w:r>
      <w:proofErr w:type="spellEnd"/>
      <w:r w:rsidRPr="00DE4341">
        <w:rPr>
          <w:rFonts w:eastAsia="Cambria"/>
          <w:i/>
          <w:szCs w:val="22"/>
          <w:lang w:val="id-ID"/>
        </w:rPr>
        <w:t xml:space="preserve"> </w:t>
      </w:r>
      <w:proofErr w:type="spellStart"/>
      <w:r w:rsidRPr="00DE4341">
        <w:rPr>
          <w:rFonts w:eastAsia="Cambria"/>
          <w:i/>
          <w:szCs w:val="22"/>
          <w:lang w:val="id-ID"/>
        </w:rPr>
        <w:t>of</w:t>
      </w:r>
      <w:proofErr w:type="spellEnd"/>
      <w:r w:rsidRPr="00DE4341">
        <w:rPr>
          <w:rFonts w:eastAsia="Cambria"/>
          <w:i/>
          <w:szCs w:val="22"/>
          <w:lang w:val="id-ID"/>
        </w:rPr>
        <w:t xml:space="preserve"> </w:t>
      </w:r>
      <w:proofErr w:type="spellStart"/>
      <w:r w:rsidRPr="00DE4341">
        <w:rPr>
          <w:rFonts w:eastAsia="Cambria"/>
          <w:i/>
          <w:szCs w:val="22"/>
          <w:lang w:val="id-ID"/>
        </w:rPr>
        <w:t>the</w:t>
      </w:r>
      <w:proofErr w:type="spellEnd"/>
      <w:r w:rsidRPr="00DE4341">
        <w:rPr>
          <w:rFonts w:eastAsia="Cambria"/>
          <w:i/>
          <w:szCs w:val="22"/>
          <w:lang w:val="id-ID"/>
        </w:rPr>
        <w:t xml:space="preserve"> </w:t>
      </w:r>
      <w:proofErr w:type="spellStart"/>
      <w:r w:rsidRPr="00DE4341">
        <w:rPr>
          <w:rFonts w:eastAsia="Cambria"/>
          <w:i/>
          <w:szCs w:val="22"/>
          <w:lang w:val="id-ID"/>
        </w:rPr>
        <w:t>art</w:t>
      </w:r>
      <w:proofErr w:type="spellEnd"/>
      <w:r w:rsidRPr="00DE4341">
        <w:rPr>
          <w:rFonts w:eastAsia="Cambria"/>
          <w:szCs w:val="22"/>
          <w:lang w:val="id-ID"/>
        </w:rPr>
        <w:t xml:space="preserve"> dan menemukan </w:t>
      </w:r>
      <w:proofErr w:type="spellStart"/>
      <w:r w:rsidRPr="00DE4341">
        <w:rPr>
          <w:rFonts w:eastAsia="Cambria"/>
          <w:i/>
          <w:szCs w:val="22"/>
          <w:lang w:val="id-ID"/>
        </w:rPr>
        <w:t>research</w:t>
      </w:r>
      <w:proofErr w:type="spellEnd"/>
      <w:r w:rsidRPr="00DE4341">
        <w:rPr>
          <w:rFonts w:eastAsia="Cambria"/>
          <w:i/>
          <w:szCs w:val="22"/>
          <w:lang w:val="id-ID"/>
        </w:rPr>
        <w:t xml:space="preserve"> gap</w:t>
      </w:r>
      <w:r w:rsidRPr="00DE4341">
        <w:rPr>
          <w:rFonts w:eastAsia="Cambria"/>
          <w:szCs w:val="22"/>
          <w:lang w:val="id-ID"/>
        </w:rPr>
        <w:t xml:space="preserve"> bidang yang ditekuni. Luaran dari mata kuliah ini adalah penyempurnaan proposal tesis.</w:t>
      </w:r>
    </w:p>
    <w:p w14:paraId="5981EBC7" w14:textId="77777777" w:rsidR="006521BA" w:rsidRPr="00DE4341" w:rsidRDefault="00144970" w:rsidP="00A34FDE">
      <w:pPr>
        <w:pStyle w:val="ColorfulList-Accent120"/>
        <w:widowControl w:val="0"/>
        <w:numPr>
          <w:ilvl w:val="0"/>
          <w:numId w:val="28"/>
        </w:numPr>
        <w:autoSpaceDE w:val="0"/>
        <w:autoSpaceDN w:val="0"/>
        <w:adjustRightInd w:val="0"/>
        <w:ind w:left="360"/>
        <w:jc w:val="both"/>
        <w:rPr>
          <w:rFonts w:eastAsia="Cambria"/>
          <w:szCs w:val="22"/>
          <w:lang w:val="id-ID"/>
        </w:rPr>
      </w:pPr>
      <w:r w:rsidRPr="00DE4341">
        <w:rPr>
          <w:rFonts w:eastAsia="Cambria"/>
          <w:szCs w:val="22"/>
          <w:lang w:val="id-ID"/>
        </w:rPr>
        <w:t>Semester 3</w:t>
      </w:r>
      <w:r w:rsidR="006521BA" w:rsidRPr="00DE4341">
        <w:rPr>
          <w:rFonts w:eastAsia="Cambria"/>
          <w:szCs w:val="22"/>
          <w:lang w:val="id-ID"/>
        </w:rPr>
        <w:t>:</w:t>
      </w:r>
    </w:p>
    <w:p w14:paraId="683F159F" w14:textId="77777777" w:rsidR="00144970" w:rsidRPr="00DE4341" w:rsidRDefault="006521BA" w:rsidP="006521BA">
      <w:pPr>
        <w:pStyle w:val="ColorfulList-Accent120"/>
        <w:widowControl w:val="0"/>
        <w:autoSpaceDE w:val="0"/>
        <w:autoSpaceDN w:val="0"/>
        <w:adjustRightInd w:val="0"/>
        <w:ind w:left="360"/>
        <w:jc w:val="both"/>
        <w:rPr>
          <w:rFonts w:eastAsia="Cambria"/>
          <w:szCs w:val="22"/>
          <w:lang w:val="id-ID"/>
        </w:rPr>
      </w:pPr>
      <w:r w:rsidRPr="00DE4341">
        <w:rPr>
          <w:rFonts w:eastAsia="Cambria"/>
          <w:szCs w:val="22"/>
          <w:lang w:val="id-ID"/>
        </w:rPr>
        <w:t xml:space="preserve">Pada awal semester 3, </w:t>
      </w:r>
      <w:r w:rsidR="00144970" w:rsidRPr="00DE4341">
        <w:rPr>
          <w:rFonts w:eastAsia="Cambria"/>
          <w:szCs w:val="22"/>
          <w:lang w:val="id-ID"/>
        </w:rPr>
        <w:t xml:space="preserve">proposal tesis </w:t>
      </w:r>
      <w:proofErr w:type="spellStart"/>
      <w:r w:rsidR="00144970" w:rsidRPr="00DE4341">
        <w:rPr>
          <w:rFonts w:eastAsia="Cambria"/>
          <w:szCs w:val="22"/>
          <w:lang w:val="id-ID"/>
        </w:rPr>
        <w:t>di</w:t>
      </w:r>
      <w:r w:rsidR="00144970" w:rsidRPr="00DE4341">
        <w:rPr>
          <w:rFonts w:eastAsia="Cambria"/>
          <w:i/>
          <w:szCs w:val="22"/>
          <w:lang w:val="id-ID"/>
        </w:rPr>
        <w:t>submit</w:t>
      </w:r>
      <w:proofErr w:type="spellEnd"/>
      <w:r w:rsidR="00144970" w:rsidRPr="00DE4341">
        <w:rPr>
          <w:rFonts w:eastAsia="Cambria"/>
          <w:i/>
          <w:szCs w:val="22"/>
          <w:lang w:val="id-ID"/>
        </w:rPr>
        <w:t xml:space="preserve"> </w:t>
      </w:r>
      <w:proofErr w:type="spellStart"/>
      <w:r w:rsidR="00144970" w:rsidRPr="00DE4341">
        <w:rPr>
          <w:rFonts w:eastAsia="Cambria"/>
          <w:i/>
          <w:szCs w:val="22"/>
          <w:lang w:val="id-ID"/>
        </w:rPr>
        <w:t>online</w:t>
      </w:r>
      <w:proofErr w:type="spellEnd"/>
      <w:r w:rsidR="00144970" w:rsidRPr="00DE4341">
        <w:rPr>
          <w:rFonts w:eastAsia="Cambria"/>
          <w:szCs w:val="22"/>
          <w:lang w:val="id-ID"/>
        </w:rPr>
        <w:t xml:space="preserve"> melalui acadinfo.jteti.ugm.ac.id untuk dilakukan proses </w:t>
      </w:r>
      <w:proofErr w:type="spellStart"/>
      <w:r w:rsidR="00144970" w:rsidRPr="00DE4341">
        <w:rPr>
          <w:rFonts w:eastAsia="Cambria"/>
          <w:i/>
          <w:szCs w:val="22"/>
          <w:lang w:val="id-ID"/>
        </w:rPr>
        <w:t>review</w:t>
      </w:r>
      <w:proofErr w:type="spellEnd"/>
      <w:r w:rsidR="00144970" w:rsidRPr="00DE4341">
        <w:rPr>
          <w:rFonts w:eastAsia="Cambria"/>
          <w:szCs w:val="22"/>
          <w:lang w:val="id-ID"/>
        </w:rPr>
        <w:t xml:space="preserve"> untuk mendapatkan masukan perbaikan komisi pembimbing dan dievaluasi dalam forum ilmiah terbuka.</w:t>
      </w:r>
    </w:p>
    <w:p w14:paraId="572D56EB" w14:textId="77777777" w:rsidR="00144970" w:rsidRPr="00DE4341" w:rsidRDefault="00144970" w:rsidP="00C54E92">
      <w:pPr>
        <w:overflowPunct w:val="0"/>
        <w:autoSpaceDE w:val="0"/>
        <w:autoSpaceDN w:val="0"/>
        <w:adjustRightInd w:val="0"/>
        <w:ind w:firstLine="18"/>
        <w:textAlignment w:val="baseline"/>
        <w:rPr>
          <w:sz w:val="28"/>
          <w:szCs w:val="22"/>
          <w:lang w:val="id-ID"/>
        </w:rPr>
      </w:pPr>
    </w:p>
    <w:p w14:paraId="016C4D44" w14:textId="77777777" w:rsidR="00144970" w:rsidRPr="00DE4341" w:rsidRDefault="00144970" w:rsidP="005A2E97">
      <w:pPr>
        <w:autoSpaceDE w:val="0"/>
        <w:autoSpaceDN w:val="0"/>
        <w:adjustRightInd w:val="0"/>
        <w:spacing w:after="120"/>
        <w:jc w:val="both"/>
        <w:rPr>
          <w:lang w:val="id-ID"/>
        </w:rPr>
      </w:pPr>
      <w:r w:rsidRPr="00DE4341">
        <w:rPr>
          <w:lang w:val="id-ID"/>
        </w:rPr>
        <w:t xml:space="preserve">Penilaian rencana penelitian tesis </w:t>
      </w:r>
      <w:r w:rsidR="00E85E70" w:rsidRPr="00DE4341">
        <w:rPr>
          <w:lang w:val="id-ID"/>
        </w:rPr>
        <w:t xml:space="preserve">dapat </w:t>
      </w:r>
      <w:r w:rsidRPr="00DE4341">
        <w:rPr>
          <w:lang w:val="id-ID"/>
        </w:rPr>
        <w:t>dilaksanakan sebagai berikut:</w:t>
      </w:r>
    </w:p>
    <w:p w14:paraId="32DCDFA7" w14:textId="77777777" w:rsidR="00144970" w:rsidRPr="00DE4341" w:rsidRDefault="00144970" w:rsidP="00A34FDE">
      <w:pPr>
        <w:pStyle w:val="ColorfulList-Accent120"/>
        <w:widowControl w:val="0"/>
        <w:numPr>
          <w:ilvl w:val="0"/>
          <w:numId w:val="28"/>
        </w:numPr>
        <w:autoSpaceDE w:val="0"/>
        <w:autoSpaceDN w:val="0"/>
        <w:adjustRightInd w:val="0"/>
        <w:ind w:left="360"/>
        <w:jc w:val="both"/>
        <w:rPr>
          <w:rFonts w:eastAsia="Cambria"/>
          <w:szCs w:val="22"/>
          <w:lang w:val="id-ID"/>
        </w:rPr>
      </w:pPr>
      <w:r w:rsidRPr="00DE4341">
        <w:rPr>
          <w:rFonts w:cs="Arial"/>
          <w:szCs w:val="22"/>
          <w:lang w:val="id-ID"/>
        </w:rPr>
        <w:t xml:space="preserve">Penilaian melalui </w:t>
      </w:r>
      <w:proofErr w:type="spellStart"/>
      <w:r w:rsidRPr="00DE4341">
        <w:rPr>
          <w:rFonts w:cs="Arial"/>
          <w:i/>
          <w:szCs w:val="22"/>
          <w:lang w:val="id-ID"/>
        </w:rPr>
        <w:t>review</w:t>
      </w:r>
      <w:proofErr w:type="spellEnd"/>
      <w:r w:rsidRPr="00DE4341">
        <w:rPr>
          <w:rFonts w:cs="Arial"/>
          <w:i/>
          <w:szCs w:val="22"/>
          <w:lang w:val="id-ID"/>
        </w:rPr>
        <w:t xml:space="preserve"> </w:t>
      </w:r>
      <w:proofErr w:type="spellStart"/>
      <w:r w:rsidRPr="00DE4341">
        <w:rPr>
          <w:rFonts w:cs="Arial"/>
          <w:i/>
          <w:szCs w:val="22"/>
          <w:lang w:val="id-ID"/>
        </w:rPr>
        <w:t>online</w:t>
      </w:r>
      <w:proofErr w:type="spellEnd"/>
      <w:r w:rsidRPr="00DE4341">
        <w:rPr>
          <w:rFonts w:cs="Arial"/>
          <w:szCs w:val="22"/>
          <w:lang w:val="id-ID"/>
        </w:rPr>
        <w:t xml:space="preserve"> oleh komisi penelitian yang ditunjuk </w:t>
      </w:r>
      <w:r w:rsidRPr="00DE4341">
        <w:rPr>
          <w:rFonts w:eastAsia="Cambria"/>
          <w:szCs w:val="22"/>
          <w:lang w:val="id-ID"/>
        </w:rPr>
        <w:t xml:space="preserve">melalui </w:t>
      </w:r>
      <w:r w:rsidR="00E85E70" w:rsidRPr="00DE4341">
        <w:rPr>
          <w:rFonts w:eastAsia="Cambria"/>
          <w:szCs w:val="22"/>
          <w:lang w:val="id-ID"/>
        </w:rPr>
        <w:t>magister</w:t>
      </w:r>
      <w:r w:rsidRPr="00DE4341">
        <w:rPr>
          <w:rFonts w:eastAsia="Cambria"/>
          <w:szCs w:val="22"/>
          <w:lang w:val="id-ID"/>
        </w:rPr>
        <w:t xml:space="preserve">.jteti.ugm.ac.id oleh </w:t>
      </w:r>
      <w:r w:rsidR="00E85E70" w:rsidRPr="00DE4341">
        <w:rPr>
          <w:rFonts w:eastAsia="Cambria"/>
          <w:szCs w:val="22"/>
          <w:lang w:val="id-ID"/>
        </w:rPr>
        <w:t>KBK</w:t>
      </w:r>
      <w:r w:rsidRPr="00DE4341">
        <w:rPr>
          <w:rFonts w:eastAsia="Cambria"/>
          <w:szCs w:val="22"/>
          <w:lang w:val="id-ID"/>
        </w:rPr>
        <w:t>.</w:t>
      </w:r>
    </w:p>
    <w:p w14:paraId="5E7CDB1D" w14:textId="77777777" w:rsidR="00144970" w:rsidRPr="00DE4341" w:rsidRDefault="00144970" w:rsidP="00A34FDE">
      <w:pPr>
        <w:pStyle w:val="ColorfulList-Accent120"/>
        <w:widowControl w:val="0"/>
        <w:numPr>
          <w:ilvl w:val="0"/>
          <w:numId w:val="28"/>
        </w:numPr>
        <w:autoSpaceDE w:val="0"/>
        <w:autoSpaceDN w:val="0"/>
        <w:adjustRightInd w:val="0"/>
        <w:ind w:left="360"/>
        <w:jc w:val="both"/>
        <w:rPr>
          <w:rFonts w:eastAsia="Cambria"/>
          <w:szCs w:val="22"/>
          <w:lang w:val="id-ID"/>
        </w:rPr>
      </w:pPr>
      <w:r w:rsidRPr="00DE4341">
        <w:rPr>
          <w:rFonts w:eastAsia="Cambria"/>
          <w:szCs w:val="22"/>
          <w:lang w:val="id-ID"/>
        </w:rPr>
        <w:t>Penilaian melalui kegiatan seminar proposal tesis</w:t>
      </w:r>
      <w:r w:rsidR="001B1257" w:rsidRPr="00DE4341">
        <w:rPr>
          <w:rFonts w:eastAsia="Cambria"/>
          <w:szCs w:val="22"/>
          <w:lang w:val="id-ID"/>
        </w:rPr>
        <w:t xml:space="preserve"> </w:t>
      </w:r>
      <w:r w:rsidRPr="00DE4341">
        <w:rPr>
          <w:rFonts w:eastAsia="Cambria"/>
          <w:szCs w:val="22"/>
          <w:lang w:val="id-ID"/>
        </w:rPr>
        <w:t xml:space="preserve">dalam forum ilmiah terbuka yang mewajibkan mahasiswa memaparkan rencana </w:t>
      </w:r>
      <w:proofErr w:type="spellStart"/>
      <w:r w:rsidRPr="00DE4341">
        <w:rPr>
          <w:rFonts w:eastAsia="Cambria"/>
          <w:szCs w:val="22"/>
          <w:lang w:val="id-ID"/>
        </w:rPr>
        <w:t>penelitan</w:t>
      </w:r>
      <w:proofErr w:type="spellEnd"/>
      <w:r w:rsidRPr="00DE4341">
        <w:rPr>
          <w:rFonts w:eastAsia="Cambria"/>
          <w:szCs w:val="22"/>
          <w:lang w:val="id-ID"/>
        </w:rPr>
        <w:t xml:space="preserve"> dan </w:t>
      </w:r>
      <w:proofErr w:type="spellStart"/>
      <w:r w:rsidRPr="00DE4341">
        <w:rPr>
          <w:rFonts w:eastAsia="Cambria"/>
          <w:i/>
          <w:szCs w:val="22"/>
          <w:lang w:val="id-ID"/>
        </w:rPr>
        <w:t>preliminary</w:t>
      </w:r>
      <w:proofErr w:type="spellEnd"/>
      <w:r w:rsidRPr="00DE4341">
        <w:rPr>
          <w:rFonts w:eastAsia="Cambria"/>
          <w:i/>
          <w:szCs w:val="22"/>
          <w:lang w:val="id-ID"/>
        </w:rPr>
        <w:t xml:space="preserve"> </w:t>
      </w:r>
      <w:proofErr w:type="spellStart"/>
      <w:r w:rsidRPr="00DE4341">
        <w:rPr>
          <w:rFonts w:eastAsia="Cambria"/>
          <w:i/>
          <w:szCs w:val="22"/>
          <w:lang w:val="id-ID"/>
        </w:rPr>
        <w:t>results</w:t>
      </w:r>
      <w:proofErr w:type="spellEnd"/>
      <w:r w:rsidRPr="00DE4341">
        <w:rPr>
          <w:rFonts w:eastAsia="Cambria"/>
          <w:szCs w:val="22"/>
          <w:lang w:val="id-ID"/>
        </w:rPr>
        <w:t xml:space="preserve"> bila sudah ada. Dalam seminar tersebut</w:t>
      </w:r>
      <w:r w:rsidR="001B1257" w:rsidRPr="00DE4341">
        <w:rPr>
          <w:rFonts w:eastAsia="Cambria"/>
          <w:szCs w:val="22"/>
          <w:lang w:val="id-ID"/>
        </w:rPr>
        <w:t xml:space="preserve"> </w:t>
      </w:r>
      <w:r w:rsidRPr="00DE4341">
        <w:rPr>
          <w:rFonts w:eastAsia="Cambria"/>
          <w:szCs w:val="22"/>
          <w:lang w:val="id-ID"/>
        </w:rPr>
        <w:t>diperoleh masukan dan komentar yang akan dijadikan bahan perbaikan sebelum diteruskan menjadi tesis.</w:t>
      </w:r>
    </w:p>
    <w:p w14:paraId="76EEDDE2" w14:textId="77777777" w:rsidR="00144970" w:rsidRPr="00DE4341" w:rsidRDefault="00144970" w:rsidP="00144970">
      <w:pPr>
        <w:autoSpaceDE w:val="0"/>
        <w:autoSpaceDN w:val="0"/>
        <w:adjustRightInd w:val="0"/>
        <w:jc w:val="both"/>
        <w:rPr>
          <w:lang w:val="id-ID"/>
        </w:rPr>
      </w:pPr>
      <w:r w:rsidRPr="00DE4341">
        <w:rPr>
          <w:rFonts w:cs="Arial"/>
          <w:szCs w:val="22"/>
          <w:lang w:val="id-ID"/>
        </w:rPr>
        <w:tab/>
      </w:r>
    </w:p>
    <w:p w14:paraId="44C3104D" w14:textId="77777777" w:rsidR="00144970" w:rsidRPr="00DE4341" w:rsidRDefault="00144970" w:rsidP="00571A2B">
      <w:pPr>
        <w:autoSpaceDE w:val="0"/>
        <w:autoSpaceDN w:val="0"/>
        <w:adjustRightInd w:val="0"/>
        <w:jc w:val="both"/>
        <w:rPr>
          <w:lang w:val="id-ID"/>
        </w:rPr>
      </w:pPr>
    </w:p>
    <w:p w14:paraId="0A5534B7" w14:textId="77777777" w:rsidR="00571A2B" w:rsidRPr="00DE4341" w:rsidRDefault="00571A2B" w:rsidP="00571A2B">
      <w:pPr>
        <w:autoSpaceDE w:val="0"/>
        <w:autoSpaceDN w:val="0"/>
        <w:adjustRightInd w:val="0"/>
        <w:jc w:val="both"/>
        <w:rPr>
          <w:lang w:val="id-ID"/>
        </w:rPr>
      </w:pPr>
    </w:p>
    <w:p w14:paraId="01D402B0" w14:textId="77777777" w:rsidR="00571A2B" w:rsidRPr="00DE4341" w:rsidRDefault="00C05B7B" w:rsidP="008357AF">
      <w:pPr>
        <w:pStyle w:val="Heading2"/>
        <w:rPr>
          <w:lang w:val="id-ID"/>
        </w:rPr>
      </w:pPr>
      <w:bookmarkStart w:id="68" w:name="_Toc235927262"/>
      <w:bookmarkStart w:id="69" w:name="_Toc235927342"/>
      <w:bookmarkStart w:id="70" w:name="_Toc235927370"/>
      <w:bookmarkStart w:id="71" w:name="_Toc242582274"/>
      <w:bookmarkStart w:id="72" w:name="_Toc242582447"/>
      <w:bookmarkStart w:id="73" w:name="_Toc242583010"/>
      <w:bookmarkStart w:id="74" w:name="_Toc242583368"/>
      <w:bookmarkStart w:id="75" w:name="_Toc242583918"/>
      <w:bookmarkStart w:id="76" w:name="_Toc301655813"/>
      <w:r w:rsidRPr="00DE4341">
        <w:rPr>
          <w:lang w:val="id-ID"/>
        </w:rPr>
        <w:t>Seminar d</w:t>
      </w:r>
      <w:r w:rsidR="00545E4A" w:rsidRPr="00DE4341">
        <w:rPr>
          <w:lang w:val="id-ID"/>
        </w:rPr>
        <w:t xml:space="preserve">an </w:t>
      </w:r>
      <w:bookmarkEnd w:id="68"/>
      <w:bookmarkEnd w:id="69"/>
      <w:bookmarkEnd w:id="70"/>
      <w:bookmarkEnd w:id="71"/>
      <w:bookmarkEnd w:id="72"/>
      <w:bookmarkEnd w:id="73"/>
      <w:bookmarkEnd w:id="74"/>
      <w:bookmarkEnd w:id="75"/>
      <w:proofErr w:type="spellStart"/>
      <w:r w:rsidR="00760F1E" w:rsidRPr="00DE4341">
        <w:rPr>
          <w:lang w:val="id-ID"/>
        </w:rPr>
        <w:t>Pembimbingan</w:t>
      </w:r>
      <w:proofErr w:type="spellEnd"/>
      <w:r w:rsidRPr="00DE4341">
        <w:rPr>
          <w:lang w:val="id-ID"/>
        </w:rPr>
        <w:t xml:space="preserve"> Tesis</w:t>
      </w:r>
      <w:bookmarkEnd w:id="76"/>
    </w:p>
    <w:p w14:paraId="3D77C1E0" w14:textId="77777777" w:rsidR="00571A2B" w:rsidRPr="00DE4341" w:rsidRDefault="00571A2B" w:rsidP="00571A2B">
      <w:pPr>
        <w:autoSpaceDE w:val="0"/>
        <w:autoSpaceDN w:val="0"/>
        <w:adjustRightInd w:val="0"/>
        <w:jc w:val="both"/>
        <w:rPr>
          <w:lang w:val="id-ID"/>
        </w:rPr>
      </w:pPr>
      <w:r w:rsidRPr="00DE4341">
        <w:rPr>
          <w:lang w:val="id-ID"/>
        </w:rPr>
        <w:t xml:space="preserve">Tesis merupakan suatu prasyarat wajib bagi seluruh mahasiswa yang telah menginjak semester 3, dengan bobot 8 </w:t>
      </w:r>
      <w:proofErr w:type="spellStart"/>
      <w:r w:rsidRPr="00DE4341">
        <w:rPr>
          <w:lang w:val="id-ID"/>
        </w:rPr>
        <w:t>sks</w:t>
      </w:r>
      <w:proofErr w:type="spellEnd"/>
      <w:r w:rsidRPr="00DE4341">
        <w:rPr>
          <w:lang w:val="id-ID"/>
        </w:rPr>
        <w:t xml:space="preserve">. Karena tesis sangat penting, maka </w:t>
      </w:r>
      <w:r w:rsidR="00064C64" w:rsidRPr="00DE4341">
        <w:rPr>
          <w:lang w:val="id-ID"/>
        </w:rPr>
        <w:t>di</w:t>
      </w:r>
      <w:r w:rsidRPr="00DE4341">
        <w:rPr>
          <w:lang w:val="id-ID"/>
        </w:rPr>
        <w:t>gunakan suatu s</w:t>
      </w:r>
      <w:r w:rsidR="001B1257" w:rsidRPr="00DE4341">
        <w:rPr>
          <w:lang w:val="id-ID"/>
        </w:rPr>
        <w:t>i</w:t>
      </w:r>
      <w:r w:rsidRPr="00DE4341">
        <w:rPr>
          <w:lang w:val="id-ID"/>
        </w:rPr>
        <w:t xml:space="preserve">stem pemantauan terpadu yang melibatkan seluruh komponen mulai dari pengelola, dosen pembimbing dan mahasiswa itu sendiri. Salah satu mekanismenya adalah dengan mengadakan seminar </w:t>
      </w:r>
      <w:proofErr w:type="spellStart"/>
      <w:r w:rsidRPr="00DE4341">
        <w:rPr>
          <w:lang w:val="id-ID"/>
        </w:rPr>
        <w:t>pra</w:t>
      </w:r>
      <w:proofErr w:type="spellEnd"/>
      <w:r w:rsidRPr="00DE4341">
        <w:rPr>
          <w:lang w:val="id-ID"/>
        </w:rPr>
        <w:t>-pendadaran yang akan menghantarkan mahasiswa menuju kesiapan dalam menghadapi pendadaran. Seminar-seminar tersebut berfungsi seperti yang diharapkan untuk membentuk suatu mekanisme seperti berikut.</w:t>
      </w:r>
    </w:p>
    <w:p w14:paraId="36558119" w14:textId="77777777" w:rsidR="00571A2B" w:rsidRPr="00DE4341" w:rsidRDefault="00571A2B" w:rsidP="00571A2B">
      <w:pPr>
        <w:autoSpaceDE w:val="0"/>
        <w:autoSpaceDN w:val="0"/>
        <w:adjustRightInd w:val="0"/>
        <w:jc w:val="both"/>
        <w:rPr>
          <w:lang w:val="id-ID"/>
        </w:rPr>
      </w:pPr>
    </w:p>
    <w:p w14:paraId="09467AF2" w14:textId="77777777" w:rsidR="00E85E70" w:rsidRPr="00DE4341" w:rsidRDefault="00E85E70" w:rsidP="00571A2B">
      <w:pPr>
        <w:autoSpaceDE w:val="0"/>
        <w:autoSpaceDN w:val="0"/>
        <w:adjustRightInd w:val="0"/>
        <w:jc w:val="both"/>
        <w:rPr>
          <w:lang w:val="id-ID"/>
        </w:rPr>
      </w:pPr>
    </w:p>
    <w:p w14:paraId="6FE747BD" w14:textId="77777777" w:rsidR="00571A2B" w:rsidRPr="00DE4341" w:rsidRDefault="00571A2B" w:rsidP="00571A2B">
      <w:pPr>
        <w:autoSpaceDE w:val="0"/>
        <w:autoSpaceDN w:val="0"/>
        <w:adjustRightInd w:val="0"/>
        <w:jc w:val="both"/>
        <w:rPr>
          <w:b/>
          <w:bCs/>
          <w:lang w:val="id-ID"/>
        </w:rPr>
      </w:pPr>
      <w:r w:rsidRPr="00DE4341">
        <w:rPr>
          <w:b/>
          <w:bCs/>
          <w:lang w:val="id-ID"/>
        </w:rPr>
        <w:lastRenderedPageBreak/>
        <w:t>Proses Pelaksanaan Seminar</w:t>
      </w:r>
    </w:p>
    <w:p w14:paraId="16B815D9"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1. </w:t>
      </w:r>
      <w:r w:rsidRPr="00DE4341">
        <w:rPr>
          <w:lang w:val="id-ID"/>
        </w:rPr>
        <w:tab/>
        <w:t>Satu sesi seminar digunakan oleh beberapa mahasiswa sekaligus untuk mempresentasikan kemajuan penelitiannya. Dengan demikian sebuah sesi seminar dihadiri oleh beberapa dosen pembimbing dari mahasiswa</w:t>
      </w:r>
      <w:r w:rsidR="00064C64" w:rsidRPr="00DE4341">
        <w:rPr>
          <w:lang w:val="id-ID"/>
        </w:rPr>
        <w:t>-</w:t>
      </w:r>
      <w:r w:rsidRPr="00DE4341">
        <w:rPr>
          <w:lang w:val="id-ID"/>
        </w:rPr>
        <w:t>mahasiswa tersebut.</w:t>
      </w:r>
    </w:p>
    <w:p w14:paraId="2F2AE6CC"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2. </w:t>
      </w:r>
      <w:r w:rsidRPr="00DE4341">
        <w:rPr>
          <w:lang w:val="id-ID"/>
        </w:rPr>
        <w:tab/>
        <w:t>Sebuah sesi seminar berlangsung kurang lebih 2 jam. Alokasi waktu untuk presentasi dan diskusi tentang kemajuan penelitian adalah 30 menit untuk tiap mahasiswa.</w:t>
      </w:r>
    </w:p>
    <w:p w14:paraId="1BE4E618"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3. </w:t>
      </w:r>
      <w:r w:rsidRPr="00DE4341">
        <w:rPr>
          <w:lang w:val="id-ID"/>
        </w:rPr>
        <w:tab/>
        <w:t>Seminar bersifat terbuka, dalam pengertian:</w:t>
      </w:r>
    </w:p>
    <w:p w14:paraId="375BF339" w14:textId="77777777" w:rsidR="00571A2B" w:rsidRPr="00DE4341" w:rsidRDefault="00571A2B" w:rsidP="00571A2B">
      <w:pPr>
        <w:tabs>
          <w:tab w:val="left" w:pos="720"/>
        </w:tabs>
        <w:autoSpaceDE w:val="0"/>
        <w:autoSpaceDN w:val="0"/>
        <w:adjustRightInd w:val="0"/>
        <w:ind w:left="1080" w:hanging="360"/>
        <w:jc w:val="both"/>
        <w:rPr>
          <w:lang w:val="id-ID"/>
        </w:rPr>
      </w:pPr>
      <w:r w:rsidRPr="00DE4341">
        <w:rPr>
          <w:lang w:val="id-ID"/>
        </w:rPr>
        <w:t xml:space="preserve">- </w:t>
      </w:r>
      <w:r w:rsidRPr="00DE4341">
        <w:rPr>
          <w:lang w:val="id-ID"/>
        </w:rPr>
        <w:tab/>
        <w:t>dapat dihadiri oleh mahasiswa lain selain yang dijadwalkan pada hari tersebut.</w:t>
      </w:r>
    </w:p>
    <w:p w14:paraId="5D8E96A4" w14:textId="77777777" w:rsidR="00571A2B" w:rsidRPr="00DE4341" w:rsidRDefault="00571A2B" w:rsidP="00571A2B">
      <w:pPr>
        <w:tabs>
          <w:tab w:val="left" w:pos="1080"/>
        </w:tabs>
        <w:autoSpaceDE w:val="0"/>
        <w:autoSpaceDN w:val="0"/>
        <w:adjustRightInd w:val="0"/>
        <w:ind w:left="1080" w:hanging="360"/>
        <w:jc w:val="both"/>
        <w:rPr>
          <w:lang w:val="id-ID"/>
        </w:rPr>
      </w:pPr>
      <w:r w:rsidRPr="00DE4341">
        <w:rPr>
          <w:lang w:val="id-ID"/>
        </w:rPr>
        <w:t>-</w:t>
      </w:r>
      <w:r w:rsidRPr="00DE4341">
        <w:rPr>
          <w:lang w:val="id-ID"/>
        </w:rPr>
        <w:tab/>
        <w:t>dosen selain dosen pembimbing seorang mahasiswa dapat memberikan masukan, saran, atau komentar terhadap presentasi mahasiswa yang bersangkutan.</w:t>
      </w:r>
    </w:p>
    <w:p w14:paraId="4235EF9D"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4. </w:t>
      </w:r>
      <w:r w:rsidRPr="00DE4341">
        <w:rPr>
          <w:lang w:val="id-ID"/>
        </w:rPr>
        <w:tab/>
        <w:t xml:space="preserve">Seminar dipimpin oleh dosen dengan jabatan tertinggi </w:t>
      </w:r>
      <w:proofErr w:type="spellStart"/>
      <w:r w:rsidRPr="00DE4341">
        <w:rPr>
          <w:lang w:val="id-ID"/>
        </w:rPr>
        <w:t>diantara</w:t>
      </w:r>
      <w:proofErr w:type="spellEnd"/>
      <w:r w:rsidRPr="00DE4341">
        <w:rPr>
          <w:lang w:val="id-ID"/>
        </w:rPr>
        <w:t xml:space="preserve"> dosen </w:t>
      </w:r>
      <w:proofErr w:type="spellStart"/>
      <w:r w:rsidRPr="00DE4341">
        <w:rPr>
          <w:lang w:val="id-ID"/>
        </w:rPr>
        <w:t>dosen</w:t>
      </w:r>
      <w:proofErr w:type="spellEnd"/>
      <w:r w:rsidRPr="00DE4341">
        <w:rPr>
          <w:lang w:val="id-ID"/>
        </w:rPr>
        <w:t xml:space="preserve"> lain yang hadir.</w:t>
      </w:r>
    </w:p>
    <w:p w14:paraId="2A36324D" w14:textId="77777777" w:rsidR="00571A2B" w:rsidRPr="00DE4341" w:rsidRDefault="00571A2B" w:rsidP="00571A2B">
      <w:pPr>
        <w:autoSpaceDE w:val="0"/>
        <w:autoSpaceDN w:val="0"/>
        <w:adjustRightInd w:val="0"/>
        <w:jc w:val="both"/>
        <w:rPr>
          <w:lang w:val="id-ID"/>
        </w:rPr>
      </w:pPr>
    </w:p>
    <w:p w14:paraId="7C348CC2" w14:textId="77777777" w:rsidR="00571A2B" w:rsidRPr="00DE4341" w:rsidRDefault="00571A2B" w:rsidP="00571A2B">
      <w:pPr>
        <w:autoSpaceDE w:val="0"/>
        <w:autoSpaceDN w:val="0"/>
        <w:adjustRightInd w:val="0"/>
        <w:jc w:val="both"/>
        <w:rPr>
          <w:b/>
          <w:bCs/>
          <w:lang w:val="id-ID"/>
        </w:rPr>
      </w:pPr>
      <w:r w:rsidRPr="00DE4341">
        <w:rPr>
          <w:b/>
          <w:bCs/>
          <w:lang w:val="id-ID"/>
        </w:rPr>
        <w:t>Fungsi Kontrol Dosen Pembimbing dan Dosen Penguji</w:t>
      </w:r>
    </w:p>
    <w:p w14:paraId="0708F80C" w14:textId="77777777" w:rsidR="00CA3E9A" w:rsidRPr="00DE4341" w:rsidRDefault="00CA3E9A" w:rsidP="00D42F03">
      <w:pPr>
        <w:autoSpaceDE w:val="0"/>
        <w:autoSpaceDN w:val="0"/>
        <w:adjustRightInd w:val="0"/>
        <w:jc w:val="both"/>
        <w:rPr>
          <w:lang w:val="id-ID"/>
        </w:rPr>
      </w:pPr>
    </w:p>
    <w:p w14:paraId="7E20AAB7" w14:textId="77777777" w:rsidR="00571A2B" w:rsidRPr="00DE4341" w:rsidRDefault="00571A2B" w:rsidP="00D42F03">
      <w:pPr>
        <w:autoSpaceDE w:val="0"/>
        <w:autoSpaceDN w:val="0"/>
        <w:adjustRightInd w:val="0"/>
        <w:jc w:val="both"/>
        <w:rPr>
          <w:lang w:val="id-ID"/>
        </w:rPr>
      </w:pPr>
      <w:r w:rsidRPr="00DE4341">
        <w:rPr>
          <w:lang w:val="id-ID"/>
        </w:rPr>
        <w:t>Dosen pembimbing berkewajiban membimbing mahasiswa dalam mencapai tingkat kemajuan yang disyaratkan oleh masing-masing tahapan seminar.</w:t>
      </w:r>
      <w:r w:rsidR="00064C64" w:rsidRPr="00DE4341">
        <w:rPr>
          <w:lang w:val="id-ID"/>
        </w:rPr>
        <w:t xml:space="preserve"> </w:t>
      </w:r>
      <w:proofErr w:type="spellStart"/>
      <w:r w:rsidR="00E85E70" w:rsidRPr="00DE4341">
        <w:rPr>
          <w:lang w:val="id-ID"/>
        </w:rPr>
        <w:t>Prodi</w:t>
      </w:r>
      <w:proofErr w:type="spellEnd"/>
      <w:r w:rsidR="00E85E70" w:rsidRPr="00DE4341">
        <w:rPr>
          <w:lang w:val="id-ID"/>
        </w:rPr>
        <w:t xml:space="preserve"> menggunakan</w:t>
      </w:r>
      <w:r w:rsidRPr="00DE4341">
        <w:rPr>
          <w:lang w:val="id-ID"/>
        </w:rPr>
        <w:t xml:space="preserve"> Formulir Laporan Kemajuan Seminar yang akan diberikan ke setiap dosen penguji seminar dan mahasiswa untuk membantu proses </w:t>
      </w:r>
      <w:proofErr w:type="spellStart"/>
      <w:r w:rsidRPr="00DE4341">
        <w:rPr>
          <w:lang w:val="id-ID"/>
        </w:rPr>
        <w:t>pembimbingan</w:t>
      </w:r>
      <w:proofErr w:type="spellEnd"/>
      <w:r w:rsidRPr="00DE4341">
        <w:rPr>
          <w:lang w:val="id-ID"/>
        </w:rPr>
        <w:t xml:space="preserve"> tersebut.</w:t>
      </w:r>
    </w:p>
    <w:p w14:paraId="46421DD3"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1. </w:t>
      </w:r>
      <w:r w:rsidRPr="00DE4341">
        <w:rPr>
          <w:lang w:val="id-ID"/>
        </w:rPr>
        <w:tab/>
        <w:t>Pada saat seminar, formulir diberikan kepada semua dosen penguji untuk diisi.</w:t>
      </w:r>
    </w:p>
    <w:p w14:paraId="717EFE7E"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2. </w:t>
      </w:r>
      <w:r w:rsidRPr="00DE4341">
        <w:rPr>
          <w:lang w:val="id-ID"/>
        </w:rPr>
        <w:tab/>
        <w:t>Dosen penguji memberikan komentar/saran dengan cara mengisi kolom yang telah disediakan.</w:t>
      </w:r>
    </w:p>
    <w:p w14:paraId="2FF6159F"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3. </w:t>
      </w:r>
      <w:r w:rsidRPr="00DE4341">
        <w:rPr>
          <w:lang w:val="id-ID"/>
        </w:rPr>
        <w:tab/>
        <w:t xml:space="preserve">Setelah seminar selesai, formulir diberikan ke Pengelola </w:t>
      </w:r>
      <w:proofErr w:type="spellStart"/>
      <w:r w:rsidRPr="00DE4341">
        <w:rPr>
          <w:lang w:val="id-ID"/>
        </w:rPr>
        <w:t>Prodi</w:t>
      </w:r>
      <w:proofErr w:type="spellEnd"/>
      <w:r w:rsidRPr="00DE4341">
        <w:rPr>
          <w:lang w:val="id-ID"/>
        </w:rPr>
        <w:t xml:space="preserve"> yang selanjutnya akan meneruskannya ke mahasiswa dan dosen pembimbing I.</w:t>
      </w:r>
    </w:p>
    <w:p w14:paraId="0EA83355"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4. </w:t>
      </w:r>
      <w:r w:rsidRPr="00DE4341">
        <w:rPr>
          <w:lang w:val="id-ID"/>
        </w:rPr>
        <w:tab/>
        <w:t>Mahasiswa dan dosen pembimbing mendiskusikan semua hasil evaluasi yang masuk. Keputusan final tentang saran dan komentar berada di dosen pembimbing I. Dosen pembimbing berhak mengubah, menambah atau membatalkan saran dari dosen penguji lain.</w:t>
      </w:r>
    </w:p>
    <w:p w14:paraId="65C5EAB1"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5. </w:t>
      </w:r>
      <w:r w:rsidRPr="00DE4341">
        <w:rPr>
          <w:lang w:val="id-ID"/>
        </w:rPr>
        <w:tab/>
        <w:t>Mahasiswa berkewajiban melaksanakan semua komentar/saran yang telah disetujui dosen pembimbing.</w:t>
      </w:r>
    </w:p>
    <w:p w14:paraId="74C96595" w14:textId="77777777" w:rsidR="00571A2B" w:rsidRPr="00DE4341" w:rsidRDefault="00571A2B" w:rsidP="00571A2B">
      <w:pPr>
        <w:tabs>
          <w:tab w:val="left" w:pos="720"/>
        </w:tabs>
        <w:autoSpaceDE w:val="0"/>
        <w:autoSpaceDN w:val="0"/>
        <w:adjustRightInd w:val="0"/>
        <w:ind w:left="720" w:hanging="360"/>
        <w:jc w:val="both"/>
        <w:rPr>
          <w:lang w:val="id-ID"/>
        </w:rPr>
      </w:pPr>
      <w:r w:rsidRPr="00DE4341">
        <w:rPr>
          <w:lang w:val="id-ID"/>
        </w:rPr>
        <w:t xml:space="preserve">6. </w:t>
      </w:r>
      <w:r w:rsidRPr="00DE4341">
        <w:rPr>
          <w:lang w:val="id-ID"/>
        </w:rPr>
        <w:tab/>
        <w:t>Setelah menyelesaikan kewajibannya, mahasiswa melapor ke dosen pembimbing untuk mendapatkan persetujuan.</w:t>
      </w:r>
    </w:p>
    <w:p w14:paraId="6D4B0ACC" w14:textId="77777777" w:rsidR="00571A2B" w:rsidRPr="00DE4341" w:rsidRDefault="00571A2B" w:rsidP="00571A2B">
      <w:pPr>
        <w:tabs>
          <w:tab w:val="left" w:pos="0"/>
        </w:tabs>
        <w:autoSpaceDE w:val="0"/>
        <w:autoSpaceDN w:val="0"/>
        <w:adjustRightInd w:val="0"/>
        <w:jc w:val="both"/>
        <w:rPr>
          <w:lang w:val="id-ID"/>
        </w:rPr>
      </w:pPr>
      <w:r w:rsidRPr="00DE4341">
        <w:rPr>
          <w:lang w:val="id-ID"/>
        </w:rPr>
        <w:t>Dosen pembimbing diharapkan dapat membantu mahasiswa untuk menyelesaikan kewajibannya tepat waktu agar tidak mengganggu kelancaran studi mahasiswa yang bersangkutan.</w:t>
      </w:r>
    </w:p>
    <w:p w14:paraId="72EA361B" w14:textId="77777777" w:rsidR="00571A2B" w:rsidRPr="00DE4341" w:rsidRDefault="00571A2B" w:rsidP="00571A2B">
      <w:pPr>
        <w:autoSpaceDE w:val="0"/>
        <w:autoSpaceDN w:val="0"/>
        <w:adjustRightInd w:val="0"/>
        <w:jc w:val="both"/>
        <w:rPr>
          <w:b/>
          <w:bCs/>
          <w:lang w:val="id-ID"/>
        </w:rPr>
      </w:pPr>
    </w:p>
    <w:p w14:paraId="1E2AAFB5" w14:textId="77777777" w:rsidR="00CA3E9A" w:rsidRPr="00DE4341" w:rsidRDefault="00CA3E9A" w:rsidP="00571A2B">
      <w:pPr>
        <w:autoSpaceDE w:val="0"/>
        <w:autoSpaceDN w:val="0"/>
        <w:adjustRightInd w:val="0"/>
        <w:jc w:val="both"/>
        <w:rPr>
          <w:b/>
          <w:bCs/>
          <w:lang w:val="id-ID"/>
        </w:rPr>
      </w:pPr>
    </w:p>
    <w:p w14:paraId="66A37D01" w14:textId="77777777" w:rsidR="00CA3E9A" w:rsidRPr="00DE4341" w:rsidRDefault="00C05B7B" w:rsidP="00C05B7B">
      <w:pPr>
        <w:pStyle w:val="Heading2"/>
        <w:jc w:val="both"/>
        <w:rPr>
          <w:lang w:val="id-ID"/>
        </w:rPr>
      </w:pPr>
      <w:bookmarkStart w:id="77" w:name="_Toc301655814"/>
      <w:r w:rsidRPr="00DE4341">
        <w:rPr>
          <w:lang w:val="id-ID"/>
        </w:rPr>
        <w:t>Penjaminan Mutu Tesis</w:t>
      </w:r>
      <w:bookmarkEnd w:id="77"/>
    </w:p>
    <w:p w14:paraId="28FF8FCB" w14:textId="77777777" w:rsidR="00C05B7B" w:rsidRPr="00DE4341" w:rsidRDefault="00C05B7B" w:rsidP="00C05B7B">
      <w:pPr>
        <w:widowControl w:val="0"/>
        <w:autoSpaceDE w:val="0"/>
        <w:autoSpaceDN w:val="0"/>
        <w:adjustRightInd w:val="0"/>
        <w:jc w:val="both"/>
        <w:rPr>
          <w:rFonts w:eastAsia="Cambria" w:cs="Arial"/>
          <w:lang w:val="id-ID"/>
        </w:rPr>
      </w:pPr>
      <w:r w:rsidRPr="00DE4341">
        <w:rPr>
          <w:rFonts w:eastAsia="Cambria" w:cs="Arial"/>
          <w:lang w:val="id-ID"/>
        </w:rPr>
        <w:t xml:space="preserve">Untuk menjamin mutu tesis mahasiswa </w:t>
      </w:r>
      <w:r w:rsidR="001B1257" w:rsidRPr="00DE4341">
        <w:rPr>
          <w:rFonts w:eastAsia="Cambria" w:cs="Arial"/>
          <w:lang w:val="id-ID"/>
        </w:rPr>
        <w:t>Magister</w:t>
      </w:r>
      <w:r w:rsidRPr="00DE4341">
        <w:rPr>
          <w:rFonts w:eastAsia="Cambria" w:cs="Arial"/>
          <w:lang w:val="id-ID"/>
        </w:rPr>
        <w:t xml:space="preserve">, dibentuk Tim penjaminan mutu tesis ada di tingkat Fakultas dan Program Studi. Tim Penjaminan Mutu Tesis di Fakultas Teknik terdiri atas Tim Gugus Jaminan Mutu (GJM) Fakultas Teknik dan Pengelola Program Pascasarjana Fakultas Teknik. Di tingkat program studi, Tim penjaminan mutu tesis terdiri atas pengelola program studi, dosen pembimbing tesis dan dosen pengampu </w:t>
      </w:r>
      <w:proofErr w:type="spellStart"/>
      <w:r w:rsidRPr="00DE4341">
        <w:rPr>
          <w:rFonts w:eastAsia="Cambria" w:cs="Arial"/>
          <w:lang w:val="id-ID"/>
        </w:rPr>
        <w:t>matakuliah</w:t>
      </w:r>
      <w:proofErr w:type="spellEnd"/>
      <w:r w:rsidRPr="00DE4341">
        <w:rPr>
          <w:rFonts w:eastAsia="Cambria" w:cs="Arial"/>
          <w:lang w:val="id-ID"/>
        </w:rPr>
        <w:t xml:space="preserve"> Metodologi Penelitian, Seminar 1, dan Seminar 2. Dosen </w:t>
      </w:r>
      <w:r w:rsidRPr="00DE4341">
        <w:rPr>
          <w:rFonts w:eastAsia="Cambria" w:cs="Arial"/>
          <w:lang w:val="id-ID"/>
        </w:rPr>
        <w:lastRenderedPageBreak/>
        <w:t xml:space="preserve">pembimbing tesis terdiri dari dosen </w:t>
      </w:r>
      <w:proofErr w:type="spellStart"/>
      <w:r w:rsidRPr="00DE4341">
        <w:rPr>
          <w:rFonts w:eastAsia="Cambria" w:cs="Arial"/>
          <w:lang w:val="id-ID"/>
        </w:rPr>
        <w:t>berderajat</w:t>
      </w:r>
      <w:proofErr w:type="spellEnd"/>
      <w:r w:rsidRPr="00DE4341">
        <w:rPr>
          <w:rFonts w:eastAsia="Cambria" w:cs="Arial"/>
          <w:lang w:val="id-ID"/>
        </w:rPr>
        <w:t xml:space="preserve"> doktor dalam bidang yang sesuai.</w:t>
      </w:r>
    </w:p>
    <w:p w14:paraId="6F3C1EF5" w14:textId="77777777" w:rsidR="00C05B7B" w:rsidRPr="00DE4341" w:rsidRDefault="00C05B7B" w:rsidP="00C05B7B">
      <w:pPr>
        <w:widowControl w:val="0"/>
        <w:autoSpaceDE w:val="0"/>
        <w:autoSpaceDN w:val="0"/>
        <w:adjustRightInd w:val="0"/>
        <w:ind w:firstLine="601"/>
        <w:jc w:val="both"/>
        <w:rPr>
          <w:rFonts w:eastAsia="Cambria" w:cs="Arial"/>
          <w:lang w:val="id-ID"/>
        </w:rPr>
      </w:pPr>
      <w:r w:rsidRPr="00DE4341">
        <w:rPr>
          <w:rFonts w:eastAsia="Cambria" w:cs="Arial"/>
          <w:lang w:val="id-ID"/>
        </w:rPr>
        <w:t xml:space="preserve">Proses penjaminan mutu tesis dimulai sejak penyusunan proposal pada saat menempuh </w:t>
      </w:r>
      <w:proofErr w:type="spellStart"/>
      <w:r w:rsidRPr="00DE4341">
        <w:rPr>
          <w:rFonts w:eastAsia="Cambria" w:cs="Arial"/>
          <w:lang w:val="id-ID"/>
        </w:rPr>
        <w:t>matakuliah</w:t>
      </w:r>
      <w:proofErr w:type="spellEnd"/>
      <w:r w:rsidRPr="00DE4341">
        <w:rPr>
          <w:rFonts w:eastAsia="Cambria" w:cs="Arial"/>
          <w:lang w:val="id-ID"/>
        </w:rPr>
        <w:t xml:space="preserve"> Metodologi Penelitian dan Seminar 1,</w:t>
      </w:r>
      <w:r w:rsidR="001B1257" w:rsidRPr="00DE4341">
        <w:rPr>
          <w:rFonts w:eastAsia="Cambria" w:cs="Arial"/>
          <w:lang w:val="id-ID"/>
        </w:rPr>
        <w:t xml:space="preserve"> </w:t>
      </w:r>
      <w:r w:rsidRPr="00DE4341">
        <w:rPr>
          <w:rFonts w:eastAsia="Cambria" w:cs="Arial"/>
          <w:lang w:val="id-ID"/>
        </w:rPr>
        <w:t xml:space="preserve">proses pelaksaan penelitian </w:t>
      </w:r>
      <w:proofErr w:type="spellStart"/>
      <w:r w:rsidRPr="00DE4341">
        <w:rPr>
          <w:rFonts w:eastAsia="Cambria" w:cs="Arial"/>
          <w:lang w:val="id-ID"/>
        </w:rPr>
        <w:t>dibawah</w:t>
      </w:r>
      <w:proofErr w:type="spellEnd"/>
      <w:r w:rsidRPr="00DE4341">
        <w:rPr>
          <w:rFonts w:eastAsia="Cambria" w:cs="Arial"/>
          <w:lang w:val="id-ID"/>
        </w:rPr>
        <w:t xml:space="preserve"> pengawasan dosen pembimbing, seminar hasil penelitian pada mata kuliah Seminar 2, ujian </w:t>
      </w:r>
      <w:proofErr w:type="spellStart"/>
      <w:r w:rsidRPr="00DE4341">
        <w:rPr>
          <w:rFonts w:eastAsia="Cambria" w:cs="Arial"/>
          <w:lang w:val="id-ID"/>
        </w:rPr>
        <w:t>pra</w:t>
      </w:r>
      <w:proofErr w:type="spellEnd"/>
      <w:r w:rsidRPr="00DE4341">
        <w:rPr>
          <w:rFonts w:eastAsia="Cambria" w:cs="Arial"/>
          <w:lang w:val="id-ID"/>
        </w:rPr>
        <w:t xml:space="preserve"> pendadaran, ujian tesis dan yudisium.</w:t>
      </w:r>
    </w:p>
    <w:p w14:paraId="707C9064" w14:textId="77777777" w:rsidR="00C05B7B" w:rsidRPr="00DE4341" w:rsidRDefault="00C05B7B" w:rsidP="00C05B7B">
      <w:pPr>
        <w:widowControl w:val="0"/>
        <w:autoSpaceDE w:val="0"/>
        <w:autoSpaceDN w:val="0"/>
        <w:adjustRightInd w:val="0"/>
        <w:ind w:firstLine="601"/>
        <w:jc w:val="both"/>
        <w:rPr>
          <w:rFonts w:eastAsia="Cambria" w:cs="Arial"/>
          <w:lang w:val="id-ID"/>
        </w:rPr>
      </w:pPr>
      <w:r w:rsidRPr="00DE4341">
        <w:rPr>
          <w:rFonts w:eastAsia="Cambria" w:cs="Arial"/>
          <w:lang w:val="id-ID"/>
        </w:rPr>
        <w:t xml:space="preserve">Pelaksanaan penjaminan mutu tesis di Program Studi </w:t>
      </w:r>
      <w:r w:rsidR="001B1257" w:rsidRPr="00DE4341">
        <w:rPr>
          <w:lang w:val="id-ID"/>
        </w:rPr>
        <w:t>Magister Teknologi Informasi</w:t>
      </w:r>
      <w:r w:rsidR="001B1257" w:rsidRPr="00DE4341">
        <w:rPr>
          <w:rFonts w:eastAsia="Cambria" w:cs="Arial"/>
          <w:lang w:val="id-ID"/>
        </w:rPr>
        <w:t xml:space="preserve"> </w:t>
      </w:r>
      <w:r w:rsidRPr="00DE4341">
        <w:rPr>
          <w:rFonts w:eastAsia="Cambria" w:cs="Arial"/>
          <w:lang w:val="id-ID"/>
        </w:rPr>
        <w:t xml:space="preserve">didukung sarana teknologi informasi yang memadai. Pada mata kuliah Seminar 1 (di semester 2), dipantau perkembangan proposal penelitian mahasiswa, khususnya pada bagian telaah literatur. Kemudian pada semester 3 terdapat mata kuliah Seminar 2 yang bertujuan untuk mengetahui perkembangan penelitian mahasiswa, khususnya pada tahap implementasi, eksperimen, dan analisis hasil. Luaran dari </w:t>
      </w:r>
      <w:proofErr w:type="spellStart"/>
      <w:r w:rsidRPr="00DE4341">
        <w:rPr>
          <w:rFonts w:eastAsia="Cambria" w:cs="Arial"/>
          <w:lang w:val="id-ID"/>
        </w:rPr>
        <w:t>matakuliah</w:t>
      </w:r>
      <w:proofErr w:type="spellEnd"/>
      <w:r w:rsidRPr="00DE4341">
        <w:rPr>
          <w:rFonts w:eastAsia="Cambria" w:cs="Arial"/>
          <w:lang w:val="id-ID"/>
        </w:rPr>
        <w:t xml:space="preserve"> Seminar 2 adalah dikirimkannya makalah mahasiswa untuk dipublikasikan. </w:t>
      </w:r>
    </w:p>
    <w:p w14:paraId="75BC420A" w14:textId="77777777" w:rsidR="00C05B7B" w:rsidRPr="00DE4341" w:rsidRDefault="00C05B7B" w:rsidP="00C05B7B">
      <w:pPr>
        <w:widowControl w:val="0"/>
        <w:autoSpaceDE w:val="0"/>
        <w:autoSpaceDN w:val="0"/>
        <w:adjustRightInd w:val="0"/>
        <w:ind w:firstLine="601"/>
        <w:jc w:val="both"/>
        <w:rPr>
          <w:rFonts w:eastAsia="Cambria" w:cs="Arial"/>
          <w:lang w:val="id-ID"/>
        </w:rPr>
      </w:pPr>
      <w:r w:rsidRPr="00DE4341">
        <w:rPr>
          <w:rFonts w:eastAsia="Cambria" w:cs="Arial"/>
          <w:lang w:val="id-ID"/>
        </w:rPr>
        <w:t xml:space="preserve">Selain itu, untuk lebih memantau proses </w:t>
      </w:r>
      <w:proofErr w:type="spellStart"/>
      <w:r w:rsidRPr="00DE4341">
        <w:rPr>
          <w:rFonts w:eastAsia="Cambria" w:cs="Arial"/>
          <w:lang w:val="id-ID"/>
        </w:rPr>
        <w:t>pembimbingan</w:t>
      </w:r>
      <w:proofErr w:type="spellEnd"/>
      <w:r w:rsidRPr="00DE4341">
        <w:rPr>
          <w:rFonts w:eastAsia="Cambria" w:cs="Arial"/>
          <w:lang w:val="id-ID"/>
        </w:rPr>
        <w:t xml:space="preserve"> oleh dosen pembimbing tesis, tersedia sistem informasi tesis yang digunakan untuk mencatat proses </w:t>
      </w:r>
      <w:proofErr w:type="spellStart"/>
      <w:r w:rsidRPr="00DE4341">
        <w:rPr>
          <w:rFonts w:eastAsia="Cambria" w:cs="Arial"/>
          <w:lang w:val="id-ID"/>
        </w:rPr>
        <w:t>pembimbingan</w:t>
      </w:r>
      <w:proofErr w:type="spellEnd"/>
      <w:r w:rsidRPr="00DE4341">
        <w:rPr>
          <w:rFonts w:eastAsia="Cambria" w:cs="Arial"/>
          <w:lang w:val="id-ID"/>
        </w:rPr>
        <w:t xml:space="preserve">. Dengan cara seperti ini, proses </w:t>
      </w:r>
      <w:proofErr w:type="spellStart"/>
      <w:r w:rsidRPr="00DE4341">
        <w:rPr>
          <w:rFonts w:eastAsia="Cambria" w:cs="Arial"/>
          <w:lang w:val="id-ID"/>
        </w:rPr>
        <w:t>pembimbingan</w:t>
      </w:r>
      <w:proofErr w:type="spellEnd"/>
      <w:r w:rsidRPr="00DE4341">
        <w:rPr>
          <w:rFonts w:eastAsia="Cambria" w:cs="Arial"/>
          <w:lang w:val="id-ID"/>
        </w:rPr>
        <w:t xml:space="preserve"> dapat lebih intensif, sehingga mutu tesis juga dapat ditingkatkan. Selain itu, dengan disyaratkannya adanya syarat publikasi sebelum ujian tesis dapat dilaksanakan, paling tidak mutu penelitian tesis akan </w:t>
      </w:r>
      <w:proofErr w:type="spellStart"/>
      <w:r w:rsidRPr="00DE4341">
        <w:rPr>
          <w:rFonts w:eastAsia="Cambria" w:cs="Arial"/>
          <w:lang w:val="id-ID"/>
        </w:rPr>
        <w:t>direview</w:t>
      </w:r>
      <w:proofErr w:type="spellEnd"/>
      <w:r w:rsidRPr="00DE4341">
        <w:rPr>
          <w:rFonts w:eastAsia="Cambria" w:cs="Arial"/>
          <w:lang w:val="id-ID"/>
        </w:rPr>
        <w:t xml:space="preserve"> oleh pakar sebidang saat publikasi di seminar maupun jurnal ilmiah. </w:t>
      </w:r>
    </w:p>
    <w:p w14:paraId="523E6142" w14:textId="77777777" w:rsidR="00C05B7B" w:rsidRPr="00DE4341" w:rsidRDefault="00C05B7B" w:rsidP="00C05B7B">
      <w:pPr>
        <w:ind w:firstLine="601"/>
        <w:jc w:val="both"/>
        <w:rPr>
          <w:rFonts w:eastAsia="Cambria" w:cs="Arial"/>
          <w:lang w:val="id-ID"/>
        </w:rPr>
      </w:pPr>
      <w:r w:rsidRPr="00DE4341">
        <w:rPr>
          <w:rFonts w:eastAsia="Cambria" w:cs="Arial"/>
          <w:lang w:val="id-ID"/>
        </w:rPr>
        <w:t xml:space="preserve">Pada awal semester 4, mahasiswa akan dijadwalkan untuk mengikuti satu kali ujian </w:t>
      </w:r>
      <w:proofErr w:type="spellStart"/>
      <w:r w:rsidRPr="00DE4341">
        <w:rPr>
          <w:rFonts w:eastAsia="Cambria" w:cs="Arial"/>
          <w:lang w:val="id-ID"/>
        </w:rPr>
        <w:t>pra</w:t>
      </w:r>
      <w:proofErr w:type="spellEnd"/>
      <w:r w:rsidRPr="00DE4341">
        <w:rPr>
          <w:rFonts w:eastAsia="Cambria" w:cs="Arial"/>
          <w:lang w:val="id-ID"/>
        </w:rPr>
        <w:t xml:space="preserve"> pendadaran, untuk mengetahui perkembangan penelitian mahasiswa dan kesiapan mahasiswa sebelum maju ke ujian tesis. Dari sisi mahasiswa, masukan yang diperoleh akan menjadi bahan yang sangat berharga bagi penyempurnaan tesisnya. </w:t>
      </w:r>
    </w:p>
    <w:p w14:paraId="3E2602E9" w14:textId="77777777" w:rsidR="00C05B7B" w:rsidRPr="00DE4341" w:rsidRDefault="00C05B7B" w:rsidP="00C05B7B">
      <w:pPr>
        <w:ind w:firstLine="601"/>
        <w:jc w:val="both"/>
        <w:rPr>
          <w:rFonts w:eastAsia="Cambria" w:cs="Arial"/>
          <w:lang w:val="id-ID"/>
        </w:rPr>
      </w:pPr>
      <w:r w:rsidRPr="00DE4341">
        <w:rPr>
          <w:rFonts w:eastAsia="Cambria" w:cs="Arial"/>
          <w:lang w:val="id-ID"/>
        </w:rPr>
        <w:t xml:space="preserve">Setelah menindak lanjuti masukan-masukan saat </w:t>
      </w:r>
      <w:proofErr w:type="spellStart"/>
      <w:r w:rsidRPr="00DE4341">
        <w:rPr>
          <w:rFonts w:eastAsia="Cambria" w:cs="Arial"/>
          <w:lang w:val="id-ID"/>
        </w:rPr>
        <w:t>pra</w:t>
      </w:r>
      <w:proofErr w:type="spellEnd"/>
      <w:r w:rsidRPr="00DE4341">
        <w:rPr>
          <w:rFonts w:eastAsia="Cambria" w:cs="Arial"/>
          <w:lang w:val="id-ID"/>
        </w:rPr>
        <w:t xml:space="preserve"> pendadaran dan telah disetujui oleh pembimbing, mahasiswa dapat mengajukan ujian tesis. Proses penjaminan mutu tesis final dilakukan saat ujian tesis oleh tim penguji tesis dan yudisium oleh pengelola program studi.</w:t>
      </w:r>
    </w:p>
    <w:p w14:paraId="534A67A1" w14:textId="77777777" w:rsidR="00CA3E9A" w:rsidRPr="00DE4341" w:rsidRDefault="00CA3E9A" w:rsidP="00CA3E9A">
      <w:pPr>
        <w:ind w:left="702"/>
        <w:rPr>
          <w:szCs w:val="22"/>
          <w:lang w:val="id-ID"/>
        </w:rPr>
      </w:pPr>
    </w:p>
    <w:p w14:paraId="68767429" w14:textId="77777777" w:rsidR="00CA3E9A" w:rsidRPr="00DE4341" w:rsidRDefault="00CA3E9A" w:rsidP="00CA3E9A">
      <w:pPr>
        <w:ind w:left="630"/>
        <w:rPr>
          <w:rFonts w:cs="Arial"/>
          <w:color w:val="000000"/>
          <w:szCs w:val="22"/>
          <w:lang w:val="id-ID"/>
        </w:rPr>
      </w:pPr>
    </w:p>
    <w:p w14:paraId="23533F95" w14:textId="77777777" w:rsidR="005B2E4F" w:rsidRPr="00DE4341" w:rsidRDefault="005B2E4F" w:rsidP="005B2E4F">
      <w:pPr>
        <w:pStyle w:val="Heading2"/>
        <w:jc w:val="both"/>
        <w:rPr>
          <w:lang w:val="id-ID"/>
        </w:rPr>
      </w:pPr>
      <w:bookmarkStart w:id="78" w:name="_Toc301655815"/>
      <w:r w:rsidRPr="00DE4341">
        <w:rPr>
          <w:lang w:val="id-ID"/>
        </w:rPr>
        <w:t xml:space="preserve">Tim Penguji </w:t>
      </w:r>
      <w:r w:rsidR="00760F1E" w:rsidRPr="00DE4341">
        <w:rPr>
          <w:lang w:val="id-ID"/>
        </w:rPr>
        <w:t xml:space="preserve">dan Ujian </w:t>
      </w:r>
      <w:r w:rsidRPr="00DE4341">
        <w:rPr>
          <w:lang w:val="id-ID"/>
        </w:rPr>
        <w:t>Tesis</w:t>
      </w:r>
      <w:bookmarkEnd w:id="78"/>
    </w:p>
    <w:p w14:paraId="4BBB062E" w14:textId="77777777" w:rsidR="005B2E4F" w:rsidRPr="00DE4341" w:rsidRDefault="005B2E4F" w:rsidP="005B2E4F">
      <w:pPr>
        <w:widowControl w:val="0"/>
        <w:autoSpaceDE w:val="0"/>
        <w:autoSpaceDN w:val="0"/>
        <w:adjustRightInd w:val="0"/>
        <w:jc w:val="both"/>
        <w:rPr>
          <w:rFonts w:eastAsia="Cambria" w:cs="Arial"/>
          <w:lang w:val="id-ID"/>
        </w:rPr>
      </w:pPr>
      <w:r w:rsidRPr="00DE4341">
        <w:rPr>
          <w:rFonts w:eastAsia="Cambria" w:cs="Arial"/>
          <w:lang w:val="id-ID"/>
        </w:rPr>
        <w:t>Setelah mahasiswa selesai menyusun tesis dan telah memenuhi syarat untuk mengikuti ujian tesis, dosen pembimbing mengusulkan dosen penguji tesis di luar komisi pembimbing yang kemudian tim penguji ditetapkan oleh pengelola program studi.</w:t>
      </w:r>
    </w:p>
    <w:p w14:paraId="60E8DE63" w14:textId="77777777" w:rsidR="005B2E4F" w:rsidRPr="00DE4341" w:rsidRDefault="005B2E4F" w:rsidP="005B2E4F">
      <w:pPr>
        <w:widowControl w:val="0"/>
        <w:autoSpaceDE w:val="0"/>
        <w:autoSpaceDN w:val="0"/>
        <w:adjustRightInd w:val="0"/>
        <w:jc w:val="both"/>
        <w:rPr>
          <w:rFonts w:eastAsia="Cambria" w:cs="Arial"/>
          <w:lang w:val="id-ID"/>
        </w:rPr>
      </w:pPr>
    </w:p>
    <w:p w14:paraId="60A86756" w14:textId="77777777" w:rsidR="005B2E4F" w:rsidRPr="00DE4341" w:rsidRDefault="005B2E4F" w:rsidP="005B2E4F">
      <w:pPr>
        <w:widowControl w:val="0"/>
        <w:autoSpaceDE w:val="0"/>
        <w:autoSpaceDN w:val="0"/>
        <w:adjustRightInd w:val="0"/>
        <w:jc w:val="both"/>
        <w:rPr>
          <w:rFonts w:eastAsia="Cambria" w:cs="Arial"/>
          <w:lang w:val="id-ID"/>
        </w:rPr>
      </w:pPr>
      <w:r w:rsidRPr="00DE4341">
        <w:rPr>
          <w:rFonts w:eastAsia="Cambria" w:cs="Arial"/>
          <w:lang w:val="id-ID"/>
        </w:rPr>
        <w:t>Tim penguji tesis terdiri atas:</w:t>
      </w:r>
    </w:p>
    <w:p w14:paraId="3791333F" w14:textId="77777777" w:rsidR="005B2E4F" w:rsidRPr="00DE4341" w:rsidRDefault="005B2E4F" w:rsidP="001B1257">
      <w:pPr>
        <w:pStyle w:val="ColorfulList-Accent12"/>
        <w:numPr>
          <w:ilvl w:val="0"/>
          <w:numId w:val="29"/>
        </w:numPr>
        <w:ind w:left="900"/>
        <w:contextualSpacing/>
        <w:jc w:val="both"/>
        <w:rPr>
          <w:rFonts w:cs="Arial"/>
          <w:szCs w:val="22"/>
          <w:lang w:val="id-ID"/>
        </w:rPr>
      </w:pPr>
      <w:r w:rsidRPr="00DE4341">
        <w:rPr>
          <w:rFonts w:cs="Arial"/>
          <w:szCs w:val="22"/>
          <w:lang w:val="id-ID"/>
        </w:rPr>
        <w:t>tim dosen pembimbing</w:t>
      </w:r>
    </w:p>
    <w:p w14:paraId="5867CC08" w14:textId="77777777" w:rsidR="005B2E4F" w:rsidRPr="00DE4341" w:rsidRDefault="005B2E4F" w:rsidP="001B1257">
      <w:pPr>
        <w:pStyle w:val="ColorfulList-Accent12"/>
        <w:numPr>
          <w:ilvl w:val="0"/>
          <w:numId w:val="29"/>
        </w:numPr>
        <w:ind w:left="900"/>
        <w:contextualSpacing/>
        <w:jc w:val="both"/>
        <w:rPr>
          <w:rFonts w:cs="Arial"/>
          <w:szCs w:val="22"/>
          <w:lang w:val="id-ID"/>
        </w:rPr>
      </w:pPr>
      <w:r w:rsidRPr="00DE4341">
        <w:rPr>
          <w:rFonts w:cs="Arial"/>
          <w:szCs w:val="22"/>
          <w:lang w:val="id-ID"/>
        </w:rPr>
        <w:t>tim penguji di luar tim pembimbing yang bidangnya sesuai dengan topik tesis</w:t>
      </w:r>
    </w:p>
    <w:p w14:paraId="210B2813" w14:textId="77777777" w:rsidR="005B2E4F" w:rsidRPr="00DE4341" w:rsidRDefault="005B2E4F" w:rsidP="005B2E4F">
      <w:pPr>
        <w:pStyle w:val="ColorfulList-Accent12"/>
        <w:ind w:left="1507"/>
        <w:contextualSpacing/>
        <w:jc w:val="both"/>
        <w:rPr>
          <w:rFonts w:cs="Arial"/>
          <w:szCs w:val="22"/>
          <w:lang w:val="id-ID"/>
        </w:rPr>
      </w:pPr>
    </w:p>
    <w:p w14:paraId="440D1A39" w14:textId="77777777" w:rsidR="005B2E4F" w:rsidRPr="00DE4341" w:rsidRDefault="005B2E4F" w:rsidP="00EA68CE">
      <w:pPr>
        <w:jc w:val="both"/>
        <w:rPr>
          <w:rFonts w:cs="Arial"/>
          <w:szCs w:val="22"/>
          <w:lang w:val="id-ID"/>
        </w:rPr>
      </w:pPr>
      <w:r w:rsidRPr="00DE4341">
        <w:rPr>
          <w:rFonts w:cs="Arial"/>
          <w:szCs w:val="22"/>
          <w:lang w:val="id-ID"/>
        </w:rPr>
        <w:t xml:space="preserve">Jumlah anggota tim penguji dimungkinkan antara 3 sampai dengan 5 orang, </w:t>
      </w:r>
      <w:r w:rsidR="00EA68CE" w:rsidRPr="00DE4341">
        <w:rPr>
          <w:rFonts w:cs="Arial"/>
          <w:szCs w:val="22"/>
          <w:lang w:val="id-ID"/>
        </w:rPr>
        <w:t>(</w:t>
      </w:r>
      <w:r w:rsidRPr="00DE4341">
        <w:rPr>
          <w:rFonts w:cs="Arial"/>
          <w:szCs w:val="22"/>
          <w:lang w:val="id-ID"/>
        </w:rPr>
        <w:t>umumnya 4</w:t>
      </w:r>
      <w:r w:rsidR="00EA68CE" w:rsidRPr="00DE4341">
        <w:rPr>
          <w:rFonts w:cs="Arial"/>
          <w:szCs w:val="22"/>
          <w:lang w:val="id-ID"/>
        </w:rPr>
        <w:t xml:space="preserve"> orang)</w:t>
      </w:r>
      <w:r w:rsidRPr="00DE4341">
        <w:rPr>
          <w:rFonts w:cs="Arial"/>
          <w:szCs w:val="22"/>
          <w:lang w:val="id-ID"/>
        </w:rPr>
        <w:t xml:space="preserve"> dan salah seorang menjadi ketua tim penguji. Tim penguji tesis diangkat oleh Dekan Fakultas Teknik UGM atas usulan Ketua Program Studi. </w:t>
      </w:r>
    </w:p>
    <w:p w14:paraId="45B3D4D3" w14:textId="77777777" w:rsidR="00EA68CE" w:rsidRPr="00DE4341" w:rsidRDefault="00EA68CE" w:rsidP="00EA68CE">
      <w:pPr>
        <w:jc w:val="both"/>
        <w:rPr>
          <w:rFonts w:cs="Arial"/>
          <w:szCs w:val="22"/>
          <w:lang w:val="id-ID"/>
        </w:rPr>
      </w:pPr>
    </w:p>
    <w:p w14:paraId="1EF86D82" w14:textId="77777777" w:rsidR="005B2E4F" w:rsidRPr="00DE4341" w:rsidRDefault="005B2E4F" w:rsidP="005B2E4F">
      <w:pPr>
        <w:ind w:firstLine="743"/>
        <w:jc w:val="both"/>
        <w:rPr>
          <w:rFonts w:cs="Arial"/>
          <w:szCs w:val="22"/>
          <w:lang w:val="id-ID"/>
        </w:rPr>
      </w:pPr>
      <w:r w:rsidRPr="00DE4341">
        <w:rPr>
          <w:rFonts w:cs="Arial"/>
          <w:szCs w:val="22"/>
          <w:lang w:val="id-ID"/>
        </w:rPr>
        <w:t xml:space="preserve">Ujian tesis dilaksanakan selama kurang lebih </w:t>
      </w:r>
      <w:r w:rsidR="00E85E70" w:rsidRPr="00DE4341">
        <w:rPr>
          <w:rFonts w:cs="Arial"/>
          <w:szCs w:val="22"/>
          <w:lang w:val="id-ID"/>
        </w:rPr>
        <w:t>1,5 sampai 2</w:t>
      </w:r>
      <w:r w:rsidRPr="00DE4341">
        <w:rPr>
          <w:rFonts w:cs="Arial"/>
          <w:szCs w:val="22"/>
          <w:lang w:val="id-ID"/>
        </w:rPr>
        <w:t xml:space="preserve"> jam meliputi presentasi mahasiswa dan dilanjutkan pendalaman melalui tanya-jawab oleh tim penguji.  Hasil ujian dapat berupa lulus tanpa perbaikan, lulus dengan perbaikan,</w:t>
      </w:r>
      <w:r w:rsidR="00EA68CE" w:rsidRPr="00DE4341">
        <w:rPr>
          <w:rFonts w:cs="Arial"/>
          <w:szCs w:val="22"/>
          <w:lang w:val="id-ID"/>
        </w:rPr>
        <w:t xml:space="preserve"> </w:t>
      </w:r>
      <w:r w:rsidRPr="00DE4341">
        <w:rPr>
          <w:rFonts w:cs="Arial"/>
          <w:szCs w:val="22"/>
          <w:lang w:val="id-ID"/>
        </w:rPr>
        <w:t>atau harus menem</w:t>
      </w:r>
      <w:r w:rsidR="00EA68CE" w:rsidRPr="00DE4341">
        <w:rPr>
          <w:rFonts w:cs="Arial"/>
          <w:szCs w:val="22"/>
          <w:lang w:val="id-ID"/>
        </w:rPr>
        <w:t>puh ujian ulangan. Ujian ulang</w:t>
      </w:r>
      <w:r w:rsidRPr="00DE4341">
        <w:rPr>
          <w:rFonts w:cs="Arial"/>
          <w:szCs w:val="22"/>
          <w:lang w:val="id-ID"/>
        </w:rPr>
        <w:t xml:space="preserve"> tesis dapat dilakukan maksimal 1 kali </w:t>
      </w:r>
      <w:r w:rsidRPr="00DE4341">
        <w:rPr>
          <w:rFonts w:cs="Arial"/>
          <w:szCs w:val="22"/>
          <w:lang w:val="id-ID"/>
        </w:rPr>
        <w:lastRenderedPageBreak/>
        <w:t>dalam waktu 3 bulan. Perbaikan naskah tesis wajib dikonsultasikan dan disetujui oleh tim penguji dibuktikan dengan tanda tangan pada lembar pengesahan.</w:t>
      </w:r>
    </w:p>
    <w:p w14:paraId="3B8DD950" w14:textId="77777777" w:rsidR="00907AD3" w:rsidRPr="00DE4341" w:rsidRDefault="00907AD3" w:rsidP="005B2E4F">
      <w:pPr>
        <w:ind w:firstLine="743"/>
        <w:jc w:val="both"/>
        <w:rPr>
          <w:rFonts w:cs="Arial"/>
          <w:szCs w:val="22"/>
          <w:lang w:val="id-ID"/>
        </w:rPr>
      </w:pPr>
    </w:p>
    <w:p w14:paraId="4BD697AC" w14:textId="77777777" w:rsidR="00907AD3" w:rsidRPr="00DE4341" w:rsidRDefault="00907AD3" w:rsidP="005B2E4F">
      <w:pPr>
        <w:ind w:firstLine="743"/>
        <w:jc w:val="both"/>
        <w:rPr>
          <w:rFonts w:cs="Arial"/>
          <w:szCs w:val="22"/>
          <w:lang w:val="id-ID"/>
        </w:rPr>
      </w:pPr>
    </w:p>
    <w:p w14:paraId="02857183" w14:textId="77777777" w:rsidR="00907AD3" w:rsidRPr="00DE4341" w:rsidRDefault="00907AD3" w:rsidP="00907AD3">
      <w:pPr>
        <w:pStyle w:val="Heading2"/>
        <w:jc w:val="both"/>
        <w:rPr>
          <w:lang w:val="id-ID"/>
        </w:rPr>
      </w:pPr>
      <w:bookmarkStart w:id="79" w:name="_Toc301655816"/>
      <w:r w:rsidRPr="00DE4341">
        <w:rPr>
          <w:lang w:val="id-ID"/>
        </w:rPr>
        <w:t xml:space="preserve">Panduan </w:t>
      </w:r>
      <w:r w:rsidR="00B23C04" w:rsidRPr="00DE4341">
        <w:rPr>
          <w:lang w:val="id-ID"/>
        </w:rPr>
        <w:t xml:space="preserve">Tertulis </w:t>
      </w:r>
      <w:proofErr w:type="spellStart"/>
      <w:r w:rsidR="00B23C04" w:rsidRPr="00DE4341">
        <w:rPr>
          <w:lang w:val="id-ID"/>
        </w:rPr>
        <w:t>Pembimbingan</w:t>
      </w:r>
      <w:proofErr w:type="spellEnd"/>
      <w:r w:rsidR="00B23C04" w:rsidRPr="00DE4341">
        <w:rPr>
          <w:lang w:val="id-ID"/>
        </w:rPr>
        <w:t xml:space="preserve"> </w:t>
      </w:r>
      <w:r w:rsidRPr="00DE4341">
        <w:rPr>
          <w:lang w:val="id-ID"/>
        </w:rPr>
        <w:t>Penulisan Tesis</w:t>
      </w:r>
      <w:bookmarkEnd w:id="79"/>
    </w:p>
    <w:p w14:paraId="546061C4" w14:textId="77777777" w:rsidR="00B23C04" w:rsidRPr="00DE4341" w:rsidRDefault="00907AD3" w:rsidP="00907AD3">
      <w:pPr>
        <w:jc w:val="both"/>
        <w:rPr>
          <w:rFonts w:cs="Arial"/>
          <w:szCs w:val="22"/>
          <w:lang w:val="id-ID"/>
        </w:rPr>
      </w:pPr>
      <w:r w:rsidRPr="00DE4341">
        <w:rPr>
          <w:rFonts w:eastAsia="Cambria" w:cs="Times"/>
          <w:lang w:val="id-ID"/>
        </w:rPr>
        <w:t xml:space="preserve">Penulisan tesis di Program Studi </w:t>
      </w:r>
      <w:r w:rsidR="001B1257" w:rsidRPr="00DE4341">
        <w:rPr>
          <w:rFonts w:eastAsia="Cambria" w:cs="Times"/>
          <w:lang w:val="id-ID"/>
        </w:rPr>
        <w:t xml:space="preserve">Magister Teknologi Informasi </w:t>
      </w:r>
      <w:r w:rsidRPr="00DE4341">
        <w:rPr>
          <w:rFonts w:eastAsia="Cambria" w:cs="Times"/>
          <w:lang w:val="id-ID"/>
        </w:rPr>
        <w:t xml:space="preserve">FT UGM harus mengikuti buku Panduan </w:t>
      </w:r>
      <w:r w:rsidRPr="00DE4341">
        <w:rPr>
          <w:rFonts w:cs="Arial"/>
          <w:szCs w:val="22"/>
          <w:lang w:val="id-ID"/>
        </w:rPr>
        <w:t xml:space="preserve">Penulisan Penelitian Tesis. Mahasiswa yang melakukan penulisan tesis tidak sesuai panduan akan mendapatkan sanksi. </w:t>
      </w:r>
    </w:p>
    <w:p w14:paraId="1093785F" w14:textId="77777777" w:rsidR="00B23C04" w:rsidRPr="00DE4341" w:rsidRDefault="00B23C04" w:rsidP="00907AD3">
      <w:pPr>
        <w:jc w:val="both"/>
        <w:rPr>
          <w:rFonts w:cs="Arial"/>
          <w:szCs w:val="22"/>
          <w:lang w:val="id-ID"/>
        </w:rPr>
      </w:pPr>
    </w:p>
    <w:p w14:paraId="047D88AA" w14:textId="77777777" w:rsidR="00907AD3" w:rsidRPr="00DE4341" w:rsidRDefault="00907AD3" w:rsidP="00907AD3">
      <w:pPr>
        <w:jc w:val="both"/>
        <w:rPr>
          <w:rFonts w:cs="Arial"/>
          <w:szCs w:val="22"/>
          <w:lang w:val="id-ID"/>
        </w:rPr>
      </w:pPr>
      <w:r w:rsidRPr="00DE4341">
        <w:rPr>
          <w:rFonts w:eastAsia="Cambria" w:cs="Times"/>
          <w:lang w:val="id-ID"/>
        </w:rPr>
        <w:t xml:space="preserve">Berikut adalah kutipan pokok-pokok kegiatan dalam sistem </w:t>
      </w:r>
      <w:proofErr w:type="spellStart"/>
      <w:r w:rsidRPr="00DE4341">
        <w:rPr>
          <w:rFonts w:eastAsia="Cambria" w:cs="Times"/>
          <w:lang w:val="id-ID"/>
        </w:rPr>
        <w:t>pembimbingan</w:t>
      </w:r>
      <w:proofErr w:type="spellEnd"/>
      <w:r w:rsidRPr="00DE4341">
        <w:rPr>
          <w:rFonts w:eastAsia="Cambria" w:cs="Times"/>
          <w:lang w:val="id-ID"/>
        </w:rPr>
        <w:t xml:space="preserve"> penelitian tesis bagi </w:t>
      </w:r>
      <w:r w:rsidR="00E85E70" w:rsidRPr="00DE4341">
        <w:rPr>
          <w:rFonts w:eastAsia="Cambria" w:cs="Times"/>
          <w:lang w:val="id-ID"/>
        </w:rPr>
        <w:t>mahasiswa:</w:t>
      </w:r>
    </w:p>
    <w:p w14:paraId="5EF0A56B" w14:textId="77777777" w:rsidR="00907AD3" w:rsidRPr="00DE4341" w:rsidRDefault="00907AD3" w:rsidP="00907AD3">
      <w:pPr>
        <w:widowControl w:val="0"/>
        <w:autoSpaceDE w:val="0"/>
        <w:autoSpaceDN w:val="0"/>
        <w:adjustRightInd w:val="0"/>
        <w:ind w:left="743" w:hanging="425"/>
        <w:jc w:val="both"/>
        <w:rPr>
          <w:rFonts w:eastAsia="Cambria" w:cs="Times"/>
          <w:lang w:val="id-ID"/>
        </w:rPr>
      </w:pPr>
      <w:r w:rsidRPr="00DE4341">
        <w:rPr>
          <w:rFonts w:eastAsia="Cambria" w:cs="Times"/>
          <w:lang w:val="id-ID"/>
        </w:rPr>
        <w:t>a.</w:t>
      </w:r>
      <w:r w:rsidRPr="00DE4341">
        <w:rPr>
          <w:rFonts w:eastAsia="Cambria" w:cs="Times"/>
          <w:lang w:val="id-ID"/>
        </w:rPr>
        <w:tab/>
        <w:t xml:space="preserve">Mahasiswa diharapkan dapat menyelesaikan semua beban kuliah dalam waktu 2 semester. Pada semester ke 3 (dan ke 4), sambil melaksanakan tesis mahasiswa dapat menempuh </w:t>
      </w:r>
      <w:proofErr w:type="spellStart"/>
      <w:r w:rsidRPr="00DE4341">
        <w:rPr>
          <w:rFonts w:eastAsia="Cambria" w:cs="Times"/>
          <w:lang w:val="id-ID"/>
        </w:rPr>
        <w:t>matakuliah</w:t>
      </w:r>
      <w:proofErr w:type="spellEnd"/>
      <w:r w:rsidRPr="00DE4341">
        <w:rPr>
          <w:rFonts w:eastAsia="Cambria" w:cs="Times"/>
          <w:lang w:val="id-ID"/>
        </w:rPr>
        <w:t xml:space="preserve"> pilihan dan </w:t>
      </w:r>
      <w:proofErr w:type="spellStart"/>
      <w:r w:rsidRPr="00DE4341">
        <w:rPr>
          <w:rFonts w:eastAsia="Cambria" w:cs="Times"/>
          <w:lang w:val="id-ID"/>
        </w:rPr>
        <w:t>matakuliah</w:t>
      </w:r>
      <w:proofErr w:type="spellEnd"/>
      <w:r w:rsidRPr="00DE4341">
        <w:rPr>
          <w:rFonts w:eastAsia="Cambria" w:cs="Times"/>
          <w:lang w:val="id-ID"/>
        </w:rPr>
        <w:t xml:space="preserve"> lama untuk perbaikan nilai.</w:t>
      </w:r>
    </w:p>
    <w:p w14:paraId="5106D489" w14:textId="77777777" w:rsidR="00907AD3" w:rsidRPr="00DE4341" w:rsidRDefault="00907AD3" w:rsidP="00907AD3">
      <w:pPr>
        <w:widowControl w:val="0"/>
        <w:autoSpaceDE w:val="0"/>
        <w:autoSpaceDN w:val="0"/>
        <w:adjustRightInd w:val="0"/>
        <w:ind w:left="743" w:hanging="425"/>
        <w:jc w:val="both"/>
        <w:rPr>
          <w:rFonts w:eastAsia="Cambria" w:cs="Times"/>
          <w:lang w:val="id-ID"/>
        </w:rPr>
      </w:pPr>
      <w:r w:rsidRPr="00DE4341">
        <w:rPr>
          <w:rFonts w:eastAsia="Cambria" w:cs="Times"/>
          <w:lang w:val="id-ID"/>
        </w:rPr>
        <w:t>b.</w:t>
      </w:r>
      <w:r w:rsidRPr="00DE4341">
        <w:rPr>
          <w:rFonts w:eastAsia="Cambria" w:cs="Times"/>
          <w:lang w:val="id-ID"/>
        </w:rPr>
        <w:tab/>
        <w:t xml:space="preserve">Penelitian tesis harus sudah dapat dimulai pada awal Semester 3. Hal ini dimungkinkan karena pada akhir Semester 2 proposal tesis yang diajukan sudah dapat diperbaiki sesuai dengan saran dosen pembimbing. </w:t>
      </w:r>
    </w:p>
    <w:p w14:paraId="0E145D5F" w14:textId="77777777" w:rsidR="00907AD3" w:rsidRPr="00DE4341" w:rsidRDefault="00907AD3" w:rsidP="00907AD3">
      <w:pPr>
        <w:widowControl w:val="0"/>
        <w:autoSpaceDE w:val="0"/>
        <w:autoSpaceDN w:val="0"/>
        <w:adjustRightInd w:val="0"/>
        <w:ind w:left="743" w:hanging="425"/>
        <w:jc w:val="both"/>
        <w:rPr>
          <w:rFonts w:eastAsia="Cambria" w:cs="Times"/>
          <w:lang w:val="id-ID"/>
        </w:rPr>
      </w:pPr>
      <w:r w:rsidRPr="00DE4341">
        <w:rPr>
          <w:rFonts w:eastAsia="Cambria" w:cs="Times"/>
          <w:lang w:val="id-ID"/>
        </w:rPr>
        <w:t>c.</w:t>
      </w:r>
      <w:r w:rsidRPr="00DE4341">
        <w:rPr>
          <w:rFonts w:eastAsia="Cambria" w:cs="Times"/>
          <w:lang w:val="id-ID"/>
        </w:rPr>
        <w:tab/>
        <w:t xml:space="preserve">Pembimbing utama dan pembimbing pendamping untuk pembuatan tesis ditetapkan oleh Pengelola Program Studi atas permohonan mahasiswa dan dengan persetujuan calon pembimbing. Pembimbing tesis ditetapkan paling lambat pada awal semester. Sesuai ketentuan pemerintah, syarat akademik pembimbing tesis adalah dosen yang </w:t>
      </w:r>
      <w:proofErr w:type="spellStart"/>
      <w:r w:rsidRPr="00DE4341">
        <w:rPr>
          <w:rFonts w:eastAsia="Cambria" w:cs="Times"/>
          <w:lang w:val="id-ID"/>
        </w:rPr>
        <w:t>berderajat</w:t>
      </w:r>
      <w:proofErr w:type="spellEnd"/>
      <w:r w:rsidRPr="00DE4341">
        <w:rPr>
          <w:rFonts w:eastAsia="Cambria" w:cs="Times"/>
          <w:lang w:val="id-ID"/>
        </w:rPr>
        <w:t xml:space="preserve"> Doktor. Untuk meningkatkan </w:t>
      </w:r>
      <w:proofErr w:type="spellStart"/>
      <w:r w:rsidRPr="00DE4341">
        <w:rPr>
          <w:rFonts w:eastAsia="Cambria" w:cs="Times"/>
          <w:lang w:val="id-ID"/>
        </w:rPr>
        <w:t>efektifitas</w:t>
      </w:r>
      <w:proofErr w:type="spellEnd"/>
      <w:r w:rsidRPr="00DE4341">
        <w:rPr>
          <w:rFonts w:eastAsia="Cambria" w:cs="Times"/>
          <w:lang w:val="id-ID"/>
        </w:rPr>
        <w:t xml:space="preserve"> </w:t>
      </w:r>
      <w:proofErr w:type="spellStart"/>
      <w:r w:rsidRPr="00DE4341">
        <w:rPr>
          <w:rFonts w:eastAsia="Cambria" w:cs="Times"/>
          <w:lang w:val="id-ID"/>
        </w:rPr>
        <w:t>pembimbingan</w:t>
      </w:r>
      <w:proofErr w:type="spellEnd"/>
      <w:r w:rsidRPr="00DE4341">
        <w:rPr>
          <w:rFonts w:eastAsia="Cambria" w:cs="Times"/>
          <w:lang w:val="id-ID"/>
        </w:rPr>
        <w:t>, ditetapkan beban maksimal dosen sebagai ketua pembimbing tesis (pembimbing utama) adalah 4 orang dan total beban sebagai ketua maupun anggota pembimbing tesis adalah 7 orang.</w:t>
      </w:r>
    </w:p>
    <w:p w14:paraId="3E4EB192" w14:textId="77777777" w:rsidR="00907AD3" w:rsidRPr="00DE4341" w:rsidRDefault="00907AD3" w:rsidP="00907AD3">
      <w:pPr>
        <w:widowControl w:val="0"/>
        <w:autoSpaceDE w:val="0"/>
        <w:autoSpaceDN w:val="0"/>
        <w:adjustRightInd w:val="0"/>
        <w:ind w:left="743" w:hanging="425"/>
        <w:jc w:val="both"/>
        <w:rPr>
          <w:rFonts w:eastAsia="Cambria" w:cs="Times"/>
          <w:lang w:val="id-ID"/>
        </w:rPr>
      </w:pPr>
      <w:r w:rsidRPr="00DE4341">
        <w:rPr>
          <w:rFonts w:eastAsia="Cambria" w:cs="Times"/>
          <w:lang w:val="id-ID"/>
        </w:rPr>
        <w:t>d.</w:t>
      </w:r>
      <w:r w:rsidRPr="00DE4341">
        <w:rPr>
          <w:rFonts w:eastAsia="Cambria" w:cs="Times"/>
          <w:lang w:val="id-ID"/>
        </w:rPr>
        <w:tab/>
        <w:t xml:space="preserve">Penelitian dapat dilaksanakan di laboratorium dan diharapkan dapat selesai (termasuk penulisan tesis) dalam waktu maksimal 12 bulan. Apabila dalam waktu 12 bulan sejak proposal tesis disetujui, tesis masih belum selesai, mahasiswa diwajibkan mengajukan permohonan perpanjangan bimbingan tesis yang disetujui oleh dosen pembimbing dan program studi. Dalam hal </w:t>
      </w:r>
      <w:proofErr w:type="spellStart"/>
      <w:r w:rsidRPr="00DE4341">
        <w:rPr>
          <w:rFonts w:eastAsia="Cambria" w:cs="Times"/>
          <w:lang w:val="id-ID"/>
        </w:rPr>
        <w:t>aktifitas</w:t>
      </w:r>
      <w:proofErr w:type="spellEnd"/>
      <w:r w:rsidRPr="00DE4341">
        <w:rPr>
          <w:rFonts w:eastAsia="Cambria" w:cs="Times"/>
          <w:lang w:val="id-ID"/>
        </w:rPr>
        <w:t xml:space="preserve"> mahasiswa bimbingan dinilai kurang, pengelola program studi dan dosen pembimbing dapat menolak perpanjangan waktu bimbingan.</w:t>
      </w:r>
    </w:p>
    <w:p w14:paraId="6BFF0062" w14:textId="77777777" w:rsidR="00907AD3" w:rsidRPr="00DE4341" w:rsidRDefault="00907AD3" w:rsidP="00907AD3">
      <w:pPr>
        <w:widowControl w:val="0"/>
        <w:autoSpaceDE w:val="0"/>
        <w:autoSpaceDN w:val="0"/>
        <w:adjustRightInd w:val="0"/>
        <w:ind w:left="743" w:hanging="425"/>
        <w:jc w:val="both"/>
        <w:rPr>
          <w:rFonts w:eastAsia="Cambria" w:cs="Times"/>
          <w:lang w:val="id-ID"/>
        </w:rPr>
      </w:pPr>
      <w:r w:rsidRPr="00DE4341">
        <w:rPr>
          <w:rFonts w:eastAsia="Cambria" w:cs="Times"/>
          <w:lang w:val="id-ID"/>
        </w:rPr>
        <w:t>e.</w:t>
      </w:r>
      <w:r w:rsidRPr="00DE4341">
        <w:rPr>
          <w:rFonts w:eastAsia="Cambria" w:cs="Times"/>
          <w:lang w:val="id-ID"/>
        </w:rPr>
        <w:tab/>
        <w:t>Setelah penelitian tesis menghasilkan data,</w:t>
      </w:r>
      <w:r w:rsidR="00F23DCB" w:rsidRPr="00DE4341">
        <w:rPr>
          <w:rFonts w:eastAsia="Cambria" w:cs="Times"/>
          <w:lang w:val="id-ID"/>
        </w:rPr>
        <w:t xml:space="preserve"> </w:t>
      </w:r>
      <w:r w:rsidRPr="00DE4341">
        <w:rPr>
          <w:rFonts w:eastAsia="Cambria" w:cs="Times"/>
          <w:lang w:val="id-ID"/>
        </w:rPr>
        <w:t>dengan persetujuan pembimbing mahasiswa harus mempersiapkan naskah untuk dipublikasikan dalam seminar nasional atau internasional. Naskah seminar diharapkan dapat diselesaikan pada akhir Semester 3.</w:t>
      </w:r>
    </w:p>
    <w:p w14:paraId="30BEA158" w14:textId="77777777" w:rsidR="00907AD3" w:rsidRPr="00DE4341" w:rsidRDefault="00907AD3" w:rsidP="00907AD3">
      <w:pPr>
        <w:widowControl w:val="0"/>
        <w:autoSpaceDE w:val="0"/>
        <w:autoSpaceDN w:val="0"/>
        <w:adjustRightInd w:val="0"/>
        <w:ind w:left="743" w:hanging="425"/>
        <w:jc w:val="both"/>
        <w:rPr>
          <w:rFonts w:eastAsia="Cambria" w:cs="Times"/>
          <w:lang w:val="id-ID"/>
        </w:rPr>
      </w:pPr>
      <w:r w:rsidRPr="00DE4341">
        <w:rPr>
          <w:rFonts w:eastAsia="Cambria" w:cs="Times"/>
          <w:lang w:val="id-ID"/>
        </w:rPr>
        <w:t>f.</w:t>
      </w:r>
      <w:r w:rsidRPr="00DE4341">
        <w:rPr>
          <w:rFonts w:eastAsia="Cambria" w:cs="Times"/>
          <w:lang w:val="id-ID"/>
        </w:rPr>
        <w:tab/>
        <w:t xml:space="preserve">Mahasiswa menyelesaikan penelitian dan penulisan tesis. Setelah persetujuan pembimbing mahasiswa mengajukan ujian </w:t>
      </w:r>
      <w:proofErr w:type="spellStart"/>
      <w:r w:rsidRPr="00DE4341">
        <w:rPr>
          <w:rFonts w:eastAsia="Cambria" w:cs="Times"/>
          <w:lang w:val="id-ID"/>
        </w:rPr>
        <w:t>pra</w:t>
      </w:r>
      <w:proofErr w:type="spellEnd"/>
      <w:r w:rsidRPr="00DE4341">
        <w:rPr>
          <w:rFonts w:eastAsia="Cambria" w:cs="Times"/>
          <w:lang w:val="id-ID"/>
        </w:rPr>
        <w:t xml:space="preserve"> pendadaran untuk mendapatkan masukan sebelum maju ujian pendadaran/tesis.</w:t>
      </w:r>
    </w:p>
    <w:p w14:paraId="1C407C9F" w14:textId="77777777" w:rsidR="00907AD3" w:rsidRPr="00DE4341" w:rsidRDefault="00907AD3" w:rsidP="00907AD3">
      <w:pPr>
        <w:widowControl w:val="0"/>
        <w:autoSpaceDE w:val="0"/>
        <w:autoSpaceDN w:val="0"/>
        <w:adjustRightInd w:val="0"/>
        <w:ind w:left="743" w:hanging="425"/>
        <w:jc w:val="both"/>
        <w:rPr>
          <w:rFonts w:eastAsia="Cambria" w:cs="Times"/>
          <w:lang w:val="id-ID"/>
        </w:rPr>
      </w:pPr>
      <w:r w:rsidRPr="00DE4341">
        <w:rPr>
          <w:rFonts w:eastAsia="Cambria" w:cs="Times"/>
          <w:lang w:val="id-ID"/>
        </w:rPr>
        <w:t>g</w:t>
      </w:r>
      <w:r w:rsidRPr="00DE4341">
        <w:rPr>
          <w:rFonts w:eastAsia="Cambria" w:cs="Times"/>
          <w:lang w:val="id-ID"/>
        </w:rPr>
        <w:tab/>
        <w:t>Mahasiswa mel</w:t>
      </w:r>
      <w:r w:rsidR="00F23DCB" w:rsidRPr="00DE4341">
        <w:rPr>
          <w:rFonts w:eastAsia="Cambria" w:cs="Times"/>
          <w:lang w:val="id-ID"/>
        </w:rPr>
        <w:t>ak</w:t>
      </w:r>
      <w:r w:rsidRPr="00DE4341">
        <w:rPr>
          <w:rFonts w:eastAsia="Cambria" w:cs="Times"/>
          <w:lang w:val="id-ID"/>
        </w:rPr>
        <w:t xml:space="preserve">ukan ujian </w:t>
      </w:r>
      <w:proofErr w:type="spellStart"/>
      <w:r w:rsidRPr="00DE4341">
        <w:rPr>
          <w:rFonts w:eastAsia="Cambria" w:cs="Times"/>
          <w:lang w:val="id-ID"/>
        </w:rPr>
        <w:t>pra</w:t>
      </w:r>
      <w:proofErr w:type="spellEnd"/>
      <w:r w:rsidRPr="00DE4341">
        <w:rPr>
          <w:rFonts w:eastAsia="Cambria" w:cs="Times"/>
          <w:lang w:val="id-ID"/>
        </w:rPr>
        <w:t xml:space="preserve"> pendadaran dan ujian pendadaran/tesis pada Semester 4.</w:t>
      </w:r>
    </w:p>
    <w:p w14:paraId="70F99675" w14:textId="77777777" w:rsidR="00907AD3" w:rsidRPr="00DE4341" w:rsidRDefault="00907AD3" w:rsidP="00907AD3">
      <w:pPr>
        <w:jc w:val="both"/>
        <w:rPr>
          <w:rFonts w:eastAsia="Cambria" w:cs="Times"/>
          <w:lang w:val="id-ID"/>
        </w:rPr>
      </w:pPr>
    </w:p>
    <w:p w14:paraId="320DF746" w14:textId="77777777" w:rsidR="00907AD3" w:rsidRPr="00DE4341" w:rsidRDefault="00907AD3" w:rsidP="005B2E4F">
      <w:pPr>
        <w:ind w:firstLine="743"/>
        <w:jc w:val="both"/>
        <w:rPr>
          <w:rFonts w:cs="Arial"/>
          <w:szCs w:val="22"/>
          <w:lang w:val="id-ID"/>
        </w:rPr>
      </w:pPr>
    </w:p>
    <w:p w14:paraId="5CD3FA24" w14:textId="77777777" w:rsidR="00E85E70" w:rsidRPr="00DE4341" w:rsidRDefault="00E85E70" w:rsidP="005B2E4F">
      <w:pPr>
        <w:ind w:firstLine="743"/>
        <w:jc w:val="both"/>
        <w:rPr>
          <w:rFonts w:cs="Arial"/>
          <w:szCs w:val="22"/>
          <w:lang w:val="id-ID"/>
        </w:rPr>
      </w:pPr>
    </w:p>
    <w:p w14:paraId="4B301C61" w14:textId="77777777" w:rsidR="00CB1603" w:rsidRPr="00DE4341" w:rsidRDefault="00A05582" w:rsidP="00CB1603">
      <w:pPr>
        <w:pStyle w:val="Heading1"/>
        <w:rPr>
          <w:lang w:val="id-ID"/>
        </w:rPr>
      </w:pPr>
      <w:bookmarkStart w:id="80" w:name="_Toc301655817"/>
      <w:r w:rsidRPr="00DE4341">
        <w:rPr>
          <w:lang w:val="id-ID"/>
        </w:rPr>
        <w:lastRenderedPageBreak/>
        <w:t>Prosedur</w:t>
      </w:r>
      <w:r w:rsidR="006D3DC4" w:rsidRPr="00DE4341">
        <w:rPr>
          <w:lang w:val="id-ID"/>
        </w:rPr>
        <w:t xml:space="preserve"> Pengusulan, Pelaksanaan</w:t>
      </w:r>
      <w:r w:rsidRPr="00DE4341">
        <w:rPr>
          <w:lang w:val="id-ID"/>
        </w:rPr>
        <w:t>,</w:t>
      </w:r>
      <w:r w:rsidR="006D3DC4" w:rsidRPr="00DE4341">
        <w:rPr>
          <w:lang w:val="id-ID"/>
        </w:rPr>
        <w:t xml:space="preserve"> dan Ujian Tesis</w:t>
      </w:r>
      <w:bookmarkEnd w:id="80"/>
    </w:p>
    <w:p w14:paraId="0FBDA542" w14:textId="77777777" w:rsidR="00CB1603" w:rsidRPr="00DE4341" w:rsidRDefault="00CB1603" w:rsidP="00CB1603">
      <w:pPr>
        <w:tabs>
          <w:tab w:val="left" w:pos="360"/>
        </w:tabs>
        <w:autoSpaceDE w:val="0"/>
        <w:autoSpaceDN w:val="0"/>
        <w:adjustRightInd w:val="0"/>
        <w:jc w:val="both"/>
        <w:rPr>
          <w:b/>
          <w:bCs/>
          <w:lang w:val="id-ID"/>
        </w:rPr>
      </w:pPr>
    </w:p>
    <w:p w14:paraId="79799DA7" w14:textId="77777777" w:rsidR="006D3DC4" w:rsidRPr="00DE4341" w:rsidRDefault="006D3DC4" w:rsidP="00CB1603">
      <w:pPr>
        <w:tabs>
          <w:tab w:val="left" w:pos="360"/>
        </w:tabs>
        <w:autoSpaceDE w:val="0"/>
        <w:autoSpaceDN w:val="0"/>
        <w:adjustRightInd w:val="0"/>
        <w:jc w:val="both"/>
        <w:rPr>
          <w:b/>
          <w:bCs/>
          <w:lang w:val="id-ID"/>
        </w:rPr>
      </w:pPr>
    </w:p>
    <w:p w14:paraId="49A21737" w14:textId="77777777" w:rsidR="006D3DC4" w:rsidRPr="00DE4341" w:rsidRDefault="000727A2" w:rsidP="00225222">
      <w:pPr>
        <w:pStyle w:val="Heading2"/>
        <w:rPr>
          <w:lang w:val="id-ID"/>
        </w:rPr>
      </w:pPr>
      <w:bookmarkStart w:id="81" w:name="_Toc301655818"/>
      <w:r w:rsidRPr="00DE4341">
        <w:rPr>
          <w:lang w:val="id-ID"/>
        </w:rPr>
        <w:t>Usulan dan Pelaksanaan</w:t>
      </w:r>
      <w:r w:rsidR="00225222" w:rsidRPr="00DE4341">
        <w:rPr>
          <w:lang w:val="id-ID"/>
        </w:rPr>
        <w:t xml:space="preserve"> Penelitian</w:t>
      </w:r>
      <w:r w:rsidR="00FD7B99" w:rsidRPr="00DE4341">
        <w:rPr>
          <w:lang w:val="id-ID"/>
        </w:rPr>
        <w:t xml:space="preserve"> Tesis</w:t>
      </w:r>
      <w:bookmarkEnd w:id="81"/>
    </w:p>
    <w:p w14:paraId="6A616315" w14:textId="77777777" w:rsidR="006D3DC4" w:rsidRPr="00DE4341" w:rsidRDefault="006D3DC4" w:rsidP="002F6273">
      <w:pPr>
        <w:jc w:val="both"/>
        <w:rPr>
          <w:lang w:val="id-ID"/>
        </w:rPr>
      </w:pPr>
      <w:r w:rsidRPr="00DE4341">
        <w:rPr>
          <w:lang w:val="id-ID"/>
        </w:rPr>
        <w:t xml:space="preserve">Berikut ini adalah SOP penyusunan usulan penelitian dan pelaksanaan tesis di Program </w:t>
      </w:r>
      <w:r w:rsidR="00F23DCB" w:rsidRPr="00DE4341">
        <w:rPr>
          <w:lang w:val="id-ID"/>
        </w:rPr>
        <w:t xml:space="preserve">Magister Teknologi Informasi </w:t>
      </w:r>
      <w:r w:rsidRPr="00DE4341">
        <w:rPr>
          <w:lang w:val="id-ID"/>
        </w:rPr>
        <w:t>FT UGM:</w:t>
      </w:r>
    </w:p>
    <w:p w14:paraId="35230F1F" w14:textId="77777777" w:rsidR="006D3DC4" w:rsidRPr="00DE4341" w:rsidRDefault="006D3DC4" w:rsidP="00A34FDE">
      <w:pPr>
        <w:pStyle w:val="ColorfulList-Accent120"/>
        <w:numPr>
          <w:ilvl w:val="0"/>
          <w:numId w:val="30"/>
        </w:numPr>
        <w:jc w:val="both"/>
        <w:rPr>
          <w:lang w:val="id-ID"/>
        </w:rPr>
      </w:pPr>
      <w:r w:rsidRPr="00DE4341">
        <w:rPr>
          <w:lang w:val="id-ID"/>
        </w:rPr>
        <w:t xml:space="preserve">Tahapan yang harus dilalui oleh mahasiswa untuk mulai mengerjakan tesis adalah dengan pertama kali mengajukan judul tesis kepada calon dosen pembimbing tesisnya pada semester 2, atau judul berasal dari calon dosen pembimbing yang merupakan bagian dari penelitian dosen tersebut. Judul tesis mahasiswa harus disetujui oleh calon dosen pembimbing untuk kemudian menjadi dosen pembimbing tesis. </w:t>
      </w:r>
    </w:p>
    <w:p w14:paraId="1D07E0B8" w14:textId="77777777" w:rsidR="006D3DC4" w:rsidRPr="00DE4341" w:rsidRDefault="006D3DC4" w:rsidP="00A34FDE">
      <w:pPr>
        <w:pStyle w:val="ColorfulList-Accent120"/>
        <w:numPr>
          <w:ilvl w:val="0"/>
          <w:numId w:val="30"/>
        </w:numPr>
        <w:jc w:val="both"/>
        <w:rPr>
          <w:lang w:val="id-ID"/>
        </w:rPr>
      </w:pPr>
      <w:r w:rsidRPr="00DE4341">
        <w:rPr>
          <w:lang w:val="id-ID"/>
        </w:rPr>
        <w:t>Untuk mempertajam judul dan fokus penelitian, mahasiswa harus melakukan seminar penelitian tesis.</w:t>
      </w:r>
    </w:p>
    <w:p w14:paraId="5244BF1F" w14:textId="77777777" w:rsidR="006D3DC4" w:rsidRPr="00DE4341" w:rsidRDefault="006D3DC4" w:rsidP="00A34FDE">
      <w:pPr>
        <w:pStyle w:val="ColorfulList-Accent120"/>
        <w:numPr>
          <w:ilvl w:val="0"/>
          <w:numId w:val="30"/>
        </w:numPr>
        <w:jc w:val="both"/>
        <w:rPr>
          <w:lang w:val="id-ID"/>
        </w:rPr>
      </w:pPr>
      <w:r w:rsidRPr="00DE4341">
        <w:rPr>
          <w:lang w:val="id-ID"/>
        </w:rPr>
        <w:t xml:space="preserve">Seminar I lebih diarahkan untuk melihat hasil studi mandiri mahasiswa ketika mereka mempersiapkan topik penelitian. Dalam seminar ini </w:t>
      </w:r>
      <w:r w:rsidRPr="00DE4341" w:rsidDel="00E871B4">
        <w:rPr>
          <w:lang w:val="id-ID"/>
        </w:rPr>
        <w:t>m</w:t>
      </w:r>
      <w:r w:rsidRPr="00DE4341">
        <w:rPr>
          <w:lang w:val="id-ID"/>
        </w:rPr>
        <w:t>ahasiswa mempresentasikan hasil telaah riset (</w:t>
      </w:r>
      <w:proofErr w:type="spellStart"/>
      <w:r w:rsidRPr="00DE4341">
        <w:rPr>
          <w:lang w:val="id-ID"/>
        </w:rPr>
        <w:t>paper</w:t>
      </w:r>
      <w:proofErr w:type="spellEnd"/>
      <w:r w:rsidRPr="00DE4341">
        <w:rPr>
          <w:lang w:val="id-ID"/>
        </w:rPr>
        <w:t xml:space="preserve"> terpublikasi) atau literatur lainnya.</w:t>
      </w:r>
    </w:p>
    <w:p w14:paraId="3264DEA8" w14:textId="77777777" w:rsidR="006D3DC4" w:rsidRPr="00DE4341" w:rsidRDefault="006D3DC4" w:rsidP="00A34FDE">
      <w:pPr>
        <w:pStyle w:val="ColorfulList-Accent120"/>
        <w:numPr>
          <w:ilvl w:val="0"/>
          <w:numId w:val="30"/>
        </w:numPr>
        <w:jc w:val="both"/>
        <w:rPr>
          <w:lang w:val="id-ID"/>
        </w:rPr>
      </w:pPr>
      <w:r w:rsidRPr="00DE4341">
        <w:rPr>
          <w:lang w:val="id-ID"/>
        </w:rPr>
        <w:t>Seminar II</w:t>
      </w:r>
      <w:r w:rsidR="000727A2" w:rsidRPr="00DE4341">
        <w:rPr>
          <w:lang w:val="id-ID"/>
        </w:rPr>
        <w:t xml:space="preserve"> </w:t>
      </w:r>
      <w:r w:rsidRPr="00DE4341">
        <w:rPr>
          <w:lang w:val="id-ID"/>
        </w:rPr>
        <w:t>yang dilaksanakan pada semester III merupakan kelanjutan dari Seminar I. Seminar I merupakan prasyarat untuk mengambil Seminar II. Pada Seminar II mahasiswa harus mempresentasikan kemajuan risetnya.  Seminar II dihadiri oleh dosen penguji.  Setiap mahasiswa yang mengambil tesis harus menghadiri 80% dari jumlah seminar dalam bidangnya dan menghadiri 20% dari jumlah seminar yang relevan di luar bidangnya.</w:t>
      </w:r>
    </w:p>
    <w:p w14:paraId="62BE9710" w14:textId="77777777" w:rsidR="006D3DC4" w:rsidRPr="00DE4341" w:rsidRDefault="003629C3" w:rsidP="00A34FDE">
      <w:pPr>
        <w:pStyle w:val="ColorfulList-Accent120"/>
        <w:numPr>
          <w:ilvl w:val="0"/>
          <w:numId w:val="30"/>
        </w:numPr>
        <w:jc w:val="both"/>
        <w:rPr>
          <w:lang w:val="id-ID"/>
        </w:rPr>
      </w:pPr>
      <w:proofErr w:type="spellStart"/>
      <w:r w:rsidRPr="00DE4341">
        <w:rPr>
          <w:lang w:val="id-ID"/>
        </w:rPr>
        <w:t>Di</w:t>
      </w:r>
      <w:r w:rsidR="006D3DC4" w:rsidRPr="00DE4341">
        <w:rPr>
          <w:lang w:val="id-ID"/>
        </w:rPr>
        <w:t>samping</w:t>
      </w:r>
      <w:proofErr w:type="spellEnd"/>
      <w:r w:rsidR="006D3DC4" w:rsidRPr="00DE4341">
        <w:rPr>
          <w:lang w:val="id-ID"/>
        </w:rPr>
        <w:t xml:space="preserve"> itu, </w:t>
      </w:r>
      <w:r w:rsidR="006D3DC4" w:rsidRPr="00DE4341">
        <w:rPr>
          <w:noProof/>
          <w:lang w:val="id-ID"/>
        </w:rPr>
        <w:t>pelaksanaan penelitian tesis</w:t>
      </w:r>
      <w:r w:rsidR="006D3DC4" w:rsidRPr="00DE4341">
        <w:rPr>
          <w:lang w:val="id-ID"/>
        </w:rPr>
        <w:t xml:space="preserve"> dilakukan dengan konsultasi/seminar internal oleh mahasiswa dengan dosen pembimbingnya.</w:t>
      </w:r>
    </w:p>
    <w:p w14:paraId="44B63E51" w14:textId="77777777" w:rsidR="000727A2" w:rsidRPr="00DE4341" w:rsidRDefault="000727A2" w:rsidP="000727A2">
      <w:pPr>
        <w:jc w:val="both"/>
        <w:rPr>
          <w:lang w:val="id-ID"/>
        </w:rPr>
      </w:pPr>
    </w:p>
    <w:p w14:paraId="1E818CC8" w14:textId="77777777" w:rsidR="006D3DC4" w:rsidRPr="00DE4341" w:rsidRDefault="006D3DC4" w:rsidP="000727A2">
      <w:pPr>
        <w:jc w:val="both"/>
        <w:rPr>
          <w:lang w:val="id-ID"/>
        </w:rPr>
      </w:pPr>
      <w:r w:rsidRPr="00DE4341">
        <w:rPr>
          <w:lang w:val="id-ID"/>
        </w:rPr>
        <w:t xml:space="preserve">Untuk menjamin </w:t>
      </w:r>
      <w:proofErr w:type="spellStart"/>
      <w:r w:rsidRPr="00DE4341">
        <w:rPr>
          <w:lang w:val="id-ID"/>
        </w:rPr>
        <w:t>efektifitas</w:t>
      </w:r>
      <w:proofErr w:type="spellEnd"/>
      <w:r w:rsidRPr="00DE4341">
        <w:rPr>
          <w:lang w:val="id-ID"/>
        </w:rPr>
        <w:t xml:space="preserve"> pelaksana</w:t>
      </w:r>
      <w:r w:rsidR="000727A2" w:rsidRPr="00DE4341">
        <w:rPr>
          <w:lang w:val="id-ID"/>
        </w:rPr>
        <w:t>a</w:t>
      </w:r>
      <w:r w:rsidRPr="00DE4341">
        <w:rPr>
          <w:lang w:val="id-ID"/>
        </w:rPr>
        <w:t xml:space="preserve">n </w:t>
      </w:r>
      <w:proofErr w:type="spellStart"/>
      <w:r w:rsidRPr="00DE4341">
        <w:rPr>
          <w:lang w:val="id-ID"/>
        </w:rPr>
        <w:t>monitoring</w:t>
      </w:r>
      <w:proofErr w:type="spellEnd"/>
      <w:r w:rsidRPr="00DE4341">
        <w:rPr>
          <w:lang w:val="id-ID"/>
        </w:rPr>
        <w:t xml:space="preserve"> dan evaluasi, pengelola program studi dapat memantau jalannya proses </w:t>
      </w:r>
      <w:proofErr w:type="spellStart"/>
      <w:r w:rsidRPr="00DE4341">
        <w:rPr>
          <w:lang w:val="id-ID"/>
        </w:rPr>
        <w:t>pembimbingan</w:t>
      </w:r>
      <w:proofErr w:type="spellEnd"/>
      <w:r w:rsidRPr="00DE4341">
        <w:rPr>
          <w:lang w:val="id-ID"/>
        </w:rPr>
        <w:t xml:space="preserve"> tesis melalui </w:t>
      </w:r>
      <w:proofErr w:type="spellStart"/>
      <w:r w:rsidRPr="00DE4341">
        <w:rPr>
          <w:lang w:val="id-ID"/>
        </w:rPr>
        <w:t>Form</w:t>
      </w:r>
      <w:proofErr w:type="spellEnd"/>
      <w:r w:rsidR="00E85E70" w:rsidRPr="00DE4341">
        <w:rPr>
          <w:lang w:val="id-ID"/>
        </w:rPr>
        <w:t xml:space="preserve"> </w:t>
      </w:r>
      <w:r w:rsidRPr="00DE4341">
        <w:rPr>
          <w:lang w:val="id-ID"/>
        </w:rPr>
        <w:t xml:space="preserve">Konsultasi </w:t>
      </w:r>
      <w:proofErr w:type="spellStart"/>
      <w:r w:rsidRPr="00DE4341">
        <w:rPr>
          <w:lang w:val="id-ID"/>
        </w:rPr>
        <w:t>Pembimbingan</w:t>
      </w:r>
      <w:proofErr w:type="spellEnd"/>
      <w:r w:rsidRPr="00DE4341">
        <w:rPr>
          <w:lang w:val="id-ID"/>
        </w:rPr>
        <w:t xml:space="preserve"> Tesis</w:t>
      </w:r>
      <w:r w:rsidR="00E85E70" w:rsidRPr="00DE4341">
        <w:rPr>
          <w:lang w:val="id-ID"/>
        </w:rPr>
        <w:t xml:space="preserve"> pada program </w:t>
      </w:r>
      <w:proofErr w:type="spellStart"/>
      <w:r w:rsidR="00E85E70" w:rsidRPr="00DE4341">
        <w:rPr>
          <w:lang w:val="id-ID"/>
        </w:rPr>
        <w:t>Magister</w:t>
      </w:r>
      <w:r w:rsidR="00286D50" w:rsidRPr="00DE4341">
        <w:rPr>
          <w:lang w:val="id-ID"/>
        </w:rPr>
        <w:t>xz</w:t>
      </w:r>
      <w:proofErr w:type="spellEnd"/>
      <w:r w:rsidRPr="00DE4341">
        <w:rPr>
          <w:lang w:val="id-ID"/>
        </w:rPr>
        <w:t xml:space="preserve">. Selain itu secara berkala pengelola program studi mengadakan pertemuan dengan mahasiswa untuk memonitor kemajuan pelaksanaan penelitian tesis. Apabila ada permasalahan, pengelola program studi dapat membantu mencari solusi. </w:t>
      </w:r>
    </w:p>
    <w:p w14:paraId="6B02A8F3" w14:textId="77777777" w:rsidR="006D3DC4" w:rsidRPr="00DE4341" w:rsidRDefault="006D3DC4" w:rsidP="006D3DC4">
      <w:pPr>
        <w:ind w:left="342"/>
        <w:jc w:val="both"/>
        <w:rPr>
          <w:lang w:val="id-ID"/>
        </w:rPr>
      </w:pPr>
    </w:p>
    <w:p w14:paraId="60185961" w14:textId="77777777" w:rsidR="006D3DC4" w:rsidRPr="00DE4341" w:rsidRDefault="006D3DC4" w:rsidP="000727A2">
      <w:pPr>
        <w:jc w:val="both"/>
        <w:rPr>
          <w:lang w:val="id-ID"/>
        </w:rPr>
      </w:pPr>
      <w:r w:rsidRPr="00DE4341">
        <w:rPr>
          <w:lang w:val="id-ID"/>
        </w:rPr>
        <w:t xml:space="preserve">Untuk mendeteksi kemungkinan penyimpangan dalam pelaksanaan penelitian tesis dilakukan mekanisme </w:t>
      </w:r>
      <w:proofErr w:type="spellStart"/>
      <w:r w:rsidRPr="00DE4341">
        <w:rPr>
          <w:lang w:val="id-ID"/>
        </w:rPr>
        <w:t>monitoring</w:t>
      </w:r>
      <w:proofErr w:type="spellEnd"/>
      <w:r w:rsidRPr="00DE4341">
        <w:rPr>
          <w:lang w:val="id-ID"/>
        </w:rPr>
        <w:t xml:space="preserve"> dan evaluasi </w:t>
      </w:r>
      <w:proofErr w:type="spellStart"/>
      <w:r w:rsidRPr="00DE4341">
        <w:rPr>
          <w:lang w:val="id-ID"/>
        </w:rPr>
        <w:t>dibawah</w:t>
      </w:r>
      <w:proofErr w:type="spellEnd"/>
      <w:r w:rsidRPr="00DE4341">
        <w:rPr>
          <w:lang w:val="id-ID"/>
        </w:rPr>
        <w:t xml:space="preserve"> koordinasi tim penjaminan mutu tesis sebagai berikut:</w:t>
      </w:r>
    </w:p>
    <w:p w14:paraId="2129B5AF" w14:textId="77777777" w:rsidR="006D3DC4" w:rsidRPr="00DE4341" w:rsidRDefault="006D3DC4" w:rsidP="00A34FDE">
      <w:pPr>
        <w:pStyle w:val="ColorfulList-Accent12"/>
        <w:numPr>
          <w:ilvl w:val="0"/>
          <w:numId w:val="32"/>
        </w:numPr>
        <w:contextualSpacing/>
        <w:jc w:val="both"/>
        <w:rPr>
          <w:lang w:val="id-ID"/>
        </w:rPr>
      </w:pPr>
      <w:proofErr w:type="spellStart"/>
      <w:r w:rsidRPr="00DE4341">
        <w:rPr>
          <w:lang w:val="id-ID"/>
        </w:rPr>
        <w:t>Monitoring</w:t>
      </w:r>
      <w:proofErr w:type="spellEnd"/>
      <w:r w:rsidRPr="00DE4341">
        <w:rPr>
          <w:lang w:val="id-ID"/>
        </w:rPr>
        <w:t xml:space="preserve"> dan evaluasi usulan penelitian melalui </w:t>
      </w:r>
      <w:proofErr w:type="spellStart"/>
      <w:r w:rsidRPr="00DE4341">
        <w:rPr>
          <w:i/>
          <w:lang w:val="id-ID"/>
        </w:rPr>
        <w:t>peer</w:t>
      </w:r>
      <w:proofErr w:type="spellEnd"/>
      <w:r w:rsidRPr="00DE4341">
        <w:rPr>
          <w:i/>
          <w:lang w:val="id-ID"/>
        </w:rPr>
        <w:t xml:space="preserve"> </w:t>
      </w:r>
      <w:proofErr w:type="spellStart"/>
      <w:r w:rsidRPr="00DE4341">
        <w:rPr>
          <w:i/>
          <w:lang w:val="id-ID"/>
        </w:rPr>
        <w:t>review</w:t>
      </w:r>
      <w:proofErr w:type="spellEnd"/>
      <w:r w:rsidRPr="00DE4341">
        <w:rPr>
          <w:lang w:val="id-ID"/>
        </w:rPr>
        <w:t xml:space="preserve"> proposal penelitian dan diplenokan dalam rapat dosen Program Studi </w:t>
      </w:r>
      <w:r w:rsidR="003629C3" w:rsidRPr="00DE4341">
        <w:rPr>
          <w:lang w:val="id-ID"/>
        </w:rPr>
        <w:t>Magister Teknologi Informasi</w:t>
      </w:r>
      <w:r w:rsidRPr="00DE4341">
        <w:rPr>
          <w:lang w:val="id-ID"/>
        </w:rPr>
        <w:t>. Selain itu mahasiswa diwajibkan presentasi usulan penelitian dalam mata kuliah Seminar 1 sehingga dapat dideteksi apabila ada indikasi penyimpangan.</w:t>
      </w:r>
    </w:p>
    <w:p w14:paraId="582BAD13" w14:textId="77777777" w:rsidR="006D3DC4" w:rsidRPr="00DE4341" w:rsidRDefault="006D3DC4" w:rsidP="00A34FDE">
      <w:pPr>
        <w:pStyle w:val="ColorfulList-Accent12"/>
        <w:numPr>
          <w:ilvl w:val="0"/>
          <w:numId w:val="32"/>
        </w:numPr>
        <w:contextualSpacing/>
        <w:jc w:val="both"/>
        <w:rPr>
          <w:lang w:val="id-ID"/>
        </w:rPr>
      </w:pPr>
      <w:r w:rsidRPr="00DE4341">
        <w:rPr>
          <w:lang w:val="id-ID"/>
        </w:rPr>
        <w:t>Apabila ada indikasi penyimpangan terhadap usulan penelitian,</w:t>
      </w:r>
      <w:r w:rsidR="00F23DCB" w:rsidRPr="00DE4341">
        <w:rPr>
          <w:lang w:val="id-ID"/>
        </w:rPr>
        <w:t xml:space="preserve"> </w:t>
      </w:r>
      <w:r w:rsidRPr="00DE4341">
        <w:rPr>
          <w:noProof/>
          <w:lang w:val="id-ID"/>
        </w:rPr>
        <w:t>maka</w:t>
      </w:r>
      <w:r w:rsidRPr="00DE4341">
        <w:rPr>
          <w:lang w:val="id-ID"/>
        </w:rPr>
        <w:t xml:space="preserve"> indikasi tersebut disampaikan kepada mahasiswa dan calon pembimbing. Selanjutnya mahasiswa diwajibkan untuk memperbaiki usulan penelitian tersebut </w:t>
      </w:r>
      <w:proofErr w:type="spellStart"/>
      <w:r w:rsidRPr="00DE4341">
        <w:rPr>
          <w:lang w:val="id-ID"/>
        </w:rPr>
        <w:t>dibawah</w:t>
      </w:r>
      <w:proofErr w:type="spellEnd"/>
      <w:r w:rsidRPr="00DE4341">
        <w:rPr>
          <w:lang w:val="id-ID"/>
        </w:rPr>
        <w:t xml:space="preserve"> supervisi pembimbing. Penyimpangan yang mungkin terjadi antara lain sebagai berikut:</w:t>
      </w:r>
    </w:p>
    <w:p w14:paraId="1E9B9C14" w14:textId="77777777" w:rsidR="006D3DC4" w:rsidRPr="00DE4341" w:rsidRDefault="006D3DC4" w:rsidP="00A34FDE">
      <w:pPr>
        <w:pStyle w:val="ColorfulList-Accent12"/>
        <w:numPr>
          <w:ilvl w:val="1"/>
          <w:numId w:val="32"/>
        </w:numPr>
        <w:contextualSpacing/>
        <w:jc w:val="both"/>
        <w:rPr>
          <w:lang w:val="id-ID"/>
        </w:rPr>
      </w:pPr>
      <w:r w:rsidRPr="00DE4341">
        <w:rPr>
          <w:lang w:val="id-ID"/>
        </w:rPr>
        <w:lastRenderedPageBreak/>
        <w:t xml:space="preserve">adanya ketidaksesuaian </w:t>
      </w:r>
      <w:r w:rsidRPr="00DE4341">
        <w:rPr>
          <w:noProof/>
          <w:lang w:val="id-ID"/>
        </w:rPr>
        <w:t>landasan filosofis penelitian dengan topik penelitian</w:t>
      </w:r>
    </w:p>
    <w:p w14:paraId="52BF6D80"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metode penelitian yang kurang tepat</w:t>
      </w:r>
    </w:p>
    <w:p w14:paraId="14D8B739"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kemungkinan duplikasi topik penelitian dengan hasil penelitian yang sudah ada</w:t>
      </w:r>
    </w:p>
    <w:p w14:paraId="58F9B283" w14:textId="77777777" w:rsidR="006D3DC4" w:rsidRPr="00DE4341" w:rsidRDefault="006D3DC4" w:rsidP="00A34FDE">
      <w:pPr>
        <w:pStyle w:val="ColorfulList-Accent12"/>
        <w:numPr>
          <w:ilvl w:val="0"/>
          <w:numId w:val="32"/>
        </w:numPr>
        <w:contextualSpacing/>
        <w:jc w:val="both"/>
        <w:rPr>
          <w:lang w:val="id-ID"/>
        </w:rPr>
      </w:pPr>
      <w:proofErr w:type="spellStart"/>
      <w:r w:rsidRPr="00DE4341">
        <w:rPr>
          <w:lang w:val="id-ID"/>
        </w:rPr>
        <w:t>Monitoring</w:t>
      </w:r>
      <w:proofErr w:type="spellEnd"/>
      <w:r w:rsidRPr="00DE4341">
        <w:rPr>
          <w:lang w:val="id-ID"/>
        </w:rPr>
        <w:t xml:space="preserve"> dan evaluasi pelaksanaan penelitian untuk mencegah </w:t>
      </w:r>
      <w:r w:rsidRPr="00DE4341">
        <w:rPr>
          <w:noProof/>
          <w:lang w:val="id-ID"/>
        </w:rPr>
        <w:t>penyimpangan dilakukan oleh tim penjaminan mutu tesis dengan menilai:</w:t>
      </w:r>
    </w:p>
    <w:p w14:paraId="7E423D41"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 xml:space="preserve">Kesesuaian </w:t>
      </w:r>
      <w:r w:rsidRPr="00DE4341">
        <w:rPr>
          <w:lang w:val="id-ID"/>
        </w:rPr>
        <w:t>format tesis dengan format yang ditetapkan,</w:t>
      </w:r>
    </w:p>
    <w:p w14:paraId="4E34D582" w14:textId="77777777" w:rsidR="006D3DC4" w:rsidRPr="00DE4341" w:rsidRDefault="006D3DC4" w:rsidP="00A34FDE">
      <w:pPr>
        <w:pStyle w:val="ColorfulList-Accent12"/>
        <w:numPr>
          <w:ilvl w:val="1"/>
          <w:numId w:val="32"/>
        </w:numPr>
        <w:contextualSpacing/>
        <w:jc w:val="both"/>
        <w:rPr>
          <w:lang w:val="id-ID"/>
        </w:rPr>
      </w:pPr>
      <w:r w:rsidRPr="00DE4341">
        <w:rPr>
          <w:lang w:val="id-ID"/>
        </w:rPr>
        <w:t>Konsistensi data dan informasi yang digunakan.</w:t>
      </w:r>
    </w:p>
    <w:p w14:paraId="5BEFAF78" w14:textId="77777777" w:rsidR="006D3DC4" w:rsidRPr="00DE4341" w:rsidRDefault="006D3DC4" w:rsidP="00A34FDE">
      <w:pPr>
        <w:pStyle w:val="ColorfulList-Accent12"/>
        <w:numPr>
          <w:ilvl w:val="1"/>
          <w:numId w:val="32"/>
        </w:numPr>
        <w:contextualSpacing/>
        <w:jc w:val="both"/>
        <w:rPr>
          <w:lang w:val="id-ID"/>
        </w:rPr>
      </w:pPr>
      <w:r w:rsidRPr="00DE4341">
        <w:rPr>
          <w:lang w:val="id-ID"/>
        </w:rPr>
        <w:t>Keterlibatan dosen pembimbing membaca dengan teliti draf tesis.</w:t>
      </w:r>
    </w:p>
    <w:p w14:paraId="152B873B" w14:textId="77777777" w:rsidR="006D3DC4" w:rsidRPr="00DE4341" w:rsidRDefault="006D3DC4" w:rsidP="00A34FDE">
      <w:pPr>
        <w:pStyle w:val="ColorfulList-Accent12"/>
        <w:numPr>
          <w:ilvl w:val="0"/>
          <w:numId w:val="32"/>
        </w:numPr>
        <w:contextualSpacing/>
        <w:jc w:val="both"/>
        <w:rPr>
          <w:lang w:val="id-ID"/>
        </w:rPr>
      </w:pPr>
      <w:r w:rsidRPr="00DE4341">
        <w:rPr>
          <w:lang w:val="id-ID"/>
        </w:rPr>
        <w:t xml:space="preserve">Pelaksanaan </w:t>
      </w:r>
      <w:proofErr w:type="spellStart"/>
      <w:r w:rsidRPr="00DE4341">
        <w:rPr>
          <w:lang w:val="id-ID"/>
        </w:rPr>
        <w:t>monitoring</w:t>
      </w:r>
      <w:proofErr w:type="spellEnd"/>
      <w:r w:rsidRPr="00DE4341">
        <w:rPr>
          <w:lang w:val="id-ID"/>
        </w:rPr>
        <w:t xml:space="preserve"> dan evaluasi pelaksanaan penelitian </w:t>
      </w:r>
      <w:r w:rsidRPr="00DE4341">
        <w:rPr>
          <w:noProof/>
          <w:lang w:val="id-ID"/>
        </w:rPr>
        <w:t>dilakukan dalam tahapan sebagai berikut:</w:t>
      </w:r>
    </w:p>
    <w:p w14:paraId="41EFA6D8" w14:textId="77777777" w:rsidR="006D3DC4" w:rsidRPr="00DE4341" w:rsidRDefault="006D3DC4" w:rsidP="00A34FDE">
      <w:pPr>
        <w:pStyle w:val="ColorfulList-Accent12"/>
        <w:numPr>
          <w:ilvl w:val="1"/>
          <w:numId w:val="32"/>
        </w:numPr>
        <w:contextualSpacing/>
        <w:jc w:val="both"/>
        <w:rPr>
          <w:lang w:val="id-ID"/>
        </w:rPr>
      </w:pPr>
      <w:r w:rsidRPr="00DE4341">
        <w:rPr>
          <w:lang w:val="id-ID"/>
        </w:rPr>
        <w:t xml:space="preserve">Seminar internal di laboratorium </w:t>
      </w:r>
      <w:proofErr w:type="spellStart"/>
      <w:r w:rsidRPr="00DE4341">
        <w:rPr>
          <w:lang w:val="id-ID"/>
        </w:rPr>
        <w:t>dibawah</w:t>
      </w:r>
      <w:proofErr w:type="spellEnd"/>
      <w:r w:rsidRPr="00DE4341">
        <w:rPr>
          <w:lang w:val="id-ID"/>
        </w:rPr>
        <w:t xml:space="preserve"> pengawasan pembimbing tesis</w:t>
      </w:r>
    </w:p>
    <w:p w14:paraId="21E08017" w14:textId="77777777" w:rsidR="006D3DC4" w:rsidRPr="00DE4341" w:rsidRDefault="006D3DC4" w:rsidP="00A34FDE">
      <w:pPr>
        <w:pStyle w:val="ColorfulList-Accent12"/>
        <w:numPr>
          <w:ilvl w:val="1"/>
          <w:numId w:val="32"/>
        </w:numPr>
        <w:contextualSpacing/>
        <w:jc w:val="both"/>
        <w:rPr>
          <w:lang w:val="id-ID"/>
        </w:rPr>
      </w:pPr>
      <w:r w:rsidRPr="00DE4341">
        <w:rPr>
          <w:lang w:val="id-ID"/>
        </w:rPr>
        <w:t>Presentasi dan diskusi dalam mata kuliah Seminar 2</w:t>
      </w:r>
    </w:p>
    <w:p w14:paraId="3C9EC11B" w14:textId="77777777" w:rsidR="006D3DC4" w:rsidRPr="00DE4341" w:rsidRDefault="006D3DC4" w:rsidP="00A34FDE">
      <w:pPr>
        <w:pStyle w:val="ColorfulList-Accent12"/>
        <w:numPr>
          <w:ilvl w:val="1"/>
          <w:numId w:val="32"/>
        </w:numPr>
        <w:contextualSpacing/>
        <w:jc w:val="both"/>
        <w:rPr>
          <w:lang w:val="id-ID"/>
        </w:rPr>
      </w:pPr>
      <w:r w:rsidRPr="00DE4341">
        <w:rPr>
          <w:lang w:val="id-ID"/>
        </w:rPr>
        <w:t>Publikasi dalam seminar/forum ilmiah skala nasional atau internasional</w:t>
      </w:r>
    </w:p>
    <w:p w14:paraId="3162FEFA" w14:textId="77777777" w:rsidR="006D3DC4" w:rsidRPr="00DE4341" w:rsidRDefault="006D3DC4" w:rsidP="00A34FDE">
      <w:pPr>
        <w:pStyle w:val="ColorfulList-Accent12"/>
        <w:numPr>
          <w:ilvl w:val="1"/>
          <w:numId w:val="32"/>
        </w:numPr>
        <w:contextualSpacing/>
        <w:jc w:val="both"/>
        <w:rPr>
          <w:lang w:val="id-ID"/>
        </w:rPr>
      </w:pPr>
      <w:r w:rsidRPr="00DE4341">
        <w:rPr>
          <w:lang w:val="id-ID"/>
        </w:rPr>
        <w:t xml:space="preserve">Evaluasi saat ujian </w:t>
      </w:r>
      <w:proofErr w:type="spellStart"/>
      <w:r w:rsidRPr="00DE4341">
        <w:rPr>
          <w:lang w:val="id-ID"/>
        </w:rPr>
        <w:t>pra</w:t>
      </w:r>
      <w:proofErr w:type="spellEnd"/>
      <w:r w:rsidRPr="00DE4341">
        <w:rPr>
          <w:lang w:val="id-ID"/>
        </w:rPr>
        <w:t xml:space="preserve"> pendadaran</w:t>
      </w:r>
    </w:p>
    <w:p w14:paraId="3DDC9250" w14:textId="77777777" w:rsidR="006D3DC4" w:rsidRPr="00DE4341" w:rsidRDefault="006D3DC4" w:rsidP="00A34FDE">
      <w:pPr>
        <w:pStyle w:val="ColorfulList-Accent12"/>
        <w:numPr>
          <w:ilvl w:val="1"/>
          <w:numId w:val="32"/>
        </w:numPr>
        <w:contextualSpacing/>
        <w:jc w:val="both"/>
        <w:rPr>
          <w:lang w:val="id-ID"/>
        </w:rPr>
      </w:pPr>
      <w:r w:rsidRPr="00DE4341">
        <w:rPr>
          <w:lang w:val="id-ID"/>
        </w:rPr>
        <w:t>Evaluasi saat ujian tesis/pendadaran</w:t>
      </w:r>
    </w:p>
    <w:p w14:paraId="51E5EA91" w14:textId="77777777" w:rsidR="006D3DC4" w:rsidRPr="00DE4341" w:rsidRDefault="006D3DC4" w:rsidP="006D3DC4">
      <w:pPr>
        <w:tabs>
          <w:tab w:val="left" w:pos="360"/>
        </w:tabs>
        <w:autoSpaceDE w:val="0"/>
        <w:autoSpaceDN w:val="0"/>
        <w:adjustRightInd w:val="0"/>
        <w:jc w:val="both"/>
        <w:rPr>
          <w:b/>
          <w:bCs/>
          <w:lang w:val="id-ID"/>
        </w:rPr>
      </w:pPr>
    </w:p>
    <w:p w14:paraId="7C649EE7" w14:textId="77777777" w:rsidR="00CB1603" w:rsidRPr="00DE4341" w:rsidRDefault="00CB1603" w:rsidP="006D3DC4">
      <w:pPr>
        <w:autoSpaceDE w:val="0"/>
        <w:autoSpaceDN w:val="0"/>
        <w:adjustRightInd w:val="0"/>
        <w:jc w:val="both"/>
        <w:rPr>
          <w:lang w:val="id-ID"/>
        </w:rPr>
      </w:pPr>
    </w:p>
    <w:p w14:paraId="3B310924" w14:textId="77777777" w:rsidR="006D3DC4" w:rsidRPr="00DE4341" w:rsidRDefault="006D3DC4" w:rsidP="006D3DC4">
      <w:pPr>
        <w:pStyle w:val="ColorfulList-Accent120"/>
        <w:ind w:left="630"/>
        <w:jc w:val="both"/>
        <w:rPr>
          <w:noProof/>
          <w:lang w:val="id-ID"/>
        </w:rPr>
      </w:pPr>
    </w:p>
    <w:p w14:paraId="6338826B" w14:textId="77777777" w:rsidR="000727A2" w:rsidRPr="00DE4341" w:rsidRDefault="000727A2" w:rsidP="000727A2">
      <w:pPr>
        <w:pStyle w:val="Heading2"/>
        <w:rPr>
          <w:lang w:val="id-ID"/>
        </w:rPr>
      </w:pPr>
      <w:bookmarkStart w:id="82" w:name="_Toc301655819"/>
      <w:r w:rsidRPr="00DE4341">
        <w:rPr>
          <w:lang w:val="id-ID"/>
        </w:rPr>
        <w:t>Penulisan</w:t>
      </w:r>
      <w:r w:rsidR="007E1721" w:rsidRPr="00DE4341">
        <w:rPr>
          <w:lang w:val="id-ID"/>
        </w:rPr>
        <w:t xml:space="preserve"> Tesis</w:t>
      </w:r>
      <w:bookmarkEnd w:id="82"/>
    </w:p>
    <w:p w14:paraId="09F022A2" w14:textId="77777777" w:rsidR="006D3DC4" w:rsidRPr="00DE4341" w:rsidRDefault="006D3DC4" w:rsidP="007E1721">
      <w:pPr>
        <w:jc w:val="both"/>
        <w:rPr>
          <w:bCs/>
          <w:lang w:val="id-ID"/>
        </w:rPr>
      </w:pPr>
      <w:r w:rsidRPr="00DE4341">
        <w:rPr>
          <w:bCs/>
          <w:lang w:val="id-ID"/>
        </w:rPr>
        <w:t xml:space="preserve">Proses penulisan tesis dilakukan sesuai dengan SOP </w:t>
      </w:r>
      <w:r w:rsidRPr="00DE4341">
        <w:rPr>
          <w:lang w:val="id-ID"/>
        </w:rPr>
        <w:t xml:space="preserve">proses penulisan tesis </w:t>
      </w:r>
      <w:r w:rsidR="007E1721" w:rsidRPr="00DE4341">
        <w:rPr>
          <w:lang w:val="id-ID"/>
        </w:rPr>
        <w:t>sebagai berikut</w:t>
      </w:r>
      <w:r w:rsidRPr="00DE4341">
        <w:rPr>
          <w:lang w:val="id-ID"/>
        </w:rPr>
        <w:t>:</w:t>
      </w:r>
    </w:p>
    <w:p w14:paraId="5C6D5992" w14:textId="77777777" w:rsidR="006D3DC4" w:rsidRPr="00DE4341" w:rsidRDefault="006D3DC4" w:rsidP="00A34FDE">
      <w:pPr>
        <w:pStyle w:val="ColorfulList-Accent120"/>
        <w:numPr>
          <w:ilvl w:val="0"/>
          <w:numId w:val="31"/>
        </w:numPr>
        <w:jc w:val="both"/>
        <w:rPr>
          <w:lang w:val="id-ID"/>
        </w:rPr>
      </w:pPr>
      <w:r w:rsidRPr="00DE4341">
        <w:rPr>
          <w:lang w:val="id-ID"/>
        </w:rPr>
        <w:t>Proses penulisan tesis dimulai sejak mahasiswa melakukan penelitian tesis. Dalam proses ini, di Semester III mahasiswa harus mempresentasikan kemajuan risetnya</w:t>
      </w:r>
      <w:r w:rsidR="00F23DCB" w:rsidRPr="00DE4341">
        <w:rPr>
          <w:lang w:val="id-ID"/>
        </w:rPr>
        <w:t xml:space="preserve"> pada mata kuliah Seminar 2</w:t>
      </w:r>
      <w:r w:rsidRPr="00DE4341">
        <w:rPr>
          <w:lang w:val="id-ID"/>
        </w:rPr>
        <w:t xml:space="preserve">.  </w:t>
      </w:r>
    </w:p>
    <w:p w14:paraId="6A122322" w14:textId="77777777" w:rsidR="006D3DC4" w:rsidRPr="00DE4341" w:rsidRDefault="006D3DC4" w:rsidP="00A34FDE">
      <w:pPr>
        <w:pStyle w:val="ColorfulList-Accent120"/>
        <w:numPr>
          <w:ilvl w:val="0"/>
          <w:numId w:val="31"/>
        </w:numPr>
        <w:jc w:val="both"/>
        <w:rPr>
          <w:lang w:val="id-ID"/>
        </w:rPr>
      </w:pPr>
      <w:r w:rsidRPr="00DE4341">
        <w:rPr>
          <w:lang w:val="id-ID"/>
        </w:rPr>
        <w:t xml:space="preserve">Mahasiswa intensif melakukan penelitian dan menulis tesis ketika berada di semester akhir (semester IV). Dalam kurikulum Program Studi </w:t>
      </w:r>
      <w:r w:rsidR="00F23DCB" w:rsidRPr="00DE4341">
        <w:rPr>
          <w:lang w:val="id-ID"/>
        </w:rPr>
        <w:t>Magister Teknologi Informasi</w:t>
      </w:r>
      <w:r w:rsidRPr="00DE4341">
        <w:rPr>
          <w:lang w:val="id-ID"/>
        </w:rPr>
        <w:t xml:space="preserve"> FT UGM, pada semester ini tidak ada mata</w:t>
      </w:r>
      <w:r w:rsidR="00F23DCB" w:rsidRPr="00DE4341">
        <w:rPr>
          <w:lang w:val="id-ID"/>
        </w:rPr>
        <w:t xml:space="preserve"> </w:t>
      </w:r>
      <w:r w:rsidRPr="00DE4341">
        <w:rPr>
          <w:lang w:val="id-ID"/>
        </w:rPr>
        <w:t xml:space="preserve">kuliah yang diambil sehingga mahasiswa fokus pada penelitian tesisnya. </w:t>
      </w:r>
    </w:p>
    <w:p w14:paraId="54DABB2C" w14:textId="77777777" w:rsidR="006D3DC4" w:rsidRPr="00DE4341" w:rsidRDefault="006D3DC4" w:rsidP="00A34FDE">
      <w:pPr>
        <w:pStyle w:val="ColorfulList-Accent120"/>
        <w:numPr>
          <w:ilvl w:val="0"/>
          <w:numId w:val="31"/>
        </w:numPr>
        <w:jc w:val="both"/>
        <w:rPr>
          <w:lang w:val="id-ID"/>
        </w:rPr>
      </w:pPr>
      <w:r w:rsidRPr="00DE4341">
        <w:rPr>
          <w:lang w:val="id-ID"/>
        </w:rPr>
        <w:t xml:space="preserve">Penulisan tesis harus sudah selesai sebulan sebelum semester berakhir. Akan ada pengumuman atau jadwal dari program studi untuk pengumpulan naskah tesis, untuk kemudian dijadwalkan ujian tesis. </w:t>
      </w:r>
    </w:p>
    <w:p w14:paraId="664B6F6F" w14:textId="77777777" w:rsidR="006D3DC4" w:rsidRPr="00DE4341" w:rsidRDefault="006D3DC4" w:rsidP="006D3DC4">
      <w:pPr>
        <w:jc w:val="both"/>
        <w:rPr>
          <w:b/>
          <w:lang w:val="id-ID"/>
        </w:rPr>
      </w:pPr>
    </w:p>
    <w:p w14:paraId="76FED71A" w14:textId="77777777" w:rsidR="006D3DC4" w:rsidRPr="00DE4341" w:rsidRDefault="006D3DC4" w:rsidP="00C409E6">
      <w:pPr>
        <w:jc w:val="both"/>
        <w:rPr>
          <w:lang w:val="id-ID"/>
        </w:rPr>
      </w:pPr>
      <w:r w:rsidRPr="00DE4341">
        <w:rPr>
          <w:lang w:val="id-ID"/>
        </w:rPr>
        <w:t xml:space="preserve">Untuk menjamin </w:t>
      </w:r>
      <w:proofErr w:type="spellStart"/>
      <w:r w:rsidRPr="00DE4341">
        <w:rPr>
          <w:lang w:val="id-ID"/>
        </w:rPr>
        <w:t>efektifitas</w:t>
      </w:r>
      <w:proofErr w:type="spellEnd"/>
      <w:r w:rsidRPr="00DE4341">
        <w:rPr>
          <w:lang w:val="id-ID"/>
        </w:rPr>
        <w:t xml:space="preserve"> </w:t>
      </w:r>
      <w:proofErr w:type="spellStart"/>
      <w:r w:rsidRPr="00DE4341">
        <w:rPr>
          <w:lang w:val="id-ID"/>
        </w:rPr>
        <w:t>pelaksanan</w:t>
      </w:r>
      <w:proofErr w:type="spellEnd"/>
      <w:r w:rsidRPr="00DE4341">
        <w:rPr>
          <w:lang w:val="id-ID"/>
        </w:rPr>
        <w:t xml:space="preserve"> </w:t>
      </w:r>
      <w:proofErr w:type="spellStart"/>
      <w:r w:rsidRPr="00DE4341">
        <w:rPr>
          <w:lang w:val="id-ID"/>
        </w:rPr>
        <w:t>monitoring</w:t>
      </w:r>
      <w:proofErr w:type="spellEnd"/>
      <w:r w:rsidRPr="00DE4341">
        <w:rPr>
          <w:lang w:val="id-ID"/>
        </w:rPr>
        <w:t xml:space="preserve"> dan evaluasi penulisan tesis, pengelola program studi dapat memantau jalannya proses penulisan melalui laporan tim penjaminan mutu tesis.</w:t>
      </w:r>
      <w:r w:rsidR="00F23DCB" w:rsidRPr="00DE4341">
        <w:rPr>
          <w:lang w:val="id-ID"/>
        </w:rPr>
        <w:t xml:space="preserve"> </w:t>
      </w:r>
      <w:r w:rsidRPr="00DE4341">
        <w:rPr>
          <w:noProof/>
          <w:lang w:val="id-ID"/>
        </w:rPr>
        <w:t>Apabila terjadi permasalahan dapat segera dicarikan jalan keluarnya oleh tim penjaminan mutu tesis dan pembimbing.</w:t>
      </w:r>
    </w:p>
    <w:p w14:paraId="298F0239" w14:textId="77777777" w:rsidR="006D3DC4" w:rsidRPr="00DE4341" w:rsidRDefault="006D3DC4" w:rsidP="006D3DC4">
      <w:pPr>
        <w:jc w:val="both"/>
        <w:rPr>
          <w:b/>
          <w:lang w:val="id-ID"/>
        </w:rPr>
      </w:pPr>
    </w:p>
    <w:p w14:paraId="6E550F42" w14:textId="77777777" w:rsidR="006D3DC4" w:rsidRPr="00DE4341" w:rsidRDefault="006D3DC4" w:rsidP="00C409E6">
      <w:pPr>
        <w:jc w:val="both"/>
        <w:rPr>
          <w:lang w:val="id-ID"/>
        </w:rPr>
      </w:pPr>
      <w:r w:rsidRPr="00DE4341">
        <w:rPr>
          <w:lang w:val="id-ID"/>
        </w:rPr>
        <w:t xml:space="preserve">Untuk mendeteksi kemungkinan penyimpangan dalam penulisan tesis dilakukan mekanisme </w:t>
      </w:r>
      <w:proofErr w:type="spellStart"/>
      <w:r w:rsidRPr="00DE4341">
        <w:rPr>
          <w:lang w:val="id-ID"/>
        </w:rPr>
        <w:t>monitoring</w:t>
      </w:r>
      <w:proofErr w:type="spellEnd"/>
      <w:r w:rsidRPr="00DE4341">
        <w:rPr>
          <w:lang w:val="id-ID"/>
        </w:rPr>
        <w:t xml:space="preserve"> dan evaluasi </w:t>
      </w:r>
      <w:proofErr w:type="spellStart"/>
      <w:r w:rsidRPr="00DE4341">
        <w:rPr>
          <w:lang w:val="id-ID"/>
        </w:rPr>
        <w:t>dibawah</w:t>
      </w:r>
      <w:proofErr w:type="spellEnd"/>
      <w:r w:rsidRPr="00DE4341">
        <w:rPr>
          <w:lang w:val="id-ID"/>
        </w:rPr>
        <w:t xml:space="preserve"> koordinasi tim penjaminan mutu tesis sebagai berikut:</w:t>
      </w:r>
    </w:p>
    <w:p w14:paraId="50374CEA" w14:textId="77777777" w:rsidR="006D3DC4" w:rsidRPr="00DE4341" w:rsidRDefault="006D3DC4" w:rsidP="00A34FDE">
      <w:pPr>
        <w:pStyle w:val="ColorfulList-Accent12"/>
        <w:numPr>
          <w:ilvl w:val="0"/>
          <w:numId w:val="32"/>
        </w:numPr>
        <w:contextualSpacing/>
        <w:jc w:val="both"/>
        <w:rPr>
          <w:lang w:val="id-ID"/>
        </w:rPr>
      </w:pPr>
      <w:proofErr w:type="spellStart"/>
      <w:r w:rsidRPr="00DE4341">
        <w:rPr>
          <w:lang w:val="id-ID"/>
        </w:rPr>
        <w:t>Monitoring</w:t>
      </w:r>
      <w:proofErr w:type="spellEnd"/>
      <w:r w:rsidRPr="00DE4341">
        <w:rPr>
          <w:lang w:val="id-ID"/>
        </w:rPr>
        <w:t xml:space="preserve"> dan evaluasi penulisan tesis</w:t>
      </w:r>
      <w:r w:rsidR="00F23DCB" w:rsidRPr="00DE4341">
        <w:rPr>
          <w:lang w:val="id-ID"/>
        </w:rPr>
        <w:t xml:space="preserve"> </w:t>
      </w:r>
      <w:r w:rsidRPr="00DE4341">
        <w:rPr>
          <w:lang w:val="id-ID"/>
        </w:rPr>
        <w:t xml:space="preserve">untuk mencegah </w:t>
      </w:r>
      <w:r w:rsidRPr="00DE4341">
        <w:rPr>
          <w:noProof/>
          <w:lang w:val="id-ID"/>
        </w:rPr>
        <w:t>penyimpangan dilakukan oleh tim penjaminan mutu tesis dengan menilai:</w:t>
      </w:r>
    </w:p>
    <w:p w14:paraId="748E833F"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 xml:space="preserve">Kesesuaian </w:t>
      </w:r>
      <w:r w:rsidRPr="00DE4341">
        <w:rPr>
          <w:lang w:val="id-ID"/>
        </w:rPr>
        <w:t>format tesis dengan format yang ditetapkan,</w:t>
      </w:r>
    </w:p>
    <w:p w14:paraId="1A4E0AB7" w14:textId="77777777" w:rsidR="006D3DC4" w:rsidRPr="00DE4341" w:rsidRDefault="006D3DC4" w:rsidP="00A34FDE">
      <w:pPr>
        <w:pStyle w:val="ColorfulList-Accent12"/>
        <w:numPr>
          <w:ilvl w:val="1"/>
          <w:numId w:val="32"/>
        </w:numPr>
        <w:contextualSpacing/>
        <w:jc w:val="both"/>
        <w:rPr>
          <w:lang w:val="id-ID"/>
        </w:rPr>
      </w:pPr>
      <w:r w:rsidRPr="00DE4341">
        <w:rPr>
          <w:lang w:val="id-ID"/>
        </w:rPr>
        <w:t>Konsistensi data dan informasi yang digunakan.</w:t>
      </w:r>
    </w:p>
    <w:p w14:paraId="3EFDC7A7" w14:textId="77777777" w:rsidR="006D3DC4" w:rsidRPr="00DE4341" w:rsidRDefault="006D3DC4" w:rsidP="00A34FDE">
      <w:pPr>
        <w:pStyle w:val="ColorfulList-Accent12"/>
        <w:numPr>
          <w:ilvl w:val="1"/>
          <w:numId w:val="32"/>
        </w:numPr>
        <w:contextualSpacing/>
        <w:jc w:val="both"/>
        <w:rPr>
          <w:lang w:val="id-ID"/>
        </w:rPr>
      </w:pPr>
      <w:r w:rsidRPr="00DE4341">
        <w:rPr>
          <w:lang w:val="id-ID"/>
        </w:rPr>
        <w:t>Keterlibatan dosen pembimbing membaca dengan teliti draf tesis.</w:t>
      </w:r>
    </w:p>
    <w:p w14:paraId="28E11BD9" w14:textId="77777777" w:rsidR="006D3DC4" w:rsidRPr="00DE4341" w:rsidRDefault="006D3DC4" w:rsidP="00A34FDE">
      <w:pPr>
        <w:pStyle w:val="ColorfulList-Accent12"/>
        <w:numPr>
          <w:ilvl w:val="0"/>
          <w:numId w:val="32"/>
        </w:numPr>
        <w:contextualSpacing/>
        <w:jc w:val="both"/>
        <w:rPr>
          <w:lang w:val="id-ID"/>
        </w:rPr>
      </w:pPr>
      <w:r w:rsidRPr="00DE4341">
        <w:rPr>
          <w:lang w:val="id-ID"/>
        </w:rPr>
        <w:lastRenderedPageBreak/>
        <w:t xml:space="preserve">Pelaksanaan </w:t>
      </w:r>
      <w:proofErr w:type="spellStart"/>
      <w:r w:rsidRPr="00DE4341">
        <w:rPr>
          <w:lang w:val="id-ID"/>
        </w:rPr>
        <w:t>monitoring</w:t>
      </w:r>
      <w:proofErr w:type="spellEnd"/>
      <w:r w:rsidRPr="00DE4341">
        <w:rPr>
          <w:lang w:val="id-ID"/>
        </w:rPr>
        <w:t xml:space="preserve"> dan evaluasi penulisan tesis</w:t>
      </w:r>
      <w:r w:rsidR="00F23DCB" w:rsidRPr="00DE4341">
        <w:rPr>
          <w:lang w:val="id-ID"/>
        </w:rPr>
        <w:t xml:space="preserve"> </w:t>
      </w:r>
      <w:r w:rsidRPr="00DE4341">
        <w:rPr>
          <w:noProof/>
          <w:lang w:val="id-ID"/>
        </w:rPr>
        <w:t>dilakukan dalam tahapan sebagai berikut:</w:t>
      </w:r>
    </w:p>
    <w:p w14:paraId="5EF626ED" w14:textId="77777777" w:rsidR="006D3DC4" w:rsidRPr="00DE4341" w:rsidRDefault="006D3DC4" w:rsidP="00A34FDE">
      <w:pPr>
        <w:pStyle w:val="ColorfulList-Accent12"/>
        <w:numPr>
          <w:ilvl w:val="1"/>
          <w:numId w:val="32"/>
        </w:numPr>
        <w:contextualSpacing/>
        <w:jc w:val="both"/>
        <w:rPr>
          <w:lang w:val="id-ID"/>
        </w:rPr>
      </w:pPr>
      <w:r w:rsidRPr="00DE4341">
        <w:rPr>
          <w:lang w:val="id-ID"/>
        </w:rPr>
        <w:t xml:space="preserve">Seminar internal di laboratorium </w:t>
      </w:r>
      <w:proofErr w:type="spellStart"/>
      <w:r w:rsidRPr="00DE4341">
        <w:rPr>
          <w:lang w:val="id-ID"/>
        </w:rPr>
        <w:t>dibawah</w:t>
      </w:r>
      <w:proofErr w:type="spellEnd"/>
      <w:r w:rsidRPr="00DE4341">
        <w:rPr>
          <w:lang w:val="id-ID"/>
        </w:rPr>
        <w:t xml:space="preserve"> pengawasan pembimbing tesis</w:t>
      </w:r>
    </w:p>
    <w:p w14:paraId="24403CCC" w14:textId="77777777" w:rsidR="006D3DC4" w:rsidRPr="00DE4341" w:rsidRDefault="006D3DC4" w:rsidP="00A34FDE">
      <w:pPr>
        <w:pStyle w:val="ColorfulList-Accent12"/>
        <w:numPr>
          <w:ilvl w:val="1"/>
          <w:numId w:val="32"/>
        </w:numPr>
        <w:contextualSpacing/>
        <w:jc w:val="both"/>
        <w:rPr>
          <w:lang w:val="id-ID"/>
        </w:rPr>
      </w:pPr>
      <w:r w:rsidRPr="00DE4341">
        <w:rPr>
          <w:lang w:val="id-ID"/>
        </w:rPr>
        <w:t>Presentasi dan diskusi dalam mata kuliah Seminar 2</w:t>
      </w:r>
    </w:p>
    <w:p w14:paraId="4F692AC3" w14:textId="77777777" w:rsidR="006D3DC4" w:rsidRPr="00DE4341" w:rsidRDefault="006D3DC4" w:rsidP="00A34FDE">
      <w:pPr>
        <w:pStyle w:val="ColorfulList-Accent12"/>
        <w:numPr>
          <w:ilvl w:val="1"/>
          <w:numId w:val="32"/>
        </w:numPr>
        <w:contextualSpacing/>
        <w:jc w:val="both"/>
        <w:rPr>
          <w:lang w:val="id-ID"/>
        </w:rPr>
      </w:pPr>
      <w:r w:rsidRPr="00DE4341">
        <w:rPr>
          <w:lang w:val="id-ID"/>
        </w:rPr>
        <w:t xml:space="preserve">Evaluasi saat ujian </w:t>
      </w:r>
      <w:proofErr w:type="spellStart"/>
      <w:r w:rsidRPr="00DE4341">
        <w:rPr>
          <w:lang w:val="id-ID"/>
        </w:rPr>
        <w:t>pra</w:t>
      </w:r>
      <w:proofErr w:type="spellEnd"/>
      <w:r w:rsidRPr="00DE4341">
        <w:rPr>
          <w:lang w:val="id-ID"/>
        </w:rPr>
        <w:t xml:space="preserve"> pendadaran</w:t>
      </w:r>
    </w:p>
    <w:p w14:paraId="109A4DB7" w14:textId="77777777" w:rsidR="006D3DC4" w:rsidRPr="00DE4341" w:rsidRDefault="006D3DC4" w:rsidP="00A34FDE">
      <w:pPr>
        <w:pStyle w:val="ColorfulList-Accent12"/>
        <w:numPr>
          <w:ilvl w:val="1"/>
          <w:numId w:val="32"/>
        </w:numPr>
        <w:contextualSpacing/>
        <w:jc w:val="both"/>
        <w:rPr>
          <w:lang w:val="id-ID"/>
        </w:rPr>
      </w:pPr>
      <w:r w:rsidRPr="00DE4341">
        <w:rPr>
          <w:lang w:val="id-ID"/>
        </w:rPr>
        <w:t>Evaluasi saat ujian tesis/pendadaran</w:t>
      </w:r>
    </w:p>
    <w:p w14:paraId="0AA414EA" w14:textId="77777777" w:rsidR="006D3DC4" w:rsidRPr="00DE4341" w:rsidRDefault="006D3DC4" w:rsidP="006D3DC4">
      <w:pPr>
        <w:ind w:firstLine="720"/>
        <w:jc w:val="both"/>
        <w:rPr>
          <w:lang w:val="id-ID"/>
        </w:rPr>
      </w:pPr>
    </w:p>
    <w:p w14:paraId="53C307A9" w14:textId="77777777" w:rsidR="006D3DC4" w:rsidRPr="00DE4341" w:rsidRDefault="006D3DC4" w:rsidP="00C409E6">
      <w:pPr>
        <w:jc w:val="both"/>
        <w:rPr>
          <w:bCs/>
          <w:lang w:val="id-ID"/>
        </w:rPr>
      </w:pPr>
    </w:p>
    <w:p w14:paraId="7C09B023" w14:textId="77777777" w:rsidR="00C409E6" w:rsidRPr="00DE4341" w:rsidRDefault="00C409E6" w:rsidP="00C409E6">
      <w:pPr>
        <w:pStyle w:val="Heading2"/>
        <w:rPr>
          <w:lang w:val="id-ID"/>
        </w:rPr>
      </w:pPr>
      <w:bookmarkStart w:id="83" w:name="_Toc301655820"/>
      <w:r w:rsidRPr="00DE4341">
        <w:rPr>
          <w:lang w:val="id-ID"/>
        </w:rPr>
        <w:t xml:space="preserve">Dosen Pembimbing dan Proses </w:t>
      </w:r>
      <w:proofErr w:type="spellStart"/>
      <w:r w:rsidRPr="00DE4341">
        <w:rPr>
          <w:lang w:val="id-ID"/>
        </w:rPr>
        <w:t>Pembimbingan</w:t>
      </w:r>
      <w:bookmarkEnd w:id="83"/>
      <w:proofErr w:type="spellEnd"/>
    </w:p>
    <w:p w14:paraId="1AB73570" w14:textId="77777777" w:rsidR="006D3DC4" w:rsidRPr="00DE4341" w:rsidRDefault="006D3DC4" w:rsidP="00C409E6">
      <w:pPr>
        <w:jc w:val="both"/>
        <w:rPr>
          <w:bCs/>
          <w:lang w:val="id-ID"/>
        </w:rPr>
      </w:pPr>
      <w:r w:rsidRPr="00DE4341">
        <w:rPr>
          <w:bCs/>
          <w:lang w:val="id-ID"/>
        </w:rPr>
        <w:t xml:space="preserve">Proses </w:t>
      </w:r>
      <w:proofErr w:type="spellStart"/>
      <w:r w:rsidRPr="00DE4341">
        <w:rPr>
          <w:bCs/>
          <w:lang w:val="id-ID"/>
        </w:rPr>
        <w:t>pembimbingan</w:t>
      </w:r>
      <w:proofErr w:type="spellEnd"/>
      <w:r w:rsidRPr="00DE4341">
        <w:rPr>
          <w:bCs/>
          <w:lang w:val="id-ID"/>
        </w:rPr>
        <w:t xml:space="preserve"> tesis dilakukan sesuai dengan SOP </w:t>
      </w:r>
      <w:r w:rsidRPr="00DE4341">
        <w:rPr>
          <w:lang w:val="id-ID"/>
        </w:rPr>
        <w:t xml:space="preserve">persyaratan dosen pembimbing penelitian tesis  di  Program Studi </w:t>
      </w:r>
      <w:r w:rsidR="00F23DCB" w:rsidRPr="00DE4341">
        <w:rPr>
          <w:lang w:val="id-ID"/>
        </w:rPr>
        <w:t xml:space="preserve">Magister Teknologi Informasi </w:t>
      </w:r>
      <w:r w:rsidRPr="00DE4341">
        <w:rPr>
          <w:lang w:val="id-ID"/>
        </w:rPr>
        <w:t>FT UGM adalah sebagai berikut:</w:t>
      </w:r>
    </w:p>
    <w:p w14:paraId="0189D3F2" w14:textId="77777777" w:rsidR="006D3DC4" w:rsidRPr="00DE4341" w:rsidRDefault="006D3DC4" w:rsidP="006D3DC4">
      <w:pPr>
        <w:ind w:left="318" w:hanging="318"/>
        <w:jc w:val="both"/>
        <w:rPr>
          <w:lang w:val="id-ID"/>
        </w:rPr>
      </w:pPr>
      <w:r w:rsidRPr="00DE4341">
        <w:rPr>
          <w:lang w:val="id-ID"/>
        </w:rPr>
        <w:t>1.</w:t>
      </w:r>
      <w:r w:rsidRPr="00DE4341">
        <w:rPr>
          <w:lang w:val="id-ID"/>
        </w:rPr>
        <w:tab/>
        <w:t xml:space="preserve">Dosen </w:t>
      </w:r>
      <w:r w:rsidR="00F23DCB" w:rsidRPr="00DE4341">
        <w:rPr>
          <w:lang w:val="id-ID"/>
        </w:rPr>
        <w:t>Departeme</w:t>
      </w:r>
      <w:r w:rsidRPr="00DE4341">
        <w:rPr>
          <w:lang w:val="id-ID"/>
        </w:rPr>
        <w:t xml:space="preserve">n Teknik Elektro dan Teknologi Informasi Fakultas Teknik Universitas </w:t>
      </w:r>
      <w:proofErr w:type="spellStart"/>
      <w:r w:rsidRPr="00DE4341">
        <w:rPr>
          <w:lang w:val="id-ID"/>
        </w:rPr>
        <w:t>Gadjah</w:t>
      </w:r>
      <w:proofErr w:type="spellEnd"/>
      <w:r w:rsidRPr="00DE4341">
        <w:rPr>
          <w:lang w:val="id-ID"/>
        </w:rPr>
        <w:t xml:space="preserve"> Mada </w:t>
      </w:r>
    </w:p>
    <w:p w14:paraId="1F949E9E" w14:textId="77777777" w:rsidR="006D3DC4" w:rsidRPr="00DE4341" w:rsidRDefault="006D3DC4" w:rsidP="006D3DC4">
      <w:pPr>
        <w:ind w:left="318" w:hanging="318"/>
        <w:jc w:val="both"/>
        <w:rPr>
          <w:lang w:val="id-ID"/>
        </w:rPr>
      </w:pPr>
      <w:r w:rsidRPr="00DE4341">
        <w:rPr>
          <w:lang w:val="id-ID"/>
        </w:rPr>
        <w:t>2.</w:t>
      </w:r>
      <w:r w:rsidRPr="00DE4341">
        <w:rPr>
          <w:lang w:val="id-ID"/>
        </w:rPr>
        <w:tab/>
        <w:t>Dosen berpendidikan doktor atau yang sederajat. Dalam kasus khusus, dimungkinkan dosen yang berjenjang pendidikan master untuk ikut me</w:t>
      </w:r>
      <w:r w:rsidR="003629C3" w:rsidRPr="00DE4341">
        <w:rPr>
          <w:lang w:val="id-ID"/>
        </w:rPr>
        <w:t>mbimbing</w:t>
      </w:r>
      <w:r w:rsidRPr="00DE4341">
        <w:rPr>
          <w:lang w:val="id-ID"/>
        </w:rPr>
        <w:t xml:space="preserve"> di Program Studi </w:t>
      </w:r>
      <w:r w:rsidR="00F23DCB" w:rsidRPr="00DE4341">
        <w:rPr>
          <w:lang w:val="id-ID"/>
        </w:rPr>
        <w:t xml:space="preserve">Magister Teknologi Informasi </w:t>
      </w:r>
      <w:r w:rsidRPr="00DE4341">
        <w:rPr>
          <w:lang w:val="id-ID"/>
        </w:rPr>
        <w:t xml:space="preserve">jika memenuhi syarat sesuai dengan peraturan dari Universitas </w:t>
      </w:r>
      <w:proofErr w:type="spellStart"/>
      <w:r w:rsidRPr="00DE4341">
        <w:rPr>
          <w:lang w:val="id-ID"/>
        </w:rPr>
        <w:t>Gadjah</w:t>
      </w:r>
      <w:proofErr w:type="spellEnd"/>
      <w:r w:rsidRPr="00DE4341">
        <w:rPr>
          <w:lang w:val="id-ID"/>
        </w:rPr>
        <w:t xml:space="preserve"> Mada dan/atau Peraturan Pemerintah.</w:t>
      </w:r>
    </w:p>
    <w:p w14:paraId="2395D39D" w14:textId="77777777" w:rsidR="006D3DC4" w:rsidRPr="00DE4341" w:rsidRDefault="006D3DC4" w:rsidP="006D3DC4">
      <w:pPr>
        <w:ind w:left="318" w:hanging="318"/>
        <w:jc w:val="both"/>
        <w:rPr>
          <w:lang w:val="id-ID"/>
        </w:rPr>
      </w:pPr>
      <w:r w:rsidRPr="00DE4341">
        <w:rPr>
          <w:lang w:val="id-ID"/>
        </w:rPr>
        <w:t>3.</w:t>
      </w:r>
      <w:r w:rsidRPr="00DE4341">
        <w:rPr>
          <w:lang w:val="id-ID"/>
        </w:rPr>
        <w:tab/>
        <w:t xml:space="preserve">Bidang penelitian dosen sesuai dengan bidang penelitian tesis yang akan dibimbing. </w:t>
      </w:r>
    </w:p>
    <w:p w14:paraId="45E40690" w14:textId="77777777" w:rsidR="006D3DC4" w:rsidRPr="00DE4341" w:rsidRDefault="006D3DC4" w:rsidP="006D3DC4">
      <w:pPr>
        <w:ind w:left="318" w:hanging="318"/>
        <w:jc w:val="both"/>
        <w:rPr>
          <w:lang w:val="id-ID"/>
        </w:rPr>
      </w:pPr>
      <w:r w:rsidRPr="00DE4341">
        <w:rPr>
          <w:lang w:val="id-ID"/>
        </w:rPr>
        <w:t>4.</w:t>
      </w:r>
      <w:r w:rsidRPr="00DE4341">
        <w:rPr>
          <w:lang w:val="id-ID"/>
        </w:rPr>
        <w:tab/>
        <w:t xml:space="preserve">Dosen dari luar </w:t>
      </w:r>
      <w:r w:rsidR="00F23DCB" w:rsidRPr="00DE4341">
        <w:rPr>
          <w:lang w:val="id-ID"/>
        </w:rPr>
        <w:t>Departeme</w:t>
      </w:r>
      <w:r w:rsidRPr="00DE4341">
        <w:rPr>
          <w:lang w:val="id-ID"/>
        </w:rPr>
        <w:t xml:space="preserve">n Teknik Elektro dan Teknologi Informasi Fakultas Teknik Universitas </w:t>
      </w:r>
      <w:proofErr w:type="spellStart"/>
      <w:r w:rsidRPr="00DE4341">
        <w:rPr>
          <w:lang w:val="id-ID"/>
        </w:rPr>
        <w:t>Gadjah</w:t>
      </w:r>
      <w:proofErr w:type="spellEnd"/>
      <w:r w:rsidRPr="00DE4341">
        <w:rPr>
          <w:lang w:val="id-ID"/>
        </w:rPr>
        <w:t xml:space="preserve"> Mada dapat menjadi pembimbing tesis dengan syarat memiliki pendidikan berjenjang doktor atau yang sederajat, memiliki pengalaman penelitian sesuai bidang</w:t>
      </w:r>
      <w:r w:rsidR="00F23DCB" w:rsidRPr="00DE4341">
        <w:rPr>
          <w:lang w:val="id-ID"/>
        </w:rPr>
        <w:t xml:space="preserve"> </w:t>
      </w:r>
      <w:r w:rsidRPr="00DE4341">
        <w:rPr>
          <w:lang w:val="id-ID"/>
        </w:rPr>
        <w:t xml:space="preserve">dengan penelitian yang akan dibimbing. Syarat lain yang harus dipenuhi oleh dosen dari luar </w:t>
      </w:r>
      <w:r w:rsidR="00F23DCB" w:rsidRPr="00DE4341">
        <w:rPr>
          <w:lang w:val="id-ID"/>
        </w:rPr>
        <w:t>Departeme</w:t>
      </w:r>
      <w:r w:rsidRPr="00DE4341">
        <w:rPr>
          <w:lang w:val="id-ID"/>
        </w:rPr>
        <w:t>n Teknik Elektro dan Teknologi Informasi, yaitu:</w:t>
      </w:r>
    </w:p>
    <w:p w14:paraId="57DCA04F" w14:textId="77777777" w:rsidR="006D3DC4" w:rsidRPr="00DE4341" w:rsidRDefault="006D3DC4" w:rsidP="006D3DC4">
      <w:pPr>
        <w:ind w:left="601" w:hanging="283"/>
        <w:jc w:val="both"/>
        <w:rPr>
          <w:lang w:val="id-ID"/>
        </w:rPr>
      </w:pPr>
      <w:r w:rsidRPr="00DE4341">
        <w:rPr>
          <w:lang w:val="id-ID"/>
        </w:rPr>
        <w:t>a.</w:t>
      </w:r>
      <w:r w:rsidRPr="00DE4341">
        <w:rPr>
          <w:lang w:val="id-ID"/>
        </w:rPr>
        <w:tab/>
        <w:t>Pengalaman mengajar</w:t>
      </w:r>
    </w:p>
    <w:p w14:paraId="45FEDEB3" w14:textId="77777777" w:rsidR="006D3DC4" w:rsidRPr="00DE4341" w:rsidRDefault="006D3DC4" w:rsidP="006D3DC4">
      <w:pPr>
        <w:ind w:left="601" w:hanging="283"/>
        <w:jc w:val="both"/>
        <w:rPr>
          <w:lang w:val="id-ID"/>
        </w:rPr>
      </w:pPr>
      <w:r w:rsidRPr="00DE4341">
        <w:rPr>
          <w:lang w:val="id-ID"/>
        </w:rPr>
        <w:t>b.</w:t>
      </w:r>
      <w:r w:rsidRPr="00DE4341">
        <w:rPr>
          <w:lang w:val="id-ID"/>
        </w:rPr>
        <w:tab/>
        <w:t>Pengalaman penelitian</w:t>
      </w:r>
    </w:p>
    <w:p w14:paraId="5DB2575C" w14:textId="77777777" w:rsidR="006D3DC4" w:rsidRPr="00DE4341" w:rsidRDefault="006D3DC4" w:rsidP="006D3DC4">
      <w:pPr>
        <w:ind w:left="601" w:hanging="283"/>
        <w:jc w:val="both"/>
        <w:rPr>
          <w:lang w:val="id-ID"/>
        </w:rPr>
      </w:pPr>
      <w:r w:rsidRPr="00DE4341">
        <w:rPr>
          <w:lang w:val="id-ID"/>
        </w:rPr>
        <w:t>c.</w:t>
      </w:r>
      <w:r w:rsidRPr="00DE4341">
        <w:rPr>
          <w:lang w:val="id-ID"/>
        </w:rPr>
        <w:tab/>
        <w:t>Pengalaman lapangan sebagai praktisi</w:t>
      </w:r>
    </w:p>
    <w:p w14:paraId="1DCE5890" w14:textId="77777777" w:rsidR="006D3DC4" w:rsidRPr="00DE4341" w:rsidRDefault="006D3DC4" w:rsidP="006D3DC4">
      <w:pPr>
        <w:ind w:firstLine="788"/>
        <w:jc w:val="both"/>
        <w:rPr>
          <w:bCs/>
          <w:lang w:val="id-ID"/>
        </w:rPr>
      </w:pPr>
    </w:p>
    <w:p w14:paraId="1028549F" w14:textId="77777777" w:rsidR="006D3DC4" w:rsidRPr="00DE4341" w:rsidRDefault="006D3DC4" w:rsidP="006D3DC4">
      <w:pPr>
        <w:jc w:val="both"/>
        <w:rPr>
          <w:bCs/>
          <w:lang w:val="id-ID"/>
        </w:rPr>
      </w:pPr>
      <w:r w:rsidRPr="00DE4341">
        <w:rPr>
          <w:lang w:val="id-ID"/>
        </w:rPr>
        <w:t xml:space="preserve">Adapun </w:t>
      </w:r>
      <w:r w:rsidRPr="00DE4341">
        <w:rPr>
          <w:b/>
          <w:lang w:val="id-ID"/>
        </w:rPr>
        <w:t>SOP</w:t>
      </w:r>
      <w:r w:rsidRPr="00DE4341">
        <w:rPr>
          <w:lang w:val="id-ID"/>
        </w:rPr>
        <w:t xml:space="preserve"> proses </w:t>
      </w:r>
      <w:proofErr w:type="spellStart"/>
      <w:r w:rsidRPr="00DE4341">
        <w:rPr>
          <w:lang w:val="id-ID"/>
        </w:rPr>
        <w:t>pembimbingan</w:t>
      </w:r>
      <w:proofErr w:type="spellEnd"/>
      <w:r w:rsidRPr="00DE4341">
        <w:rPr>
          <w:lang w:val="id-ID"/>
        </w:rPr>
        <w:t xml:space="preserve"> tesis adalah sebagai berikut:</w:t>
      </w:r>
    </w:p>
    <w:p w14:paraId="76431619" w14:textId="77777777" w:rsidR="006D3DC4" w:rsidRPr="00DE4341" w:rsidRDefault="006D3DC4" w:rsidP="00A34FDE">
      <w:pPr>
        <w:pStyle w:val="ColorfulList-Accent120"/>
        <w:numPr>
          <w:ilvl w:val="0"/>
          <w:numId w:val="33"/>
        </w:numPr>
        <w:jc w:val="both"/>
        <w:rPr>
          <w:lang w:val="id-ID"/>
        </w:rPr>
      </w:pPr>
      <w:r w:rsidRPr="00DE4341">
        <w:rPr>
          <w:lang w:val="id-ID"/>
        </w:rPr>
        <w:t>Dosen pembimbing memberikan layanan konsultasi dan pendampingan kepada mahasiswa selama menyusun proposal penelitian tesis. Layanan konsultasi juga diberikan saat mahasiswa melakukan revisi proposal penelitian.</w:t>
      </w:r>
    </w:p>
    <w:p w14:paraId="06B3C215" w14:textId="77777777" w:rsidR="006D3DC4" w:rsidRPr="00DE4341" w:rsidRDefault="006D3DC4" w:rsidP="00A34FDE">
      <w:pPr>
        <w:pStyle w:val="ColorfulList-Accent120"/>
        <w:numPr>
          <w:ilvl w:val="0"/>
          <w:numId w:val="33"/>
        </w:numPr>
        <w:jc w:val="both"/>
        <w:rPr>
          <w:lang w:val="id-ID"/>
        </w:rPr>
      </w:pPr>
      <w:r w:rsidRPr="00DE4341">
        <w:rPr>
          <w:lang w:val="id-ID"/>
        </w:rPr>
        <w:t xml:space="preserve">Dosen pembimbing utama dan pendamping bekerja sama secara intensif melakukan supervisi terhadap pelaksanaan penelitian tesis mahasiswa dan secara </w:t>
      </w:r>
      <w:proofErr w:type="spellStart"/>
      <w:r w:rsidRPr="00DE4341">
        <w:rPr>
          <w:lang w:val="id-ID"/>
        </w:rPr>
        <w:t>periodis</w:t>
      </w:r>
      <w:proofErr w:type="spellEnd"/>
      <w:r w:rsidRPr="00DE4341">
        <w:rPr>
          <w:lang w:val="id-ID"/>
        </w:rPr>
        <w:t xml:space="preserve"> melakukan seminar internal sebagai mekanisme </w:t>
      </w:r>
      <w:proofErr w:type="spellStart"/>
      <w:r w:rsidRPr="00DE4341">
        <w:rPr>
          <w:lang w:val="id-ID"/>
        </w:rPr>
        <w:t>monitoring</w:t>
      </w:r>
      <w:proofErr w:type="spellEnd"/>
      <w:r w:rsidRPr="00DE4341">
        <w:rPr>
          <w:lang w:val="id-ID"/>
        </w:rPr>
        <w:t xml:space="preserve"> dan evaluasi penelitian tesis mahasiswa.</w:t>
      </w:r>
    </w:p>
    <w:p w14:paraId="392962FD" w14:textId="77777777" w:rsidR="006D3DC4" w:rsidRPr="00DE4341" w:rsidRDefault="006D3DC4" w:rsidP="00A34FDE">
      <w:pPr>
        <w:pStyle w:val="ColorfulList-Accent120"/>
        <w:numPr>
          <w:ilvl w:val="0"/>
          <w:numId w:val="33"/>
        </w:numPr>
        <w:jc w:val="both"/>
        <w:rPr>
          <w:lang w:val="id-ID"/>
        </w:rPr>
      </w:pPr>
      <w:r w:rsidRPr="00DE4341">
        <w:rPr>
          <w:lang w:val="id-ID"/>
        </w:rPr>
        <w:t>Dosen pembimbing utama dan pendamping bekerja sama secara intensif membimbing mahasiswa menulis naskah publikasi yang akan diseminarkan di level nasional dan internasional.</w:t>
      </w:r>
    </w:p>
    <w:p w14:paraId="03C76911" w14:textId="77777777" w:rsidR="006D3DC4" w:rsidRPr="00DE4341" w:rsidRDefault="006D3DC4" w:rsidP="00A34FDE">
      <w:pPr>
        <w:pStyle w:val="ColorfulList-Accent120"/>
        <w:numPr>
          <w:ilvl w:val="0"/>
          <w:numId w:val="33"/>
        </w:numPr>
        <w:jc w:val="both"/>
        <w:rPr>
          <w:lang w:val="id-ID"/>
        </w:rPr>
      </w:pPr>
      <w:r w:rsidRPr="00DE4341">
        <w:rPr>
          <w:lang w:val="id-ID"/>
        </w:rPr>
        <w:t>Dosen pembimbing utama dan pendamping bekerja sama secara intensif melakukan bimbingan dan bantuan teknis penulisan tesis mengikuti SOP yang belaku.</w:t>
      </w:r>
    </w:p>
    <w:p w14:paraId="14166CE6" w14:textId="77777777" w:rsidR="006D3DC4" w:rsidRPr="00DE4341" w:rsidRDefault="006D3DC4" w:rsidP="00A34FDE">
      <w:pPr>
        <w:pStyle w:val="ColorfulList-Accent120"/>
        <w:numPr>
          <w:ilvl w:val="0"/>
          <w:numId w:val="33"/>
        </w:numPr>
        <w:jc w:val="both"/>
        <w:rPr>
          <w:lang w:val="id-ID"/>
        </w:rPr>
      </w:pPr>
      <w:r w:rsidRPr="00DE4341">
        <w:rPr>
          <w:lang w:val="id-ID"/>
        </w:rPr>
        <w:t xml:space="preserve">Dosen pembimbing utama dan pendamping bekerja sama secara intensif melakukan </w:t>
      </w:r>
      <w:proofErr w:type="spellStart"/>
      <w:r w:rsidRPr="00DE4341">
        <w:rPr>
          <w:lang w:val="id-ID"/>
        </w:rPr>
        <w:t>monitoring</w:t>
      </w:r>
      <w:proofErr w:type="spellEnd"/>
      <w:r w:rsidRPr="00DE4341">
        <w:rPr>
          <w:lang w:val="id-ID"/>
        </w:rPr>
        <w:t xml:space="preserve"> dan evaluasi penulisan tesis secara berkala mengikuti SOP yang belaku.</w:t>
      </w:r>
    </w:p>
    <w:p w14:paraId="3B5C5E1D" w14:textId="77777777" w:rsidR="006D3DC4" w:rsidRPr="00DE4341" w:rsidRDefault="006D3DC4" w:rsidP="00A34FDE">
      <w:pPr>
        <w:pStyle w:val="ColorfulList-Accent120"/>
        <w:numPr>
          <w:ilvl w:val="0"/>
          <w:numId w:val="33"/>
        </w:numPr>
        <w:jc w:val="both"/>
        <w:rPr>
          <w:lang w:val="id-ID"/>
        </w:rPr>
      </w:pPr>
      <w:r w:rsidRPr="00DE4341">
        <w:rPr>
          <w:lang w:val="id-ID"/>
        </w:rPr>
        <w:lastRenderedPageBreak/>
        <w:t xml:space="preserve">Tim penjaminan mutu tesis bersama pengelola program studi melakukan evaluasi terhadap proses </w:t>
      </w:r>
      <w:proofErr w:type="spellStart"/>
      <w:r w:rsidRPr="00DE4341">
        <w:rPr>
          <w:lang w:val="id-ID"/>
        </w:rPr>
        <w:t>pembimbingan</w:t>
      </w:r>
      <w:proofErr w:type="spellEnd"/>
      <w:r w:rsidRPr="00DE4341">
        <w:rPr>
          <w:lang w:val="id-ID"/>
        </w:rPr>
        <w:t xml:space="preserve"> tesis.</w:t>
      </w:r>
    </w:p>
    <w:p w14:paraId="61935EF7" w14:textId="77777777" w:rsidR="006D3DC4" w:rsidRPr="00DE4341" w:rsidRDefault="006D3DC4" w:rsidP="006D3DC4">
      <w:pPr>
        <w:jc w:val="both"/>
        <w:rPr>
          <w:b/>
          <w:lang w:val="id-ID"/>
        </w:rPr>
      </w:pPr>
    </w:p>
    <w:p w14:paraId="6DAF212A" w14:textId="77777777" w:rsidR="006D3DC4" w:rsidRPr="00DE4341" w:rsidRDefault="006D3DC4" w:rsidP="006B193C">
      <w:pPr>
        <w:jc w:val="both"/>
        <w:rPr>
          <w:lang w:val="id-ID"/>
        </w:rPr>
      </w:pPr>
      <w:r w:rsidRPr="00DE4341">
        <w:rPr>
          <w:lang w:val="id-ID"/>
        </w:rPr>
        <w:t xml:space="preserve">Untuk menjamin </w:t>
      </w:r>
      <w:proofErr w:type="spellStart"/>
      <w:r w:rsidRPr="00DE4341">
        <w:rPr>
          <w:lang w:val="id-ID"/>
        </w:rPr>
        <w:t>efektifitas</w:t>
      </w:r>
      <w:proofErr w:type="spellEnd"/>
      <w:r w:rsidRPr="00DE4341">
        <w:rPr>
          <w:lang w:val="id-ID"/>
        </w:rPr>
        <w:t xml:space="preserve"> </w:t>
      </w:r>
      <w:proofErr w:type="spellStart"/>
      <w:r w:rsidRPr="00DE4341">
        <w:rPr>
          <w:lang w:val="id-ID"/>
        </w:rPr>
        <w:t>pelaksanan</w:t>
      </w:r>
      <w:proofErr w:type="spellEnd"/>
      <w:r w:rsidRPr="00DE4341">
        <w:rPr>
          <w:lang w:val="id-ID"/>
        </w:rPr>
        <w:t xml:space="preserve"> </w:t>
      </w:r>
      <w:proofErr w:type="spellStart"/>
      <w:r w:rsidRPr="00DE4341">
        <w:rPr>
          <w:lang w:val="id-ID"/>
        </w:rPr>
        <w:t>monitoring</w:t>
      </w:r>
      <w:proofErr w:type="spellEnd"/>
      <w:r w:rsidRPr="00DE4341">
        <w:rPr>
          <w:lang w:val="id-ID"/>
        </w:rPr>
        <w:t xml:space="preserve"> dan evaluasi penulisan tesis, pengelola program studi dapat memantau jalannya proses </w:t>
      </w:r>
      <w:proofErr w:type="spellStart"/>
      <w:r w:rsidRPr="00DE4341">
        <w:rPr>
          <w:lang w:val="id-ID"/>
        </w:rPr>
        <w:t>pembimbingan</w:t>
      </w:r>
      <w:proofErr w:type="spellEnd"/>
      <w:r w:rsidRPr="00DE4341">
        <w:rPr>
          <w:lang w:val="id-ID"/>
        </w:rPr>
        <w:t xml:space="preserve"> tesis melalui laporan tim penjaminan mutu tesis.</w:t>
      </w:r>
      <w:r w:rsidR="00F23DCB" w:rsidRPr="00DE4341">
        <w:rPr>
          <w:lang w:val="id-ID"/>
        </w:rPr>
        <w:t xml:space="preserve"> </w:t>
      </w:r>
      <w:r w:rsidRPr="00DE4341">
        <w:rPr>
          <w:noProof/>
          <w:lang w:val="id-ID"/>
        </w:rPr>
        <w:t>Apabila terjadi permasalahan dapat segera dicarikan jalan keluarnya bersama tim penjaminan mutu tesis.</w:t>
      </w:r>
    </w:p>
    <w:p w14:paraId="729836A0" w14:textId="77777777" w:rsidR="006B193C" w:rsidRPr="00DE4341" w:rsidRDefault="006B193C" w:rsidP="006B193C">
      <w:pPr>
        <w:jc w:val="both"/>
        <w:rPr>
          <w:b/>
          <w:lang w:val="id-ID"/>
        </w:rPr>
      </w:pPr>
    </w:p>
    <w:p w14:paraId="54748765" w14:textId="77777777" w:rsidR="006D3DC4" w:rsidRPr="00DE4341" w:rsidRDefault="006D3DC4" w:rsidP="006B193C">
      <w:pPr>
        <w:jc w:val="both"/>
        <w:rPr>
          <w:lang w:val="id-ID"/>
        </w:rPr>
      </w:pPr>
      <w:r w:rsidRPr="00DE4341">
        <w:rPr>
          <w:lang w:val="id-ID"/>
        </w:rPr>
        <w:t xml:space="preserve">Untuk mendeteksi kemungkinan penyimpangan dalam </w:t>
      </w:r>
      <w:proofErr w:type="spellStart"/>
      <w:r w:rsidRPr="00DE4341">
        <w:rPr>
          <w:lang w:val="id-ID"/>
        </w:rPr>
        <w:t>pembimbingan</w:t>
      </w:r>
      <w:proofErr w:type="spellEnd"/>
      <w:r w:rsidRPr="00DE4341">
        <w:rPr>
          <w:lang w:val="id-ID"/>
        </w:rPr>
        <w:t xml:space="preserve"> tesis dilakukan mekanisme </w:t>
      </w:r>
      <w:proofErr w:type="spellStart"/>
      <w:r w:rsidRPr="00DE4341">
        <w:rPr>
          <w:lang w:val="id-ID"/>
        </w:rPr>
        <w:t>monitoring</w:t>
      </w:r>
      <w:proofErr w:type="spellEnd"/>
      <w:r w:rsidRPr="00DE4341">
        <w:rPr>
          <w:lang w:val="id-ID"/>
        </w:rPr>
        <w:t xml:space="preserve"> dan evaluasi </w:t>
      </w:r>
      <w:proofErr w:type="spellStart"/>
      <w:r w:rsidRPr="00DE4341">
        <w:rPr>
          <w:lang w:val="id-ID"/>
        </w:rPr>
        <w:t>dibawah</w:t>
      </w:r>
      <w:proofErr w:type="spellEnd"/>
      <w:r w:rsidRPr="00DE4341">
        <w:rPr>
          <w:lang w:val="id-ID"/>
        </w:rPr>
        <w:t xml:space="preserve"> koordinasi tim penjaminan mutu tesis sebagai berikut:</w:t>
      </w:r>
    </w:p>
    <w:p w14:paraId="157AFD7E" w14:textId="77777777" w:rsidR="006D3DC4" w:rsidRPr="00DE4341" w:rsidRDefault="006D3DC4" w:rsidP="00A34FDE">
      <w:pPr>
        <w:pStyle w:val="ColorfulList-Accent12"/>
        <w:numPr>
          <w:ilvl w:val="0"/>
          <w:numId w:val="32"/>
        </w:numPr>
        <w:contextualSpacing/>
        <w:jc w:val="both"/>
        <w:rPr>
          <w:lang w:val="id-ID"/>
        </w:rPr>
      </w:pPr>
      <w:proofErr w:type="spellStart"/>
      <w:r w:rsidRPr="00DE4341">
        <w:rPr>
          <w:lang w:val="id-ID"/>
        </w:rPr>
        <w:t>Monitoring</w:t>
      </w:r>
      <w:proofErr w:type="spellEnd"/>
      <w:r w:rsidRPr="00DE4341">
        <w:rPr>
          <w:lang w:val="id-ID"/>
        </w:rPr>
        <w:t xml:space="preserve"> dan evaluasi </w:t>
      </w:r>
      <w:proofErr w:type="spellStart"/>
      <w:r w:rsidRPr="00DE4341">
        <w:rPr>
          <w:lang w:val="id-ID"/>
        </w:rPr>
        <w:t>pembimbingan</w:t>
      </w:r>
      <w:proofErr w:type="spellEnd"/>
      <w:r w:rsidRPr="00DE4341">
        <w:rPr>
          <w:lang w:val="id-ID"/>
        </w:rPr>
        <w:t xml:space="preserve"> </w:t>
      </w:r>
      <w:proofErr w:type="spellStart"/>
      <w:r w:rsidRPr="00DE4341">
        <w:rPr>
          <w:lang w:val="id-ID"/>
        </w:rPr>
        <w:t>tesisuntuk</w:t>
      </w:r>
      <w:proofErr w:type="spellEnd"/>
      <w:r w:rsidRPr="00DE4341">
        <w:rPr>
          <w:lang w:val="id-ID"/>
        </w:rPr>
        <w:t xml:space="preserve"> mencegah </w:t>
      </w:r>
      <w:r w:rsidRPr="00DE4341">
        <w:rPr>
          <w:noProof/>
          <w:lang w:val="id-ID"/>
        </w:rPr>
        <w:t>penyimpangan dengan menilai:</w:t>
      </w:r>
    </w:p>
    <w:p w14:paraId="2A5B8F69"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Kewajaran jumlah mahasiswa yang menjadi beban dosen pembimbing tesis.</w:t>
      </w:r>
    </w:p>
    <w:p w14:paraId="1599714F"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Kesesuaian standar kualifikasi keilmuan dosen pembimbing</w:t>
      </w:r>
    </w:p>
    <w:p w14:paraId="3A9CA616"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Aktif tidaknya dosen pembimbing melaksanakan tugas-tugas pembimbingan sesuai dengan ketentuan</w:t>
      </w:r>
    </w:p>
    <w:p w14:paraId="269C7149" w14:textId="77777777" w:rsidR="006D3DC4" w:rsidRPr="00DE4341" w:rsidRDefault="006D3DC4" w:rsidP="00A34FDE">
      <w:pPr>
        <w:pStyle w:val="ColorfulList-Accent12"/>
        <w:numPr>
          <w:ilvl w:val="0"/>
          <w:numId w:val="32"/>
        </w:numPr>
        <w:contextualSpacing/>
        <w:jc w:val="both"/>
        <w:rPr>
          <w:lang w:val="id-ID"/>
        </w:rPr>
      </w:pPr>
      <w:r w:rsidRPr="00DE4341">
        <w:rPr>
          <w:lang w:val="id-ID"/>
        </w:rPr>
        <w:t xml:space="preserve">Pelaksanaan </w:t>
      </w:r>
      <w:proofErr w:type="spellStart"/>
      <w:r w:rsidRPr="00DE4341">
        <w:rPr>
          <w:lang w:val="id-ID"/>
        </w:rPr>
        <w:t>monitoring</w:t>
      </w:r>
      <w:proofErr w:type="spellEnd"/>
      <w:r w:rsidRPr="00DE4341">
        <w:rPr>
          <w:lang w:val="id-ID"/>
        </w:rPr>
        <w:t xml:space="preserve"> dan evaluasi </w:t>
      </w:r>
      <w:proofErr w:type="spellStart"/>
      <w:r w:rsidRPr="00DE4341">
        <w:rPr>
          <w:lang w:val="id-ID"/>
        </w:rPr>
        <w:t>pembimbingan</w:t>
      </w:r>
      <w:proofErr w:type="spellEnd"/>
      <w:r w:rsidRPr="00DE4341">
        <w:rPr>
          <w:lang w:val="id-ID"/>
        </w:rPr>
        <w:t xml:space="preserve"> </w:t>
      </w:r>
      <w:proofErr w:type="spellStart"/>
      <w:r w:rsidRPr="00DE4341">
        <w:rPr>
          <w:lang w:val="id-ID"/>
        </w:rPr>
        <w:t>tesis</w:t>
      </w:r>
      <w:r w:rsidRPr="00DE4341">
        <w:rPr>
          <w:noProof/>
          <w:lang w:val="id-ID"/>
        </w:rPr>
        <w:t>dilakukan</w:t>
      </w:r>
      <w:proofErr w:type="spellEnd"/>
      <w:r w:rsidRPr="00DE4341">
        <w:rPr>
          <w:noProof/>
          <w:lang w:val="id-ID"/>
        </w:rPr>
        <w:t xml:space="preserve"> oleh tim penjaminan mutu tesis dalam tahapan sebagai berikut:</w:t>
      </w:r>
    </w:p>
    <w:p w14:paraId="5AB2C872" w14:textId="77777777" w:rsidR="006D3DC4" w:rsidRPr="00DE4341" w:rsidRDefault="006D3DC4" w:rsidP="00A34FDE">
      <w:pPr>
        <w:pStyle w:val="ColorfulList-Accent12"/>
        <w:numPr>
          <w:ilvl w:val="1"/>
          <w:numId w:val="32"/>
        </w:numPr>
        <w:contextualSpacing/>
        <w:jc w:val="both"/>
        <w:rPr>
          <w:lang w:val="id-ID"/>
        </w:rPr>
      </w:pPr>
      <w:r w:rsidRPr="00DE4341">
        <w:rPr>
          <w:lang w:val="id-ID"/>
        </w:rPr>
        <w:t>Komunikasi rutin pengelola program studi dengan mahasiswa terkait kemajuan penelitian tesis</w:t>
      </w:r>
    </w:p>
    <w:p w14:paraId="17C0AFD5" w14:textId="77777777" w:rsidR="006D3DC4" w:rsidRPr="00DE4341" w:rsidRDefault="006D3DC4" w:rsidP="00A34FDE">
      <w:pPr>
        <w:pStyle w:val="ColorfulList-Accent12"/>
        <w:numPr>
          <w:ilvl w:val="1"/>
          <w:numId w:val="32"/>
        </w:numPr>
        <w:contextualSpacing/>
        <w:jc w:val="both"/>
        <w:rPr>
          <w:lang w:val="id-ID"/>
        </w:rPr>
      </w:pPr>
      <w:r w:rsidRPr="00DE4341">
        <w:rPr>
          <w:lang w:val="id-ID"/>
        </w:rPr>
        <w:t>Komunikasi rutin pengelola program studi dengan pembimbing terkait kemajuan penelitian tesis mahasiswanya</w:t>
      </w:r>
    </w:p>
    <w:p w14:paraId="56263FDD" w14:textId="77777777" w:rsidR="006D3DC4" w:rsidRPr="00DE4341" w:rsidRDefault="006D3DC4" w:rsidP="00A34FDE">
      <w:pPr>
        <w:pStyle w:val="ColorfulList-Accent12"/>
        <w:numPr>
          <w:ilvl w:val="1"/>
          <w:numId w:val="32"/>
        </w:numPr>
        <w:contextualSpacing/>
        <w:jc w:val="both"/>
        <w:rPr>
          <w:lang w:val="id-ID"/>
        </w:rPr>
      </w:pPr>
      <w:r w:rsidRPr="00DE4341">
        <w:rPr>
          <w:lang w:val="id-ID"/>
        </w:rPr>
        <w:t xml:space="preserve">Evaluasi rutin per semester terhadap waktu </w:t>
      </w:r>
      <w:proofErr w:type="spellStart"/>
      <w:r w:rsidRPr="00DE4341">
        <w:rPr>
          <w:lang w:val="id-ID"/>
        </w:rPr>
        <w:t>pembimbingan</w:t>
      </w:r>
      <w:proofErr w:type="spellEnd"/>
      <w:r w:rsidRPr="00DE4341">
        <w:rPr>
          <w:lang w:val="id-ID"/>
        </w:rPr>
        <w:t xml:space="preserve"> dikaitkan dengan progres kemajuan </w:t>
      </w:r>
      <w:proofErr w:type="spellStart"/>
      <w:r w:rsidRPr="00DE4341">
        <w:rPr>
          <w:lang w:val="id-ID"/>
        </w:rPr>
        <w:t>penetian</w:t>
      </w:r>
      <w:proofErr w:type="spellEnd"/>
      <w:r w:rsidRPr="00DE4341">
        <w:rPr>
          <w:lang w:val="id-ID"/>
        </w:rPr>
        <w:t xml:space="preserve"> tesis mahasiswa</w:t>
      </w:r>
    </w:p>
    <w:p w14:paraId="146CF80D" w14:textId="77777777" w:rsidR="006D3DC4" w:rsidRPr="00DE4341" w:rsidRDefault="006D3DC4" w:rsidP="00A34FDE">
      <w:pPr>
        <w:pStyle w:val="ColorfulList-Accent12"/>
        <w:numPr>
          <w:ilvl w:val="1"/>
          <w:numId w:val="32"/>
        </w:numPr>
        <w:contextualSpacing/>
        <w:jc w:val="both"/>
        <w:rPr>
          <w:lang w:val="id-ID"/>
        </w:rPr>
      </w:pPr>
      <w:r w:rsidRPr="00DE4341">
        <w:rPr>
          <w:lang w:val="id-ID"/>
        </w:rPr>
        <w:t>Mengusulkan tindak lanjut ke forum rapat dosen apabila terjadi penyimpangan</w:t>
      </w:r>
    </w:p>
    <w:p w14:paraId="3374BA61" w14:textId="77777777" w:rsidR="006D3DC4" w:rsidRPr="00DE4341" w:rsidRDefault="006D3DC4" w:rsidP="00A34FDE">
      <w:pPr>
        <w:pStyle w:val="ColorfulList-Accent12"/>
        <w:numPr>
          <w:ilvl w:val="1"/>
          <w:numId w:val="32"/>
        </w:numPr>
        <w:contextualSpacing/>
        <w:jc w:val="both"/>
        <w:rPr>
          <w:lang w:val="id-ID"/>
        </w:rPr>
      </w:pPr>
      <w:r w:rsidRPr="00DE4341">
        <w:rPr>
          <w:lang w:val="id-ID"/>
        </w:rPr>
        <w:t>Rapat dosen untuk menentukan tindak lanjut apabila ada penyimpangan</w:t>
      </w:r>
    </w:p>
    <w:p w14:paraId="201EE2CC" w14:textId="77777777" w:rsidR="006D3DC4" w:rsidRPr="00DE4341" w:rsidRDefault="006D3DC4" w:rsidP="00A34FDE">
      <w:pPr>
        <w:pStyle w:val="ColorfulList-Accent12"/>
        <w:numPr>
          <w:ilvl w:val="1"/>
          <w:numId w:val="32"/>
        </w:numPr>
        <w:contextualSpacing/>
        <w:jc w:val="both"/>
        <w:rPr>
          <w:lang w:val="id-ID"/>
        </w:rPr>
      </w:pPr>
      <w:r w:rsidRPr="00DE4341">
        <w:rPr>
          <w:lang w:val="id-ID"/>
        </w:rPr>
        <w:t>Program studi mengeksekusi tindak lanjut yang telah diputuskan di rapat dosen</w:t>
      </w:r>
    </w:p>
    <w:p w14:paraId="5BEF717E" w14:textId="77777777" w:rsidR="006D3DC4" w:rsidRPr="00DE4341" w:rsidRDefault="006D3DC4" w:rsidP="006D3DC4">
      <w:pPr>
        <w:jc w:val="both"/>
        <w:rPr>
          <w:lang w:val="id-ID"/>
        </w:rPr>
      </w:pPr>
    </w:p>
    <w:p w14:paraId="0BE1D042" w14:textId="77777777" w:rsidR="006D3DC4" w:rsidRPr="00DE4341" w:rsidRDefault="006D3DC4" w:rsidP="006D3DC4">
      <w:pPr>
        <w:ind w:left="450" w:hanging="450"/>
        <w:jc w:val="both"/>
        <w:rPr>
          <w:bCs/>
          <w:lang w:val="id-ID"/>
        </w:rPr>
      </w:pPr>
    </w:p>
    <w:p w14:paraId="70FF3383" w14:textId="77777777" w:rsidR="006B193C" w:rsidRPr="00DE4341" w:rsidRDefault="006B193C" w:rsidP="006B193C">
      <w:pPr>
        <w:pStyle w:val="Heading2"/>
        <w:rPr>
          <w:lang w:val="id-ID"/>
        </w:rPr>
      </w:pPr>
      <w:bookmarkStart w:id="84" w:name="_Toc301655821"/>
      <w:r w:rsidRPr="00DE4341">
        <w:rPr>
          <w:lang w:val="id-ID"/>
        </w:rPr>
        <w:t>Ujian Tesis</w:t>
      </w:r>
      <w:bookmarkEnd w:id="84"/>
    </w:p>
    <w:p w14:paraId="096829FF" w14:textId="77777777" w:rsidR="006D3DC4" w:rsidRPr="00DE4341" w:rsidRDefault="006D3DC4" w:rsidP="006B193C">
      <w:pPr>
        <w:pStyle w:val="ColorfulList-Accent120"/>
        <w:ind w:left="0"/>
        <w:jc w:val="both"/>
        <w:rPr>
          <w:b/>
          <w:noProof/>
          <w:lang w:val="id-ID"/>
        </w:rPr>
      </w:pPr>
      <w:r w:rsidRPr="00DE4341">
        <w:rPr>
          <w:bCs/>
          <w:lang w:val="id-ID"/>
        </w:rPr>
        <w:t>Mekanisme ujian akhir studi magister berupa ujian tesis dilakukan sesuai dengan SOP ujian tesis</w:t>
      </w:r>
      <w:r w:rsidRPr="00DE4341">
        <w:rPr>
          <w:lang w:val="id-ID"/>
        </w:rPr>
        <w:t>:</w:t>
      </w:r>
    </w:p>
    <w:p w14:paraId="7C1FC36C" w14:textId="77777777" w:rsidR="006D3DC4" w:rsidRPr="00DE4341" w:rsidRDefault="006D3DC4" w:rsidP="00A34FDE">
      <w:pPr>
        <w:pStyle w:val="ColorfulList-Accent12"/>
        <w:numPr>
          <w:ilvl w:val="0"/>
          <w:numId w:val="34"/>
        </w:numPr>
        <w:contextualSpacing/>
        <w:jc w:val="both"/>
        <w:rPr>
          <w:lang w:val="id-ID"/>
        </w:rPr>
      </w:pPr>
      <w:r w:rsidRPr="00DE4341">
        <w:rPr>
          <w:lang w:val="id-ID"/>
        </w:rPr>
        <w:t xml:space="preserve">Mahasiswa mengajukan permohonan ujian </w:t>
      </w:r>
      <w:proofErr w:type="spellStart"/>
      <w:r w:rsidRPr="00DE4341">
        <w:rPr>
          <w:lang w:val="id-ID"/>
        </w:rPr>
        <w:t>pra</w:t>
      </w:r>
      <w:proofErr w:type="spellEnd"/>
      <w:r w:rsidRPr="00DE4341">
        <w:rPr>
          <w:lang w:val="id-ID"/>
        </w:rPr>
        <w:t xml:space="preserve"> pendadaran dengan dilampiri </w:t>
      </w:r>
      <w:proofErr w:type="spellStart"/>
      <w:r w:rsidRPr="00DE4341">
        <w:rPr>
          <w:lang w:val="id-ID"/>
        </w:rPr>
        <w:t>draft</w:t>
      </w:r>
      <w:proofErr w:type="spellEnd"/>
      <w:r w:rsidRPr="00DE4341">
        <w:rPr>
          <w:lang w:val="id-ID"/>
        </w:rPr>
        <w:t xml:space="preserve"> naskah tesis yang telah disetujui pembimbing</w:t>
      </w:r>
    </w:p>
    <w:p w14:paraId="6998F161" w14:textId="77777777" w:rsidR="006D3DC4" w:rsidRPr="00DE4341" w:rsidRDefault="006D3DC4" w:rsidP="00A34FDE">
      <w:pPr>
        <w:pStyle w:val="ColorfulList-Accent12"/>
        <w:numPr>
          <w:ilvl w:val="0"/>
          <w:numId w:val="34"/>
        </w:numPr>
        <w:contextualSpacing/>
        <w:jc w:val="both"/>
        <w:rPr>
          <w:lang w:val="id-ID"/>
        </w:rPr>
      </w:pPr>
      <w:r w:rsidRPr="00DE4341">
        <w:rPr>
          <w:lang w:val="id-ID"/>
        </w:rPr>
        <w:t xml:space="preserve">Mahasiswa melakukan ujian </w:t>
      </w:r>
      <w:proofErr w:type="spellStart"/>
      <w:r w:rsidRPr="00DE4341">
        <w:rPr>
          <w:lang w:val="id-ID"/>
        </w:rPr>
        <w:t>pra</w:t>
      </w:r>
      <w:proofErr w:type="spellEnd"/>
      <w:r w:rsidRPr="00DE4341">
        <w:rPr>
          <w:lang w:val="id-ID"/>
        </w:rPr>
        <w:t xml:space="preserve"> pendadaran dan menindaklanjuti masukan-masukan dalam ujian tersebut untuk </w:t>
      </w:r>
      <w:proofErr w:type="spellStart"/>
      <w:r w:rsidRPr="00DE4341">
        <w:rPr>
          <w:lang w:val="id-ID"/>
        </w:rPr>
        <w:t>memperbaikan</w:t>
      </w:r>
      <w:proofErr w:type="spellEnd"/>
      <w:r w:rsidRPr="00DE4341">
        <w:rPr>
          <w:lang w:val="id-ID"/>
        </w:rPr>
        <w:t xml:space="preserve"> naskah tesis</w:t>
      </w:r>
    </w:p>
    <w:p w14:paraId="2B710CDA" w14:textId="77777777" w:rsidR="006D3DC4" w:rsidRPr="00DE4341" w:rsidRDefault="006D3DC4" w:rsidP="00A34FDE">
      <w:pPr>
        <w:pStyle w:val="ColorfulList-Accent12"/>
        <w:numPr>
          <w:ilvl w:val="0"/>
          <w:numId w:val="34"/>
        </w:numPr>
        <w:contextualSpacing/>
        <w:jc w:val="both"/>
        <w:rPr>
          <w:lang w:val="id-ID"/>
        </w:rPr>
      </w:pPr>
      <w:r w:rsidRPr="00DE4341">
        <w:rPr>
          <w:lang w:val="id-ID"/>
        </w:rPr>
        <w:t xml:space="preserve">Mahasiswa mengajukan permohonan ujian tesis/pendadaran seacara </w:t>
      </w:r>
      <w:proofErr w:type="spellStart"/>
      <w:r w:rsidRPr="00DE4341">
        <w:rPr>
          <w:lang w:val="id-ID"/>
        </w:rPr>
        <w:t>online</w:t>
      </w:r>
      <w:proofErr w:type="spellEnd"/>
      <w:r w:rsidRPr="00DE4341">
        <w:rPr>
          <w:lang w:val="id-ID"/>
        </w:rPr>
        <w:t xml:space="preserve"> melalui we</w:t>
      </w:r>
      <w:r w:rsidR="00C566A0" w:rsidRPr="00DE4341">
        <w:rPr>
          <w:lang w:val="id-ID"/>
        </w:rPr>
        <w:t>b</w:t>
      </w:r>
      <w:r w:rsidRPr="00DE4341">
        <w:rPr>
          <w:lang w:val="id-ID"/>
        </w:rPr>
        <w:t xml:space="preserve"> magister.jteti.ugm.ac.id dengan </w:t>
      </w:r>
      <w:proofErr w:type="spellStart"/>
      <w:r w:rsidRPr="00DE4341">
        <w:rPr>
          <w:lang w:val="id-ID"/>
        </w:rPr>
        <w:t>meng</w:t>
      </w:r>
      <w:r w:rsidR="00C566A0" w:rsidRPr="00DE4341">
        <w:rPr>
          <w:lang w:val="id-ID"/>
        </w:rPr>
        <w:t>-</w:t>
      </w:r>
      <w:r w:rsidRPr="00DE4341">
        <w:rPr>
          <w:i/>
          <w:lang w:val="id-ID"/>
        </w:rPr>
        <w:t>upload</w:t>
      </w:r>
      <w:proofErr w:type="spellEnd"/>
      <w:r w:rsidRPr="00DE4341">
        <w:rPr>
          <w:lang w:val="id-ID"/>
        </w:rPr>
        <w:t xml:space="preserve"> syarat-syarat sebagai berikut:</w:t>
      </w:r>
    </w:p>
    <w:p w14:paraId="2B06CF47" w14:textId="77777777" w:rsidR="006D3DC4" w:rsidRPr="00DE4341" w:rsidRDefault="006D3DC4" w:rsidP="00A34FDE">
      <w:pPr>
        <w:pStyle w:val="ColorfulList-Accent12"/>
        <w:numPr>
          <w:ilvl w:val="1"/>
          <w:numId w:val="34"/>
        </w:numPr>
        <w:contextualSpacing/>
        <w:jc w:val="both"/>
        <w:rPr>
          <w:lang w:val="id-ID"/>
        </w:rPr>
      </w:pPr>
      <w:r w:rsidRPr="00DE4341">
        <w:rPr>
          <w:lang w:val="id-ID"/>
        </w:rPr>
        <w:t xml:space="preserve">telah lulus ujian </w:t>
      </w:r>
      <w:proofErr w:type="spellStart"/>
      <w:r w:rsidRPr="00DE4341">
        <w:rPr>
          <w:lang w:val="id-ID"/>
        </w:rPr>
        <w:t>pra</w:t>
      </w:r>
      <w:proofErr w:type="spellEnd"/>
      <w:r w:rsidRPr="00DE4341">
        <w:rPr>
          <w:lang w:val="id-ID"/>
        </w:rPr>
        <w:t xml:space="preserve"> pendadaran</w:t>
      </w:r>
    </w:p>
    <w:p w14:paraId="3F4AA698" w14:textId="77777777" w:rsidR="006D3DC4" w:rsidRPr="00DE4341" w:rsidRDefault="006D3DC4" w:rsidP="00A34FDE">
      <w:pPr>
        <w:pStyle w:val="ColorfulList-Accent12"/>
        <w:numPr>
          <w:ilvl w:val="1"/>
          <w:numId w:val="34"/>
        </w:numPr>
        <w:contextualSpacing/>
        <w:jc w:val="both"/>
        <w:rPr>
          <w:lang w:val="id-ID"/>
        </w:rPr>
      </w:pPr>
      <w:r w:rsidRPr="00DE4341">
        <w:rPr>
          <w:lang w:val="id-ID"/>
        </w:rPr>
        <w:t xml:space="preserve">menyerahkan </w:t>
      </w:r>
      <w:proofErr w:type="spellStart"/>
      <w:r w:rsidRPr="00DE4341">
        <w:rPr>
          <w:i/>
          <w:lang w:val="id-ID"/>
        </w:rPr>
        <w:t>hard</w:t>
      </w:r>
      <w:proofErr w:type="spellEnd"/>
      <w:r w:rsidRPr="00DE4341">
        <w:rPr>
          <w:i/>
          <w:lang w:val="id-ID"/>
        </w:rPr>
        <w:t xml:space="preserve"> </w:t>
      </w:r>
      <w:proofErr w:type="spellStart"/>
      <w:r w:rsidRPr="00DE4341">
        <w:rPr>
          <w:i/>
          <w:lang w:val="id-ID"/>
        </w:rPr>
        <w:t>copy</w:t>
      </w:r>
      <w:proofErr w:type="spellEnd"/>
      <w:r w:rsidRPr="00DE4341">
        <w:rPr>
          <w:lang w:val="id-ID"/>
        </w:rPr>
        <w:t xml:space="preserve"> </w:t>
      </w:r>
      <w:proofErr w:type="spellStart"/>
      <w:r w:rsidRPr="00DE4341">
        <w:rPr>
          <w:lang w:val="id-ID"/>
        </w:rPr>
        <w:t>draft</w:t>
      </w:r>
      <w:proofErr w:type="spellEnd"/>
      <w:r w:rsidRPr="00DE4341">
        <w:rPr>
          <w:lang w:val="id-ID"/>
        </w:rPr>
        <w:t xml:space="preserve"> tesis yang telah direvisi dan disetujui oleh dosen pembimbing utama dan pembimbing pendamping </w:t>
      </w:r>
    </w:p>
    <w:p w14:paraId="2DE5D9DB" w14:textId="77777777" w:rsidR="006D3DC4" w:rsidRPr="00DE4341" w:rsidRDefault="006D3DC4" w:rsidP="00A34FDE">
      <w:pPr>
        <w:pStyle w:val="ColorfulList-Accent12"/>
        <w:numPr>
          <w:ilvl w:val="1"/>
          <w:numId w:val="34"/>
        </w:numPr>
        <w:contextualSpacing/>
        <w:jc w:val="both"/>
        <w:rPr>
          <w:lang w:val="id-ID"/>
        </w:rPr>
      </w:pPr>
      <w:proofErr w:type="spellStart"/>
      <w:r w:rsidRPr="00DE4341">
        <w:rPr>
          <w:lang w:val="id-ID"/>
        </w:rPr>
        <w:t>upload</w:t>
      </w:r>
      <w:proofErr w:type="spellEnd"/>
      <w:r w:rsidRPr="00DE4341">
        <w:rPr>
          <w:lang w:val="id-ID"/>
        </w:rPr>
        <w:t xml:space="preserve"> bukti telah mempublikasikan hasil penelitian tesisnya ke seminar nasional atau internasional</w:t>
      </w:r>
    </w:p>
    <w:p w14:paraId="65E368B8" w14:textId="77777777" w:rsidR="006D3DC4" w:rsidRPr="00DE4341" w:rsidRDefault="006D3DC4" w:rsidP="00A34FDE">
      <w:pPr>
        <w:pStyle w:val="ColorfulList-Accent12"/>
        <w:numPr>
          <w:ilvl w:val="1"/>
          <w:numId w:val="34"/>
        </w:numPr>
        <w:contextualSpacing/>
        <w:jc w:val="both"/>
        <w:rPr>
          <w:lang w:val="id-ID"/>
        </w:rPr>
      </w:pPr>
      <w:r w:rsidRPr="00DE4341">
        <w:rPr>
          <w:lang w:val="id-ID"/>
        </w:rPr>
        <w:lastRenderedPageBreak/>
        <w:t xml:space="preserve">memiliki IPK </w:t>
      </w:r>
      <w:r w:rsidRPr="00DE4341">
        <w:rPr>
          <w:lang w:val="id-ID"/>
        </w:rPr>
        <w:sym w:font="Symbol" w:char="F0B3"/>
      </w:r>
      <w:r w:rsidRPr="00DE4341">
        <w:rPr>
          <w:lang w:val="id-ID"/>
        </w:rPr>
        <w:t xml:space="preserve"> 3,00 </w:t>
      </w:r>
    </w:p>
    <w:p w14:paraId="60354398" w14:textId="77777777" w:rsidR="006D3DC4" w:rsidRPr="00DE4341" w:rsidRDefault="006D3DC4" w:rsidP="00A34FDE">
      <w:pPr>
        <w:pStyle w:val="ColorfulList-Accent12"/>
        <w:numPr>
          <w:ilvl w:val="1"/>
          <w:numId w:val="34"/>
        </w:numPr>
        <w:contextualSpacing/>
        <w:jc w:val="both"/>
        <w:rPr>
          <w:lang w:val="id-ID"/>
        </w:rPr>
      </w:pPr>
      <w:proofErr w:type="spellStart"/>
      <w:r w:rsidRPr="00DE4341">
        <w:rPr>
          <w:lang w:val="id-ID"/>
        </w:rPr>
        <w:t>scan</w:t>
      </w:r>
      <w:proofErr w:type="spellEnd"/>
      <w:r w:rsidRPr="00DE4341">
        <w:rPr>
          <w:lang w:val="id-ID"/>
        </w:rPr>
        <w:t xml:space="preserve"> bukti pembayaran SPP,</w:t>
      </w:r>
    </w:p>
    <w:p w14:paraId="766EF582" w14:textId="77777777" w:rsidR="006D3DC4" w:rsidRPr="00DE4341" w:rsidRDefault="006D3DC4" w:rsidP="00A34FDE">
      <w:pPr>
        <w:pStyle w:val="ColorfulList-Accent12"/>
        <w:numPr>
          <w:ilvl w:val="1"/>
          <w:numId w:val="34"/>
        </w:numPr>
        <w:contextualSpacing/>
        <w:jc w:val="both"/>
        <w:rPr>
          <w:lang w:val="id-ID"/>
        </w:rPr>
      </w:pPr>
      <w:proofErr w:type="spellStart"/>
      <w:r w:rsidRPr="00DE4341">
        <w:rPr>
          <w:lang w:val="id-ID"/>
        </w:rPr>
        <w:t>scan</w:t>
      </w:r>
      <w:proofErr w:type="spellEnd"/>
      <w:r w:rsidRPr="00DE4341">
        <w:rPr>
          <w:lang w:val="id-ID"/>
        </w:rPr>
        <w:t xml:space="preserve"> Kartu Mahasiswa,</w:t>
      </w:r>
    </w:p>
    <w:p w14:paraId="19CD6D85" w14:textId="77777777" w:rsidR="006D3DC4" w:rsidRPr="00DE4341" w:rsidRDefault="006D3DC4" w:rsidP="00A34FDE">
      <w:pPr>
        <w:pStyle w:val="ColorfulList-Accent12"/>
        <w:numPr>
          <w:ilvl w:val="1"/>
          <w:numId w:val="34"/>
        </w:numPr>
        <w:contextualSpacing/>
        <w:jc w:val="both"/>
        <w:rPr>
          <w:lang w:val="id-ID"/>
        </w:rPr>
      </w:pPr>
      <w:proofErr w:type="spellStart"/>
      <w:r w:rsidRPr="00DE4341">
        <w:rPr>
          <w:lang w:val="id-ID"/>
        </w:rPr>
        <w:t>scan</w:t>
      </w:r>
      <w:proofErr w:type="spellEnd"/>
      <w:r w:rsidRPr="00DE4341">
        <w:rPr>
          <w:lang w:val="id-ID"/>
        </w:rPr>
        <w:t xml:space="preserve"> bukti Skor (Nilai) TOEFL </w:t>
      </w:r>
      <w:r w:rsidRPr="00DE4341">
        <w:rPr>
          <w:lang w:val="id-ID"/>
        </w:rPr>
        <w:sym w:font="Symbol" w:char="F0B3"/>
      </w:r>
      <w:r w:rsidRPr="00DE4341">
        <w:rPr>
          <w:lang w:val="id-ID"/>
        </w:rPr>
        <w:t>500 yang masih berlaku.</w:t>
      </w:r>
    </w:p>
    <w:p w14:paraId="78EF535E" w14:textId="77777777" w:rsidR="006D3DC4" w:rsidRPr="00DE4341" w:rsidRDefault="006D3DC4" w:rsidP="00A34FDE">
      <w:pPr>
        <w:pStyle w:val="ColorfulList-Accent12"/>
        <w:numPr>
          <w:ilvl w:val="1"/>
          <w:numId w:val="34"/>
        </w:numPr>
        <w:contextualSpacing/>
        <w:jc w:val="both"/>
        <w:rPr>
          <w:lang w:val="id-ID"/>
        </w:rPr>
      </w:pPr>
      <w:r w:rsidRPr="00DE4341">
        <w:rPr>
          <w:lang w:val="id-ID"/>
        </w:rPr>
        <w:t xml:space="preserve">Scan bukti Skor (Nilai) TPA </w:t>
      </w:r>
      <w:r w:rsidRPr="00DE4341">
        <w:rPr>
          <w:lang w:val="id-ID"/>
        </w:rPr>
        <w:sym w:font="Symbol" w:char="F0B3"/>
      </w:r>
      <w:r w:rsidRPr="00DE4341">
        <w:rPr>
          <w:lang w:val="id-ID"/>
        </w:rPr>
        <w:t xml:space="preserve"> 500 yang masih berlaku.</w:t>
      </w:r>
    </w:p>
    <w:p w14:paraId="105E2501" w14:textId="77777777" w:rsidR="006D3DC4" w:rsidRPr="00DE4341" w:rsidRDefault="006D3DC4" w:rsidP="00A34FDE">
      <w:pPr>
        <w:pStyle w:val="ColorfulList-Accent12"/>
        <w:numPr>
          <w:ilvl w:val="0"/>
          <w:numId w:val="34"/>
        </w:numPr>
        <w:contextualSpacing/>
        <w:jc w:val="both"/>
        <w:rPr>
          <w:lang w:val="id-ID"/>
        </w:rPr>
      </w:pPr>
      <w:r w:rsidRPr="00DE4341">
        <w:rPr>
          <w:lang w:val="id-ID"/>
        </w:rPr>
        <w:t>Atas usulan pembimbing, program studi menetapkan tim penguji tesis dan menjadwal pelaksanaan ujian.</w:t>
      </w:r>
    </w:p>
    <w:p w14:paraId="06BE418D" w14:textId="77777777" w:rsidR="006D3DC4" w:rsidRPr="00DE4341" w:rsidRDefault="006D3DC4" w:rsidP="00A34FDE">
      <w:pPr>
        <w:pStyle w:val="ColorfulList-Accent12"/>
        <w:numPr>
          <w:ilvl w:val="0"/>
          <w:numId w:val="34"/>
        </w:numPr>
        <w:contextualSpacing/>
        <w:jc w:val="both"/>
        <w:rPr>
          <w:lang w:val="id-ID"/>
        </w:rPr>
      </w:pPr>
      <w:r w:rsidRPr="00DE4341">
        <w:rPr>
          <w:lang w:val="id-ID"/>
        </w:rPr>
        <w:t>Mahasiswa melakukan ujian tesis sesuai jadwal.</w:t>
      </w:r>
    </w:p>
    <w:p w14:paraId="4BE57BD0" w14:textId="77777777" w:rsidR="006D3DC4" w:rsidRPr="00DE4341" w:rsidRDefault="006D3DC4" w:rsidP="00A34FDE">
      <w:pPr>
        <w:pStyle w:val="ColorfulList-Accent12"/>
        <w:numPr>
          <w:ilvl w:val="0"/>
          <w:numId w:val="34"/>
        </w:numPr>
        <w:contextualSpacing/>
        <w:jc w:val="both"/>
        <w:rPr>
          <w:lang w:val="id-ID"/>
        </w:rPr>
      </w:pPr>
      <w:r w:rsidRPr="00DE4341">
        <w:rPr>
          <w:lang w:val="id-ID"/>
        </w:rPr>
        <w:t xml:space="preserve">Mahasiswa melakukan perbaikan naskah tesis dengan </w:t>
      </w:r>
      <w:proofErr w:type="spellStart"/>
      <w:r w:rsidRPr="00DE4341">
        <w:rPr>
          <w:lang w:val="id-ID"/>
        </w:rPr>
        <w:t>bekonsultasi</w:t>
      </w:r>
      <w:proofErr w:type="spellEnd"/>
      <w:r w:rsidRPr="00DE4341">
        <w:rPr>
          <w:lang w:val="id-ID"/>
        </w:rPr>
        <w:t xml:space="preserve"> dengan pembimbing dan tim penguji.</w:t>
      </w:r>
    </w:p>
    <w:p w14:paraId="3DCBC03E" w14:textId="77777777" w:rsidR="006D3DC4" w:rsidRPr="00DE4341" w:rsidRDefault="006D3DC4" w:rsidP="00A34FDE">
      <w:pPr>
        <w:pStyle w:val="ColorfulList-Accent12"/>
        <w:numPr>
          <w:ilvl w:val="0"/>
          <w:numId w:val="34"/>
        </w:numPr>
        <w:contextualSpacing/>
        <w:jc w:val="both"/>
        <w:rPr>
          <w:lang w:val="id-ID"/>
        </w:rPr>
      </w:pPr>
      <w:r w:rsidRPr="00DE4341">
        <w:rPr>
          <w:lang w:val="id-ID"/>
        </w:rPr>
        <w:t>Mahasiswa menyerahkan naskah tesis, bukti selesai perbaikan naskah tesis berupa persetujuan dan tanda tangan tim penguji dan persyaratan administratif lain yang diperlukan untuk proses yudisium dan wisuda.</w:t>
      </w:r>
    </w:p>
    <w:p w14:paraId="4C9AD0A8" w14:textId="77777777" w:rsidR="006D3DC4" w:rsidRPr="00DE4341" w:rsidRDefault="006D3DC4" w:rsidP="006D3DC4">
      <w:pPr>
        <w:jc w:val="both"/>
        <w:rPr>
          <w:b/>
          <w:lang w:val="id-ID"/>
        </w:rPr>
      </w:pPr>
    </w:p>
    <w:p w14:paraId="6A439778" w14:textId="77777777" w:rsidR="006D3DC4" w:rsidRPr="00DE4341" w:rsidRDefault="006D3DC4" w:rsidP="006B193C">
      <w:pPr>
        <w:jc w:val="both"/>
        <w:rPr>
          <w:lang w:val="id-ID"/>
        </w:rPr>
      </w:pPr>
      <w:r w:rsidRPr="00DE4341">
        <w:rPr>
          <w:lang w:val="id-ID"/>
        </w:rPr>
        <w:t xml:space="preserve">Staf kependidikan memantau  secara </w:t>
      </w:r>
      <w:proofErr w:type="spellStart"/>
      <w:r w:rsidRPr="00DE4341">
        <w:rPr>
          <w:lang w:val="id-ID"/>
        </w:rPr>
        <w:t>adminsitratif</w:t>
      </w:r>
      <w:proofErr w:type="spellEnd"/>
      <w:r w:rsidRPr="00DE4341">
        <w:rPr>
          <w:lang w:val="id-ID"/>
        </w:rPr>
        <w:t xml:space="preserve"> proses ujian tesis/ujian akhir studi magister, serta melakukan dokumentasi catatan dan berita acara pelaksanaan ujian tesis. Untuk menjamin </w:t>
      </w:r>
      <w:proofErr w:type="spellStart"/>
      <w:r w:rsidRPr="00DE4341">
        <w:rPr>
          <w:lang w:val="id-ID"/>
        </w:rPr>
        <w:t>efektifitas</w:t>
      </w:r>
      <w:proofErr w:type="spellEnd"/>
      <w:r w:rsidRPr="00DE4341">
        <w:rPr>
          <w:lang w:val="id-ID"/>
        </w:rPr>
        <w:t xml:space="preserve"> </w:t>
      </w:r>
      <w:proofErr w:type="spellStart"/>
      <w:r w:rsidRPr="00DE4341">
        <w:rPr>
          <w:lang w:val="id-ID"/>
        </w:rPr>
        <w:t>pelaksanan</w:t>
      </w:r>
      <w:proofErr w:type="spellEnd"/>
      <w:r w:rsidRPr="00DE4341">
        <w:rPr>
          <w:lang w:val="id-ID"/>
        </w:rPr>
        <w:t xml:space="preserve"> </w:t>
      </w:r>
      <w:proofErr w:type="spellStart"/>
      <w:r w:rsidRPr="00DE4341">
        <w:rPr>
          <w:lang w:val="id-ID"/>
        </w:rPr>
        <w:t>monitoring</w:t>
      </w:r>
      <w:proofErr w:type="spellEnd"/>
      <w:r w:rsidRPr="00DE4341">
        <w:rPr>
          <w:lang w:val="id-ID"/>
        </w:rPr>
        <w:t xml:space="preserve"> dan evaluasi penulisan tesis, bersama tim penjaminan mutu tesis pengelola program studi dapat memantau ujian tesis melalui dokumen catatan dan berita acara ujian atau laporan mendesak lainnya apabila dipandang perlu.</w:t>
      </w:r>
      <w:r w:rsidR="00C566A0" w:rsidRPr="00DE4341">
        <w:rPr>
          <w:lang w:val="id-ID"/>
        </w:rPr>
        <w:t xml:space="preserve"> </w:t>
      </w:r>
      <w:r w:rsidRPr="00DE4341">
        <w:rPr>
          <w:noProof/>
          <w:lang w:val="id-ID"/>
        </w:rPr>
        <w:t>Apabila terjadi permasalahan dapat segera dicarikan jalan keluarnya oleh pengelola program studi dan tim penjaminan mutu tesis.</w:t>
      </w:r>
    </w:p>
    <w:p w14:paraId="3E16B9A6" w14:textId="77777777" w:rsidR="006D3DC4" w:rsidRPr="00DE4341" w:rsidRDefault="006D3DC4" w:rsidP="006D3DC4">
      <w:pPr>
        <w:jc w:val="both"/>
        <w:rPr>
          <w:b/>
          <w:lang w:val="id-ID"/>
        </w:rPr>
      </w:pPr>
    </w:p>
    <w:p w14:paraId="08DCF418" w14:textId="77777777" w:rsidR="006D3DC4" w:rsidRPr="00DE4341" w:rsidRDefault="006D3DC4" w:rsidP="006B193C">
      <w:pPr>
        <w:jc w:val="both"/>
        <w:rPr>
          <w:lang w:val="id-ID"/>
        </w:rPr>
      </w:pPr>
      <w:r w:rsidRPr="00DE4341">
        <w:rPr>
          <w:lang w:val="id-ID"/>
        </w:rPr>
        <w:t xml:space="preserve">Untuk mendeteksi kemungkinan penyimpangan dalam ujian tesis/ujian akhir studi magister dilakukan mekanisme </w:t>
      </w:r>
      <w:proofErr w:type="spellStart"/>
      <w:r w:rsidRPr="00DE4341">
        <w:rPr>
          <w:lang w:val="id-ID"/>
        </w:rPr>
        <w:t>monitoring</w:t>
      </w:r>
      <w:proofErr w:type="spellEnd"/>
      <w:r w:rsidRPr="00DE4341">
        <w:rPr>
          <w:lang w:val="id-ID"/>
        </w:rPr>
        <w:t xml:space="preserve"> dan evaluasi </w:t>
      </w:r>
      <w:proofErr w:type="spellStart"/>
      <w:r w:rsidRPr="00DE4341">
        <w:rPr>
          <w:lang w:val="id-ID"/>
        </w:rPr>
        <w:t>dibawah</w:t>
      </w:r>
      <w:proofErr w:type="spellEnd"/>
      <w:r w:rsidRPr="00DE4341">
        <w:rPr>
          <w:lang w:val="id-ID"/>
        </w:rPr>
        <w:t xml:space="preserve"> koordinasi tim penjaminan mutu tesis sebagai berikut:</w:t>
      </w:r>
    </w:p>
    <w:p w14:paraId="1F8CE794" w14:textId="77777777" w:rsidR="006D3DC4" w:rsidRPr="00DE4341" w:rsidRDefault="006D3DC4" w:rsidP="00A34FDE">
      <w:pPr>
        <w:pStyle w:val="ColorfulList-Accent12"/>
        <w:numPr>
          <w:ilvl w:val="0"/>
          <w:numId w:val="32"/>
        </w:numPr>
        <w:contextualSpacing/>
        <w:jc w:val="both"/>
        <w:rPr>
          <w:lang w:val="id-ID"/>
        </w:rPr>
      </w:pPr>
      <w:proofErr w:type="spellStart"/>
      <w:r w:rsidRPr="00DE4341">
        <w:rPr>
          <w:lang w:val="id-ID"/>
        </w:rPr>
        <w:t>Monitoring</w:t>
      </w:r>
      <w:proofErr w:type="spellEnd"/>
      <w:r w:rsidRPr="00DE4341">
        <w:rPr>
          <w:lang w:val="id-ID"/>
        </w:rPr>
        <w:t xml:space="preserve"> dan evaluasi ujian tesis/ujian akhir studi magister</w:t>
      </w:r>
      <w:r w:rsidR="00C566A0" w:rsidRPr="00DE4341">
        <w:rPr>
          <w:lang w:val="id-ID"/>
        </w:rPr>
        <w:t xml:space="preserve"> </w:t>
      </w:r>
      <w:r w:rsidRPr="00DE4341">
        <w:rPr>
          <w:lang w:val="id-ID"/>
        </w:rPr>
        <w:t xml:space="preserve">untuk mencegah </w:t>
      </w:r>
      <w:r w:rsidRPr="00DE4341">
        <w:rPr>
          <w:noProof/>
          <w:lang w:val="id-ID"/>
        </w:rPr>
        <w:t>penyimpangan dengan menilai:</w:t>
      </w:r>
    </w:p>
    <w:p w14:paraId="7B9CEEB4"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Pelaksanaan ujian berjalan dengan baik dan komprehensif, tidak sekedar menyerupai perbaikan tesis</w:t>
      </w:r>
    </w:p>
    <w:p w14:paraId="4E7E7CB4" w14:textId="77777777" w:rsidR="006D3DC4" w:rsidRPr="00DE4341" w:rsidRDefault="006D3DC4" w:rsidP="00A34FDE">
      <w:pPr>
        <w:pStyle w:val="ColorfulList-Accent12"/>
        <w:numPr>
          <w:ilvl w:val="1"/>
          <w:numId w:val="32"/>
        </w:numPr>
        <w:contextualSpacing/>
        <w:jc w:val="both"/>
        <w:rPr>
          <w:lang w:val="id-ID"/>
        </w:rPr>
      </w:pPr>
      <w:r w:rsidRPr="00DE4341">
        <w:rPr>
          <w:noProof/>
          <w:lang w:val="id-ID"/>
        </w:rPr>
        <w:t>Kelengkapan komisi/tim penguji yang hadir dalam ujian</w:t>
      </w:r>
    </w:p>
    <w:p w14:paraId="6582F568" w14:textId="77777777" w:rsidR="006D3DC4" w:rsidRPr="00DE4341" w:rsidRDefault="006D3DC4" w:rsidP="00A34FDE">
      <w:pPr>
        <w:pStyle w:val="ColorfulList-Accent12"/>
        <w:numPr>
          <w:ilvl w:val="0"/>
          <w:numId w:val="32"/>
        </w:numPr>
        <w:contextualSpacing/>
        <w:jc w:val="both"/>
        <w:rPr>
          <w:lang w:val="id-ID"/>
        </w:rPr>
      </w:pPr>
      <w:r w:rsidRPr="00DE4341">
        <w:rPr>
          <w:lang w:val="id-ID"/>
        </w:rPr>
        <w:t xml:space="preserve">Pelaksanaan </w:t>
      </w:r>
      <w:proofErr w:type="spellStart"/>
      <w:r w:rsidRPr="00DE4341">
        <w:rPr>
          <w:lang w:val="id-ID"/>
        </w:rPr>
        <w:t>monitoring</w:t>
      </w:r>
      <w:proofErr w:type="spellEnd"/>
      <w:r w:rsidRPr="00DE4341">
        <w:rPr>
          <w:lang w:val="id-ID"/>
        </w:rPr>
        <w:t xml:space="preserve"> dan evaluasi ujian tesis/ujian akhir studi magister </w:t>
      </w:r>
      <w:r w:rsidRPr="00DE4341">
        <w:rPr>
          <w:noProof/>
          <w:lang w:val="id-ID"/>
        </w:rPr>
        <w:t>dilakukan oleh tim penjaminan mutu tesis dalam tahapan sebagai berikut:</w:t>
      </w:r>
    </w:p>
    <w:p w14:paraId="6C0D85D3" w14:textId="77777777" w:rsidR="006D3DC4" w:rsidRPr="00DE4341" w:rsidRDefault="006D3DC4" w:rsidP="00A34FDE">
      <w:pPr>
        <w:pStyle w:val="ColorfulList-Accent12"/>
        <w:numPr>
          <w:ilvl w:val="1"/>
          <w:numId w:val="32"/>
        </w:numPr>
        <w:contextualSpacing/>
        <w:jc w:val="both"/>
        <w:rPr>
          <w:lang w:val="id-ID"/>
        </w:rPr>
      </w:pPr>
      <w:r w:rsidRPr="00DE4341">
        <w:rPr>
          <w:lang w:val="id-ID"/>
        </w:rPr>
        <w:t>Memantau jadwal dan pelaksanaan ujian, apabila ada permasalahan dapat diselesaikan segera sebelum ujian dimulai</w:t>
      </w:r>
    </w:p>
    <w:p w14:paraId="5DD3D0D5" w14:textId="77777777" w:rsidR="006D3DC4" w:rsidRPr="00DE4341" w:rsidRDefault="006D3DC4" w:rsidP="00A34FDE">
      <w:pPr>
        <w:pStyle w:val="ColorfulList-Accent12"/>
        <w:numPr>
          <w:ilvl w:val="1"/>
          <w:numId w:val="32"/>
        </w:numPr>
        <w:contextualSpacing/>
        <w:jc w:val="both"/>
        <w:rPr>
          <w:lang w:val="id-ID"/>
        </w:rPr>
      </w:pPr>
      <w:r w:rsidRPr="00DE4341">
        <w:rPr>
          <w:lang w:val="id-ID"/>
        </w:rPr>
        <w:t>Mengevaluasi jalannya ujian berdasarkan catatan dan berita acara ujian, serta laporan dari staf pelaksana akademik apabila ada</w:t>
      </w:r>
    </w:p>
    <w:p w14:paraId="21FF6BD9" w14:textId="77777777" w:rsidR="006D3DC4" w:rsidRPr="00DE4341" w:rsidRDefault="006D3DC4" w:rsidP="00A34FDE">
      <w:pPr>
        <w:pStyle w:val="ColorfulList-Accent12"/>
        <w:numPr>
          <w:ilvl w:val="1"/>
          <w:numId w:val="32"/>
        </w:numPr>
        <w:contextualSpacing/>
        <w:jc w:val="both"/>
        <w:rPr>
          <w:lang w:val="id-ID"/>
        </w:rPr>
      </w:pPr>
      <w:r w:rsidRPr="00DE4341">
        <w:rPr>
          <w:lang w:val="id-ID"/>
        </w:rPr>
        <w:t>Mengusulkan tindak lanjut ke forum rapat dosen apabila terjadi penyimpangan</w:t>
      </w:r>
    </w:p>
    <w:p w14:paraId="5ED92FF5" w14:textId="77777777" w:rsidR="006D3DC4" w:rsidRPr="00DE4341" w:rsidRDefault="006D3DC4" w:rsidP="00A34FDE">
      <w:pPr>
        <w:pStyle w:val="ColorfulList-Accent12"/>
        <w:numPr>
          <w:ilvl w:val="1"/>
          <w:numId w:val="32"/>
        </w:numPr>
        <w:contextualSpacing/>
        <w:jc w:val="both"/>
        <w:rPr>
          <w:lang w:val="id-ID"/>
        </w:rPr>
      </w:pPr>
      <w:r w:rsidRPr="00DE4341">
        <w:rPr>
          <w:lang w:val="id-ID"/>
        </w:rPr>
        <w:t>Rapat dosen untuk menentukan tindak lanjut apabila ada penyimpangan</w:t>
      </w:r>
    </w:p>
    <w:p w14:paraId="4D11B8D3" w14:textId="77777777" w:rsidR="006D3DC4" w:rsidRPr="00DE4341" w:rsidRDefault="006D3DC4" w:rsidP="00A34FDE">
      <w:pPr>
        <w:pStyle w:val="ColorfulList-Accent12"/>
        <w:numPr>
          <w:ilvl w:val="1"/>
          <w:numId w:val="32"/>
        </w:numPr>
        <w:contextualSpacing/>
        <w:jc w:val="both"/>
        <w:rPr>
          <w:lang w:val="id-ID"/>
        </w:rPr>
      </w:pPr>
      <w:r w:rsidRPr="00DE4341">
        <w:rPr>
          <w:lang w:val="id-ID"/>
        </w:rPr>
        <w:t>Program studi mengeksekusi tindak lanjut yang telah diputuskan di rapat dosen</w:t>
      </w:r>
    </w:p>
    <w:p w14:paraId="3BEC42EE" w14:textId="77777777" w:rsidR="006D3DC4" w:rsidRPr="00DE4341" w:rsidRDefault="006D3DC4" w:rsidP="006D3DC4">
      <w:pPr>
        <w:pStyle w:val="ColorfulList-Accent120"/>
        <w:spacing w:line="360" w:lineRule="auto"/>
        <w:ind w:left="0"/>
        <w:jc w:val="both"/>
        <w:rPr>
          <w:lang w:val="id-ID"/>
        </w:rPr>
      </w:pPr>
    </w:p>
    <w:p w14:paraId="71D07ADA" w14:textId="77777777" w:rsidR="006D3DC4" w:rsidRPr="00DE4341" w:rsidRDefault="006D3DC4" w:rsidP="006D3DC4">
      <w:pPr>
        <w:ind w:left="450" w:hanging="450"/>
        <w:jc w:val="both"/>
        <w:rPr>
          <w:bCs/>
          <w:lang w:val="id-ID"/>
        </w:rPr>
      </w:pPr>
    </w:p>
    <w:p w14:paraId="6605E797" w14:textId="77777777" w:rsidR="006D3DC4" w:rsidRPr="00DE4341" w:rsidRDefault="006D3DC4" w:rsidP="006D3DC4">
      <w:pPr>
        <w:ind w:left="450" w:hanging="450"/>
        <w:jc w:val="both"/>
        <w:rPr>
          <w:bCs/>
          <w:lang w:val="id-ID"/>
        </w:rPr>
      </w:pPr>
    </w:p>
    <w:p w14:paraId="0B92895D" w14:textId="77777777" w:rsidR="006D3DC4" w:rsidRPr="00DE4341" w:rsidRDefault="006D3DC4" w:rsidP="006D3DC4">
      <w:pPr>
        <w:autoSpaceDE w:val="0"/>
        <w:autoSpaceDN w:val="0"/>
        <w:adjustRightInd w:val="0"/>
        <w:jc w:val="both"/>
        <w:rPr>
          <w:lang w:val="id-ID"/>
        </w:rPr>
      </w:pPr>
    </w:p>
    <w:p w14:paraId="0FAC71C8" w14:textId="77777777" w:rsidR="00571A2B" w:rsidRPr="00DE4341" w:rsidRDefault="00571A2B" w:rsidP="006D3DC4">
      <w:pPr>
        <w:autoSpaceDE w:val="0"/>
        <w:autoSpaceDN w:val="0"/>
        <w:adjustRightInd w:val="0"/>
        <w:jc w:val="both"/>
        <w:rPr>
          <w:b/>
          <w:bCs/>
          <w:lang w:val="id-ID"/>
        </w:rPr>
      </w:pPr>
    </w:p>
    <w:p w14:paraId="6595B396" w14:textId="77777777" w:rsidR="00CB1603" w:rsidRPr="00DE4341" w:rsidRDefault="00CB1603" w:rsidP="00571A2B">
      <w:pPr>
        <w:autoSpaceDE w:val="0"/>
        <w:autoSpaceDN w:val="0"/>
        <w:adjustRightInd w:val="0"/>
        <w:jc w:val="both"/>
        <w:rPr>
          <w:b/>
          <w:bCs/>
          <w:lang w:val="id-ID"/>
        </w:rPr>
      </w:pPr>
    </w:p>
    <w:p w14:paraId="3B176898" w14:textId="77777777" w:rsidR="00571A2B" w:rsidRPr="00DE4341" w:rsidRDefault="00571A2B" w:rsidP="00571A2B">
      <w:pPr>
        <w:pStyle w:val="Heading1"/>
        <w:rPr>
          <w:lang w:val="id-ID"/>
        </w:rPr>
      </w:pPr>
      <w:r w:rsidRPr="00DE4341">
        <w:rPr>
          <w:lang w:val="id-ID"/>
        </w:rPr>
        <w:br w:type="page"/>
      </w:r>
      <w:bookmarkStart w:id="85" w:name="_Toc301655822"/>
      <w:r w:rsidRPr="00DE4341">
        <w:rPr>
          <w:lang w:val="id-ID"/>
        </w:rPr>
        <w:lastRenderedPageBreak/>
        <w:t>Kurikulum</w:t>
      </w:r>
      <w:bookmarkEnd w:id="85"/>
    </w:p>
    <w:p w14:paraId="0C1466AA" w14:textId="77777777" w:rsidR="00571A2B" w:rsidRPr="00DE4341" w:rsidRDefault="00571A2B" w:rsidP="00571A2B">
      <w:pPr>
        <w:tabs>
          <w:tab w:val="left" w:leader="dot" w:pos="7371"/>
          <w:tab w:val="left" w:pos="7655"/>
        </w:tabs>
        <w:spacing w:line="360" w:lineRule="auto"/>
        <w:ind w:right="850"/>
        <w:jc w:val="both"/>
        <w:rPr>
          <w:lang w:val="id-ID"/>
        </w:rPr>
      </w:pPr>
    </w:p>
    <w:p w14:paraId="05B33A43" w14:textId="77777777" w:rsidR="00571A2B" w:rsidRPr="00DE4341" w:rsidRDefault="00571A2B" w:rsidP="00571A2B">
      <w:pPr>
        <w:tabs>
          <w:tab w:val="left" w:leader="dot" w:pos="7371"/>
          <w:tab w:val="left" w:pos="7655"/>
        </w:tabs>
        <w:spacing w:line="360" w:lineRule="auto"/>
        <w:ind w:right="850"/>
        <w:jc w:val="both"/>
        <w:rPr>
          <w:lang w:val="id-ID"/>
        </w:rPr>
      </w:pPr>
    </w:p>
    <w:p w14:paraId="47CEE026" w14:textId="77777777" w:rsidR="00571A2B" w:rsidRPr="00DE4341" w:rsidRDefault="00F747EF" w:rsidP="00571A2B">
      <w:pPr>
        <w:pStyle w:val="Heading2"/>
        <w:jc w:val="both"/>
        <w:rPr>
          <w:lang w:val="id-ID"/>
        </w:rPr>
      </w:pPr>
      <w:bookmarkStart w:id="86" w:name="_Toc301655823"/>
      <w:r w:rsidRPr="00DE4341">
        <w:rPr>
          <w:lang w:val="id-ID"/>
        </w:rPr>
        <w:t>Kompetensi Lulusan</w:t>
      </w:r>
      <w:bookmarkEnd w:id="86"/>
    </w:p>
    <w:p w14:paraId="6679FA67" w14:textId="77777777" w:rsidR="00571A2B" w:rsidRPr="00DE4341" w:rsidRDefault="00571A2B" w:rsidP="00F747EF">
      <w:pPr>
        <w:jc w:val="both"/>
        <w:rPr>
          <w:bCs/>
          <w:lang w:val="id-ID"/>
        </w:rPr>
      </w:pPr>
      <w:r w:rsidRPr="00DE4341">
        <w:rPr>
          <w:lang w:val="id-ID"/>
        </w:rPr>
        <w:t xml:space="preserve">Dalam menjamin terwujudnya visi, pelaksanaan misi dan pencapaian tujuan dan sasaran yang ditetapkan, Program Studi </w:t>
      </w:r>
      <w:r w:rsidR="00C566A0" w:rsidRPr="00DE4341">
        <w:rPr>
          <w:lang w:val="id-ID"/>
        </w:rPr>
        <w:t xml:space="preserve">Magister Teknologi Informasi </w:t>
      </w:r>
      <w:r w:rsidRPr="00DE4341">
        <w:rPr>
          <w:lang w:val="id-ID"/>
        </w:rPr>
        <w:t xml:space="preserve">FT UGM bersama </w:t>
      </w:r>
      <w:r w:rsidR="00C566A0" w:rsidRPr="00DE4341">
        <w:rPr>
          <w:lang w:val="id-ID"/>
        </w:rPr>
        <w:t>Departeme</w:t>
      </w:r>
      <w:r w:rsidRPr="00DE4341">
        <w:rPr>
          <w:lang w:val="id-ID"/>
        </w:rPr>
        <w:t>n Teknik Elektro dan Teknologi Informasi (JTETI) FT UGM menerapkan strategi pengelolaan dalam sistem</w:t>
      </w:r>
    </w:p>
    <w:p w14:paraId="70883122" w14:textId="77777777" w:rsidR="00571A2B" w:rsidRPr="00DE4341" w:rsidRDefault="00571A2B" w:rsidP="00F747EF">
      <w:pPr>
        <w:jc w:val="both"/>
        <w:rPr>
          <w:bCs/>
          <w:lang w:val="id-ID"/>
        </w:rPr>
      </w:pPr>
    </w:p>
    <w:p w14:paraId="33D1DEE3" w14:textId="77777777" w:rsidR="00F747EF" w:rsidRPr="00DE4341" w:rsidRDefault="00F747EF" w:rsidP="00F747EF">
      <w:pPr>
        <w:jc w:val="both"/>
        <w:rPr>
          <w:lang w:val="id-ID"/>
        </w:rPr>
      </w:pPr>
      <w:r w:rsidRPr="00DE4341">
        <w:rPr>
          <w:lang w:val="id-ID"/>
        </w:rPr>
        <w:t xml:space="preserve">Kompetensi lulusan Program Studi </w:t>
      </w:r>
      <w:r w:rsidR="00C566A0" w:rsidRPr="00DE4341">
        <w:rPr>
          <w:lang w:val="id-ID"/>
        </w:rPr>
        <w:t xml:space="preserve">Magister Teknologi Informasi </w:t>
      </w:r>
      <w:r w:rsidRPr="00DE4341">
        <w:rPr>
          <w:lang w:val="id-ID"/>
        </w:rPr>
        <w:t>disusun dengan karakteristik sebagai berikut:</w:t>
      </w:r>
    </w:p>
    <w:p w14:paraId="156075EC" w14:textId="77777777" w:rsidR="00F747EF" w:rsidRPr="00DE4341" w:rsidRDefault="00F747EF" w:rsidP="00A34FDE">
      <w:pPr>
        <w:pStyle w:val="ColorfulList-Accent12"/>
        <w:numPr>
          <w:ilvl w:val="0"/>
          <w:numId w:val="20"/>
        </w:numPr>
        <w:ind w:left="318"/>
        <w:contextualSpacing/>
        <w:jc w:val="both"/>
        <w:rPr>
          <w:b/>
          <w:lang w:val="id-ID"/>
        </w:rPr>
      </w:pPr>
      <w:r w:rsidRPr="00DE4341">
        <w:rPr>
          <w:b/>
          <w:lang w:val="id-ID"/>
        </w:rPr>
        <w:t>Rumusan kompetensi yang sangat jelas</w:t>
      </w:r>
    </w:p>
    <w:p w14:paraId="30988ED7" w14:textId="77777777" w:rsidR="00F747EF" w:rsidRPr="00DE4341" w:rsidRDefault="00F747EF" w:rsidP="00A34FDE">
      <w:pPr>
        <w:pStyle w:val="ColorfulList-Accent12"/>
        <w:numPr>
          <w:ilvl w:val="0"/>
          <w:numId w:val="20"/>
        </w:numPr>
        <w:ind w:left="318"/>
        <w:contextualSpacing/>
        <w:jc w:val="both"/>
        <w:rPr>
          <w:b/>
          <w:lang w:val="id-ID"/>
        </w:rPr>
      </w:pPr>
      <w:r w:rsidRPr="00DE4341">
        <w:rPr>
          <w:b/>
          <w:lang w:val="id-ID"/>
        </w:rPr>
        <w:t>Sesuai dengan visi dan misi program studi</w:t>
      </w:r>
    </w:p>
    <w:p w14:paraId="67AC991B" w14:textId="77777777" w:rsidR="00F747EF" w:rsidRPr="00DE4341" w:rsidRDefault="00F747EF" w:rsidP="00A34FDE">
      <w:pPr>
        <w:pStyle w:val="ColorfulList-Accent12"/>
        <w:numPr>
          <w:ilvl w:val="0"/>
          <w:numId w:val="20"/>
        </w:numPr>
        <w:ind w:left="318"/>
        <w:contextualSpacing/>
        <w:jc w:val="both"/>
        <w:rPr>
          <w:b/>
          <w:lang w:val="id-ID"/>
        </w:rPr>
      </w:pPr>
      <w:r w:rsidRPr="00DE4341">
        <w:rPr>
          <w:b/>
          <w:lang w:val="id-ID"/>
        </w:rPr>
        <w:t>Berorientasi ke masa depan</w:t>
      </w:r>
    </w:p>
    <w:p w14:paraId="637A9A31" w14:textId="77777777" w:rsidR="00F747EF" w:rsidRPr="00DE4341" w:rsidRDefault="00F747EF" w:rsidP="00F747EF">
      <w:pPr>
        <w:jc w:val="both"/>
        <w:rPr>
          <w:lang w:val="id-ID"/>
        </w:rPr>
      </w:pPr>
    </w:p>
    <w:p w14:paraId="717A2D87" w14:textId="77777777" w:rsidR="00F747EF" w:rsidRPr="00DE4341" w:rsidRDefault="00F747EF" w:rsidP="00F747EF">
      <w:pPr>
        <w:pStyle w:val="ColorfulList-Accent120"/>
        <w:ind w:left="0"/>
        <w:jc w:val="both"/>
        <w:rPr>
          <w:lang w:val="id-ID"/>
        </w:rPr>
      </w:pPr>
      <w:r w:rsidRPr="00DE4341">
        <w:rPr>
          <w:b/>
          <w:lang w:val="id-ID"/>
        </w:rPr>
        <w:t>Profil lulusan</w:t>
      </w:r>
      <w:r w:rsidRPr="00DE4341">
        <w:rPr>
          <w:lang w:val="id-ID"/>
        </w:rPr>
        <w:t xml:space="preserve"> Program Studi </w:t>
      </w:r>
      <w:r w:rsidR="00C566A0" w:rsidRPr="00DE4341">
        <w:rPr>
          <w:lang w:val="id-ID"/>
        </w:rPr>
        <w:t xml:space="preserve">Magister Teknologi Informasi </w:t>
      </w:r>
      <w:r w:rsidRPr="00DE4341">
        <w:rPr>
          <w:lang w:val="id-ID"/>
        </w:rPr>
        <w:t xml:space="preserve">FT UGM diharapkan menjadi sumber daya manusia yang memiliki kemampuan sebagai berikut: </w:t>
      </w:r>
    </w:p>
    <w:p w14:paraId="77318B2D" w14:textId="77777777" w:rsidR="00F747EF" w:rsidRPr="00DE4341" w:rsidRDefault="00F747EF" w:rsidP="00A34FDE">
      <w:pPr>
        <w:pStyle w:val="ColorfulList-Accent120"/>
        <w:numPr>
          <w:ilvl w:val="0"/>
          <w:numId w:val="26"/>
        </w:numPr>
        <w:jc w:val="both"/>
        <w:rPr>
          <w:lang w:val="id-ID"/>
        </w:rPr>
      </w:pPr>
      <w:r w:rsidRPr="00DE4341">
        <w:rPr>
          <w:lang w:val="id-ID"/>
        </w:rPr>
        <w:t xml:space="preserve">analisis, yaitu kemampuan menganalisis berbagai sistem yang memanfaatkan </w:t>
      </w:r>
      <w:r w:rsidR="00C566A0" w:rsidRPr="00DE4341">
        <w:rPr>
          <w:lang w:val="id-ID"/>
        </w:rPr>
        <w:t>teknologi informasi</w:t>
      </w:r>
      <w:r w:rsidRPr="00DE4341">
        <w:rPr>
          <w:lang w:val="id-ID"/>
        </w:rPr>
        <w:t>;</w:t>
      </w:r>
    </w:p>
    <w:p w14:paraId="42B5365B" w14:textId="77777777" w:rsidR="00F747EF" w:rsidRPr="00DE4341" w:rsidRDefault="00F747EF" w:rsidP="00A34FDE">
      <w:pPr>
        <w:pStyle w:val="ColorfulList-Accent120"/>
        <w:numPr>
          <w:ilvl w:val="0"/>
          <w:numId w:val="26"/>
        </w:numPr>
        <w:jc w:val="both"/>
        <w:rPr>
          <w:lang w:val="id-ID"/>
        </w:rPr>
      </w:pPr>
      <w:r w:rsidRPr="00DE4341">
        <w:rPr>
          <w:lang w:val="id-ID"/>
        </w:rPr>
        <w:t>sintesis dan evaluasi, yaitu kemampuan untuk mengembangkan, memperkaya, dan memilih sistem yang sesuai dengan kebutuhan;</w:t>
      </w:r>
    </w:p>
    <w:p w14:paraId="3CF32863" w14:textId="77777777" w:rsidR="00F747EF" w:rsidRPr="00DE4341" w:rsidRDefault="00F747EF" w:rsidP="00A34FDE">
      <w:pPr>
        <w:pStyle w:val="ColorfulList-Accent120"/>
        <w:numPr>
          <w:ilvl w:val="0"/>
          <w:numId w:val="26"/>
        </w:numPr>
        <w:jc w:val="both"/>
        <w:rPr>
          <w:lang w:val="id-ID"/>
        </w:rPr>
      </w:pPr>
      <w:r w:rsidRPr="00DE4341">
        <w:rPr>
          <w:lang w:val="id-ID"/>
        </w:rPr>
        <w:t xml:space="preserve">manajerial, yaitu kemampuan untuk mengelola sistem yang berbasis </w:t>
      </w:r>
      <w:r w:rsidR="00C566A0" w:rsidRPr="00DE4341">
        <w:rPr>
          <w:lang w:val="id-ID"/>
        </w:rPr>
        <w:t>teknologi informasi</w:t>
      </w:r>
      <w:r w:rsidRPr="00DE4341">
        <w:rPr>
          <w:lang w:val="id-ID"/>
        </w:rPr>
        <w:t>; dan</w:t>
      </w:r>
    </w:p>
    <w:p w14:paraId="576123F2" w14:textId="77777777" w:rsidR="00F747EF" w:rsidRPr="00DE4341" w:rsidRDefault="00F747EF" w:rsidP="00A34FDE">
      <w:pPr>
        <w:pStyle w:val="ColorfulList-Accent120"/>
        <w:numPr>
          <w:ilvl w:val="0"/>
          <w:numId w:val="26"/>
        </w:numPr>
        <w:jc w:val="both"/>
        <w:rPr>
          <w:lang w:val="id-ID"/>
        </w:rPr>
      </w:pPr>
      <w:proofErr w:type="spellStart"/>
      <w:r w:rsidRPr="00DE4341">
        <w:rPr>
          <w:lang w:val="id-ID"/>
        </w:rPr>
        <w:t>soft</w:t>
      </w:r>
      <w:proofErr w:type="spellEnd"/>
      <w:r w:rsidRPr="00DE4341">
        <w:rPr>
          <w:lang w:val="id-ID"/>
        </w:rPr>
        <w:t xml:space="preserve"> </w:t>
      </w:r>
      <w:proofErr w:type="spellStart"/>
      <w:r w:rsidRPr="00DE4341">
        <w:rPr>
          <w:lang w:val="id-ID"/>
        </w:rPr>
        <w:t>skill</w:t>
      </w:r>
      <w:proofErr w:type="spellEnd"/>
      <w:r w:rsidRPr="00DE4341">
        <w:rPr>
          <w:lang w:val="id-ID"/>
        </w:rPr>
        <w:t xml:space="preserve">, kemampuan untuk berkomunikasi, </w:t>
      </w:r>
      <w:proofErr w:type="spellStart"/>
      <w:r w:rsidRPr="00DE4341">
        <w:rPr>
          <w:lang w:val="id-ID"/>
        </w:rPr>
        <w:t>kerjasama</w:t>
      </w:r>
      <w:proofErr w:type="spellEnd"/>
      <w:r w:rsidRPr="00DE4341">
        <w:rPr>
          <w:lang w:val="id-ID"/>
        </w:rPr>
        <w:t xml:space="preserve"> tim dan kepemimpinan. </w:t>
      </w:r>
    </w:p>
    <w:p w14:paraId="44ACEDC7" w14:textId="77777777" w:rsidR="00F747EF" w:rsidRPr="00DE4341" w:rsidRDefault="00F747EF" w:rsidP="00F747EF">
      <w:pPr>
        <w:pStyle w:val="ColorfulList-Accent120"/>
        <w:ind w:left="0"/>
        <w:jc w:val="both"/>
        <w:rPr>
          <w:lang w:val="id-ID"/>
        </w:rPr>
      </w:pPr>
    </w:p>
    <w:p w14:paraId="392AD697" w14:textId="77777777" w:rsidR="00F747EF" w:rsidRPr="00DE4341" w:rsidRDefault="00F747EF" w:rsidP="00F747EF">
      <w:pPr>
        <w:pStyle w:val="ColorfulList-Accent120"/>
        <w:ind w:left="0"/>
        <w:jc w:val="both"/>
        <w:rPr>
          <w:lang w:val="id-ID"/>
        </w:rPr>
      </w:pPr>
      <w:r w:rsidRPr="00DE4341">
        <w:rPr>
          <w:lang w:val="id-ID"/>
        </w:rPr>
        <w:t xml:space="preserve">Sedangkan </w:t>
      </w:r>
      <w:r w:rsidRPr="00DE4341">
        <w:rPr>
          <w:b/>
          <w:lang w:val="id-ID"/>
        </w:rPr>
        <w:t>kompetensi lulusan</w:t>
      </w:r>
      <w:r w:rsidRPr="00DE4341">
        <w:rPr>
          <w:lang w:val="id-ID"/>
        </w:rPr>
        <w:t xml:space="preserve"> Program Studi </w:t>
      </w:r>
      <w:r w:rsidR="00C566A0" w:rsidRPr="00DE4341">
        <w:rPr>
          <w:lang w:val="id-ID"/>
        </w:rPr>
        <w:t xml:space="preserve">Magister Teknologi Informasi </w:t>
      </w:r>
      <w:r w:rsidRPr="00DE4341">
        <w:rPr>
          <w:lang w:val="id-ID"/>
        </w:rPr>
        <w:t xml:space="preserve">dikelompokkan ke dalam tiga kategori kompetensi. Hal ini mengacu pada SK Menteri Pendidikan Nasional No. 045/U/2002 tentang Tataran Kompetensi Lulusan Program Studi di Perguruan Tinggi menyatakan bahwa kompetensi lulusan perguruan tinggi terdiri dari tiga tataran kemampuan yaitu kompetensi utama, kompetensi pendukung, dan kompetensi lain. Untuk lulusan Program Studi </w:t>
      </w:r>
      <w:r w:rsidR="00C566A0" w:rsidRPr="00DE4341">
        <w:rPr>
          <w:lang w:val="id-ID"/>
        </w:rPr>
        <w:t>Magister Teknologi Informasi</w:t>
      </w:r>
      <w:r w:rsidRPr="00DE4341">
        <w:rPr>
          <w:lang w:val="id-ID"/>
        </w:rPr>
        <w:t>, garis besar ketiga kompetensi yang harus dimiliki adalah sebagai berikut.</w:t>
      </w:r>
    </w:p>
    <w:p w14:paraId="3B773CE4" w14:textId="77777777" w:rsidR="00F747EF" w:rsidRPr="00DE4341" w:rsidRDefault="00F747EF" w:rsidP="00A34FDE">
      <w:pPr>
        <w:pStyle w:val="ColorfulList-Accent120"/>
        <w:numPr>
          <w:ilvl w:val="0"/>
          <w:numId w:val="22"/>
        </w:numPr>
        <w:jc w:val="both"/>
        <w:rPr>
          <w:lang w:val="id-ID"/>
        </w:rPr>
      </w:pPr>
      <w:r w:rsidRPr="00DE4341">
        <w:rPr>
          <w:lang w:val="id-ID"/>
        </w:rPr>
        <w:t>Kompetensi utama merupakan perangkat kemampuan yang mutlak diperlukan oleh lulusan</w:t>
      </w:r>
      <w:r w:rsidR="00286D50" w:rsidRPr="00DE4341">
        <w:rPr>
          <w:lang w:val="id-ID"/>
        </w:rPr>
        <w:t xml:space="preserve"> </w:t>
      </w:r>
      <w:r w:rsidRPr="00DE4341">
        <w:rPr>
          <w:lang w:val="id-ID"/>
        </w:rPr>
        <w:t xml:space="preserve">program studi. Kemampuan ini merupakan esensi yang khas dan sekaligus wajib dimiliki tenaga ahli dalam bidang </w:t>
      </w:r>
      <w:r w:rsidR="00C566A0" w:rsidRPr="00DE4341">
        <w:rPr>
          <w:lang w:val="id-ID"/>
        </w:rPr>
        <w:t>Teknologi Informasi</w:t>
      </w:r>
      <w:r w:rsidRPr="00DE4341">
        <w:rPr>
          <w:lang w:val="id-ID"/>
        </w:rPr>
        <w:t xml:space="preserve"> jenjang </w:t>
      </w:r>
      <w:r w:rsidR="00C566A0" w:rsidRPr="00DE4341">
        <w:rPr>
          <w:lang w:val="id-ID"/>
        </w:rPr>
        <w:t>Magister</w:t>
      </w:r>
      <w:r w:rsidRPr="00DE4341">
        <w:rPr>
          <w:lang w:val="id-ID"/>
        </w:rPr>
        <w:t>.</w:t>
      </w:r>
    </w:p>
    <w:p w14:paraId="6867CF17" w14:textId="77777777" w:rsidR="00F747EF" w:rsidRPr="00DE4341" w:rsidRDefault="00F747EF" w:rsidP="00A34FDE">
      <w:pPr>
        <w:pStyle w:val="ColorfulList-Accent120"/>
        <w:numPr>
          <w:ilvl w:val="0"/>
          <w:numId w:val="22"/>
        </w:numPr>
        <w:jc w:val="both"/>
        <w:rPr>
          <w:lang w:val="id-ID"/>
        </w:rPr>
      </w:pPr>
      <w:r w:rsidRPr="00DE4341">
        <w:rPr>
          <w:lang w:val="id-ID"/>
        </w:rPr>
        <w:t>Kompetensi pendukung merupakan perangkat kemampuan yang berfungsi untuk meningkatkan kemantapan pelaksanaan layanan ahli sesuai dengan jenis dan kewenangannya. Penguasaan kemampuan ini mengukuhkan penguasaan</w:t>
      </w:r>
      <w:r w:rsidR="00B9684C" w:rsidRPr="00DE4341">
        <w:rPr>
          <w:lang w:val="id-ID"/>
        </w:rPr>
        <w:t xml:space="preserve"> </w:t>
      </w:r>
      <w:r w:rsidRPr="00DE4341">
        <w:rPr>
          <w:lang w:val="id-ID"/>
        </w:rPr>
        <w:t>kemampuan utama.</w:t>
      </w:r>
    </w:p>
    <w:p w14:paraId="7180A482" w14:textId="77777777" w:rsidR="00F747EF" w:rsidRPr="00DE4341" w:rsidRDefault="00F747EF" w:rsidP="00A34FDE">
      <w:pPr>
        <w:pStyle w:val="ColorfulList-Accent120"/>
        <w:numPr>
          <w:ilvl w:val="0"/>
          <w:numId w:val="22"/>
        </w:numPr>
        <w:jc w:val="both"/>
        <w:rPr>
          <w:lang w:val="id-ID"/>
        </w:rPr>
      </w:pPr>
      <w:r w:rsidRPr="00DE4341">
        <w:rPr>
          <w:lang w:val="id-ID"/>
        </w:rPr>
        <w:t xml:space="preserve">Kompetensi lain merupakan kemampuan tambahan yang sebaiknya dimiliki oleh lulusan untuk melengkapi kompetensi utama, seperti kemampuan berkomunikasi dalam bahasa asing, kemampuan </w:t>
      </w:r>
      <w:proofErr w:type="spellStart"/>
      <w:r w:rsidRPr="00DE4341">
        <w:rPr>
          <w:lang w:val="id-ID"/>
        </w:rPr>
        <w:t>perwirausaha</w:t>
      </w:r>
      <w:proofErr w:type="spellEnd"/>
      <w:r w:rsidRPr="00DE4341">
        <w:rPr>
          <w:lang w:val="id-ID"/>
        </w:rPr>
        <w:t>, dan etika profesi.</w:t>
      </w:r>
    </w:p>
    <w:p w14:paraId="6F33F26E" w14:textId="77777777" w:rsidR="00F747EF" w:rsidRPr="00DE4341" w:rsidRDefault="00F747EF" w:rsidP="00F747EF">
      <w:pPr>
        <w:pStyle w:val="ColorfulList-Accent120"/>
        <w:jc w:val="both"/>
        <w:rPr>
          <w:lang w:val="id-ID"/>
        </w:rPr>
      </w:pPr>
    </w:p>
    <w:p w14:paraId="36E852AF" w14:textId="77777777" w:rsidR="00F747EF" w:rsidRPr="00DE4341" w:rsidRDefault="00F747EF" w:rsidP="00F747EF">
      <w:pPr>
        <w:pStyle w:val="ColorfulList-Accent120"/>
        <w:ind w:left="0"/>
        <w:jc w:val="both"/>
        <w:rPr>
          <w:color w:val="000000"/>
          <w:lang w:val="id-ID"/>
        </w:rPr>
      </w:pPr>
      <w:r w:rsidRPr="00DE4341">
        <w:rPr>
          <w:color w:val="000000"/>
          <w:lang w:val="id-ID"/>
        </w:rPr>
        <w:t xml:space="preserve">Berdasarkan garis besar ketiga kompetensi tersebut, maka lulusan dari Program Studi </w:t>
      </w:r>
      <w:r w:rsidR="00C566A0" w:rsidRPr="00DE4341">
        <w:rPr>
          <w:lang w:val="id-ID"/>
        </w:rPr>
        <w:t>Magister Teknologi Informasi</w:t>
      </w:r>
      <w:r w:rsidR="00C566A0" w:rsidRPr="00DE4341">
        <w:rPr>
          <w:color w:val="000000"/>
          <w:lang w:val="id-ID"/>
        </w:rPr>
        <w:t xml:space="preserve"> </w:t>
      </w:r>
      <w:r w:rsidRPr="00DE4341">
        <w:rPr>
          <w:color w:val="000000"/>
          <w:lang w:val="id-ID"/>
        </w:rPr>
        <w:t>disusun sebagai berikut.</w:t>
      </w:r>
    </w:p>
    <w:p w14:paraId="09B8CCA2" w14:textId="77777777" w:rsidR="00F747EF" w:rsidRPr="00DE4341" w:rsidRDefault="00F747EF" w:rsidP="00F747EF">
      <w:pPr>
        <w:pStyle w:val="ColorfulList-Accent120"/>
        <w:ind w:left="0"/>
        <w:jc w:val="both"/>
        <w:rPr>
          <w:color w:val="000000"/>
          <w:lang w:val="id-ID"/>
        </w:rPr>
      </w:pPr>
    </w:p>
    <w:p w14:paraId="118F1A27" w14:textId="77777777" w:rsidR="00F747EF" w:rsidRPr="00DE4341" w:rsidRDefault="00F747EF" w:rsidP="00F747EF">
      <w:pPr>
        <w:pStyle w:val="ColorfulList-Accent120"/>
        <w:ind w:left="318"/>
        <w:jc w:val="both"/>
        <w:rPr>
          <w:b/>
          <w:color w:val="000000"/>
          <w:lang w:val="id-ID"/>
        </w:rPr>
      </w:pPr>
      <w:r w:rsidRPr="00DE4341">
        <w:rPr>
          <w:b/>
          <w:color w:val="000000"/>
          <w:lang w:val="id-ID"/>
        </w:rPr>
        <w:t xml:space="preserve">A. </w:t>
      </w:r>
      <w:proofErr w:type="spellStart"/>
      <w:r w:rsidRPr="00DE4341">
        <w:rPr>
          <w:b/>
          <w:color w:val="000000"/>
          <w:lang w:val="id-ID"/>
        </w:rPr>
        <w:t>Kompentensi</w:t>
      </w:r>
      <w:proofErr w:type="spellEnd"/>
      <w:r w:rsidRPr="00DE4341">
        <w:rPr>
          <w:b/>
          <w:color w:val="000000"/>
          <w:lang w:val="id-ID"/>
        </w:rPr>
        <w:t xml:space="preserve"> utama:</w:t>
      </w:r>
    </w:p>
    <w:p w14:paraId="39EAFF98" w14:textId="77777777" w:rsidR="00F747EF" w:rsidRPr="00DE4341" w:rsidRDefault="00F747EF" w:rsidP="00A34FDE">
      <w:pPr>
        <w:pStyle w:val="ColorfulList-Accent120"/>
        <w:numPr>
          <w:ilvl w:val="0"/>
          <w:numId w:val="35"/>
        </w:numPr>
        <w:jc w:val="both"/>
        <w:rPr>
          <w:color w:val="000000"/>
          <w:lang w:val="id-ID"/>
        </w:rPr>
      </w:pPr>
      <w:r w:rsidRPr="00DE4341">
        <w:rPr>
          <w:color w:val="000000"/>
          <w:lang w:val="id-ID"/>
        </w:rPr>
        <w:t xml:space="preserve">Mampu memformulasikan dan memecahkan masalah-masalah dalam bidang </w:t>
      </w:r>
      <w:r w:rsidR="00C566A0" w:rsidRPr="00DE4341">
        <w:rPr>
          <w:color w:val="000000"/>
          <w:lang w:val="id-ID"/>
        </w:rPr>
        <w:t>teknologi informasi</w:t>
      </w:r>
      <w:r w:rsidRPr="00DE4341">
        <w:rPr>
          <w:color w:val="000000"/>
          <w:lang w:val="id-ID"/>
        </w:rPr>
        <w:t xml:space="preserve"> yang mungkin timbul pada individu, organisasi, dan masyarakat.</w:t>
      </w:r>
    </w:p>
    <w:p w14:paraId="075C3141" w14:textId="77777777" w:rsidR="00F747EF" w:rsidRPr="00DE4341" w:rsidRDefault="00F747EF" w:rsidP="00A34FDE">
      <w:pPr>
        <w:pStyle w:val="ColorfulList-Accent120"/>
        <w:numPr>
          <w:ilvl w:val="0"/>
          <w:numId w:val="35"/>
        </w:numPr>
        <w:jc w:val="both"/>
        <w:rPr>
          <w:color w:val="000000"/>
          <w:lang w:val="id-ID"/>
        </w:rPr>
      </w:pPr>
      <w:r w:rsidRPr="00DE4341">
        <w:rPr>
          <w:color w:val="000000"/>
          <w:lang w:val="id-ID"/>
        </w:rPr>
        <w:t>Mampu merancang, mengembangkan dan mengoptimalkan sistem berdasarkan jenis persoalan, lingkup teknologi, keadaan organisasi, kondisi lingkungan, dan kondisi sosial.</w:t>
      </w:r>
    </w:p>
    <w:p w14:paraId="76DA4594" w14:textId="77777777" w:rsidR="00F747EF" w:rsidRPr="00DE4341" w:rsidRDefault="00F747EF" w:rsidP="00A34FDE">
      <w:pPr>
        <w:pStyle w:val="ColorfulList-Accent120"/>
        <w:numPr>
          <w:ilvl w:val="0"/>
          <w:numId w:val="35"/>
        </w:numPr>
        <w:jc w:val="both"/>
        <w:rPr>
          <w:color w:val="000000"/>
          <w:lang w:val="id-ID"/>
        </w:rPr>
      </w:pPr>
      <w:r w:rsidRPr="00DE4341">
        <w:rPr>
          <w:color w:val="000000"/>
          <w:lang w:val="id-ID"/>
        </w:rPr>
        <w:t>Mampu menganalisis dan mengevaluasi sistem dan komponen-komponen sistemnya.</w:t>
      </w:r>
    </w:p>
    <w:p w14:paraId="2EAC3D19" w14:textId="77777777" w:rsidR="00F747EF" w:rsidRPr="00DE4341" w:rsidRDefault="00F747EF" w:rsidP="00A34FDE">
      <w:pPr>
        <w:pStyle w:val="ColorfulList-Accent120"/>
        <w:numPr>
          <w:ilvl w:val="0"/>
          <w:numId w:val="35"/>
        </w:numPr>
        <w:jc w:val="both"/>
        <w:rPr>
          <w:color w:val="000000"/>
          <w:lang w:val="id-ID"/>
        </w:rPr>
      </w:pPr>
      <w:r w:rsidRPr="00DE4341">
        <w:rPr>
          <w:color w:val="000000"/>
          <w:lang w:val="id-ID"/>
        </w:rPr>
        <w:t xml:space="preserve">Mampu belajar cepat dan beradaptasi dengan perkembangan ilmu dan teknologi bidang </w:t>
      </w:r>
      <w:r w:rsidR="00C566A0" w:rsidRPr="00DE4341">
        <w:rPr>
          <w:color w:val="000000"/>
          <w:lang w:val="id-ID"/>
        </w:rPr>
        <w:t>teknologi informasi</w:t>
      </w:r>
      <w:r w:rsidRPr="00DE4341">
        <w:rPr>
          <w:color w:val="000000"/>
          <w:lang w:val="id-ID"/>
        </w:rPr>
        <w:t xml:space="preserve"> di masa depan</w:t>
      </w:r>
    </w:p>
    <w:p w14:paraId="20B0A527" w14:textId="77777777" w:rsidR="00F747EF" w:rsidRPr="00DE4341" w:rsidRDefault="00F747EF" w:rsidP="00F747EF">
      <w:pPr>
        <w:pStyle w:val="ColorfulList-Accent120"/>
        <w:ind w:left="1440"/>
        <w:jc w:val="both"/>
        <w:rPr>
          <w:color w:val="000000"/>
          <w:lang w:val="id-ID"/>
        </w:rPr>
      </w:pPr>
    </w:p>
    <w:p w14:paraId="33BC7E12" w14:textId="77777777" w:rsidR="00F747EF" w:rsidRPr="00DE4341" w:rsidRDefault="00F747EF" w:rsidP="00F747EF">
      <w:pPr>
        <w:pStyle w:val="ColorfulList-Accent120"/>
        <w:ind w:left="318"/>
        <w:jc w:val="both"/>
        <w:rPr>
          <w:b/>
          <w:lang w:val="id-ID"/>
        </w:rPr>
      </w:pPr>
      <w:r w:rsidRPr="00DE4341">
        <w:rPr>
          <w:b/>
          <w:lang w:val="id-ID"/>
        </w:rPr>
        <w:t xml:space="preserve">B. </w:t>
      </w:r>
      <w:proofErr w:type="spellStart"/>
      <w:r w:rsidRPr="00DE4341">
        <w:rPr>
          <w:b/>
          <w:lang w:val="id-ID"/>
        </w:rPr>
        <w:t>Kompentensi</w:t>
      </w:r>
      <w:proofErr w:type="spellEnd"/>
      <w:r w:rsidRPr="00DE4341">
        <w:rPr>
          <w:b/>
          <w:lang w:val="id-ID"/>
        </w:rPr>
        <w:t xml:space="preserve"> pendukung:</w:t>
      </w:r>
    </w:p>
    <w:p w14:paraId="613D3528" w14:textId="77777777" w:rsidR="00F747EF" w:rsidRPr="00DE4341" w:rsidRDefault="00F747EF" w:rsidP="00A34FDE">
      <w:pPr>
        <w:pStyle w:val="ColorfulList-Accent120"/>
        <w:numPr>
          <w:ilvl w:val="0"/>
          <w:numId w:val="38"/>
        </w:numPr>
        <w:jc w:val="both"/>
        <w:rPr>
          <w:color w:val="000000"/>
          <w:lang w:val="id-ID"/>
        </w:rPr>
      </w:pPr>
      <w:r w:rsidRPr="00DE4341">
        <w:rPr>
          <w:color w:val="000000"/>
          <w:lang w:val="id-ID"/>
        </w:rPr>
        <w:t>Memiliki kemampuan untuk menggunakan berbagai perangkat yang</w:t>
      </w:r>
      <w:r w:rsidR="003629C3" w:rsidRPr="00DE4341">
        <w:rPr>
          <w:color w:val="000000"/>
          <w:lang w:val="id-ID"/>
        </w:rPr>
        <w:t xml:space="preserve"> </w:t>
      </w:r>
      <w:r w:rsidRPr="00DE4341">
        <w:rPr>
          <w:color w:val="000000"/>
          <w:lang w:val="id-ID"/>
        </w:rPr>
        <w:t>diperlukan.</w:t>
      </w:r>
    </w:p>
    <w:p w14:paraId="042D175A" w14:textId="77777777" w:rsidR="00F747EF" w:rsidRPr="00DE4341" w:rsidRDefault="00F747EF" w:rsidP="00A34FDE">
      <w:pPr>
        <w:pStyle w:val="ColorfulList-Accent120"/>
        <w:numPr>
          <w:ilvl w:val="0"/>
          <w:numId w:val="38"/>
        </w:numPr>
        <w:jc w:val="both"/>
        <w:rPr>
          <w:color w:val="000000"/>
          <w:lang w:val="id-ID"/>
        </w:rPr>
      </w:pPr>
      <w:r w:rsidRPr="00DE4341">
        <w:rPr>
          <w:color w:val="000000"/>
          <w:lang w:val="id-ID"/>
        </w:rPr>
        <w:t xml:space="preserve">Memahami pengaruh solusi dalam bidang </w:t>
      </w:r>
      <w:r w:rsidR="00C566A0" w:rsidRPr="00DE4341">
        <w:rPr>
          <w:color w:val="000000"/>
          <w:lang w:val="id-ID"/>
        </w:rPr>
        <w:t>teknologi informasi</w:t>
      </w:r>
      <w:r w:rsidRPr="00DE4341">
        <w:rPr>
          <w:color w:val="000000"/>
          <w:lang w:val="id-ID"/>
        </w:rPr>
        <w:t xml:space="preserve"> yang diberikan</w:t>
      </w:r>
      <w:r w:rsidR="003629C3" w:rsidRPr="00DE4341">
        <w:rPr>
          <w:color w:val="000000"/>
          <w:lang w:val="id-ID"/>
        </w:rPr>
        <w:t xml:space="preserve"> </w:t>
      </w:r>
      <w:r w:rsidRPr="00DE4341">
        <w:rPr>
          <w:color w:val="000000"/>
          <w:lang w:val="id-ID"/>
        </w:rPr>
        <w:t>terhadap masyarakat.</w:t>
      </w:r>
    </w:p>
    <w:p w14:paraId="50E586AD" w14:textId="77777777" w:rsidR="00F747EF" w:rsidRPr="00DE4341" w:rsidRDefault="00F747EF" w:rsidP="00A34FDE">
      <w:pPr>
        <w:pStyle w:val="ColorfulList-Accent120"/>
        <w:numPr>
          <w:ilvl w:val="0"/>
          <w:numId w:val="38"/>
        </w:numPr>
        <w:jc w:val="both"/>
        <w:rPr>
          <w:color w:val="000000"/>
          <w:lang w:val="id-ID"/>
        </w:rPr>
      </w:pPr>
      <w:r w:rsidRPr="00DE4341">
        <w:rPr>
          <w:color w:val="000000"/>
          <w:lang w:val="id-ID"/>
        </w:rPr>
        <w:t>Mempunyai pengetahuan dan mampu mengantisipasi isu masa kini dan</w:t>
      </w:r>
      <w:r w:rsidR="00C566A0" w:rsidRPr="00DE4341">
        <w:rPr>
          <w:color w:val="000000"/>
          <w:lang w:val="id-ID"/>
        </w:rPr>
        <w:t xml:space="preserve"> </w:t>
      </w:r>
      <w:r w:rsidRPr="00DE4341">
        <w:rPr>
          <w:color w:val="000000"/>
          <w:lang w:val="id-ID"/>
        </w:rPr>
        <w:t>kecenderungan (</w:t>
      </w:r>
      <w:proofErr w:type="spellStart"/>
      <w:r w:rsidRPr="00DE4341">
        <w:rPr>
          <w:i/>
          <w:color w:val="000000"/>
          <w:lang w:val="id-ID"/>
        </w:rPr>
        <w:t>trend</w:t>
      </w:r>
      <w:proofErr w:type="spellEnd"/>
      <w:r w:rsidRPr="00DE4341">
        <w:rPr>
          <w:color w:val="000000"/>
          <w:lang w:val="id-ID"/>
        </w:rPr>
        <w:t xml:space="preserve">) di bidang </w:t>
      </w:r>
      <w:r w:rsidR="00C566A0" w:rsidRPr="00DE4341">
        <w:rPr>
          <w:color w:val="000000"/>
          <w:lang w:val="id-ID"/>
        </w:rPr>
        <w:t>teknologi informasi</w:t>
      </w:r>
      <w:r w:rsidRPr="00DE4341">
        <w:rPr>
          <w:color w:val="000000"/>
          <w:lang w:val="id-ID"/>
        </w:rPr>
        <w:t>.</w:t>
      </w:r>
    </w:p>
    <w:p w14:paraId="106C706B" w14:textId="77777777" w:rsidR="00F747EF" w:rsidRPr="00DE4341" w:rsidRDefault="00F747EF" w:rsidP="00A34FDE">
      <w:pPr>
        <w:pStyle w:val="ColorfulList-Accent120"/>
        <w:numPr>
          <w:ilvl w:val="0"/>
          <w:numId w:val="38"/>
        </w:numPr>
        <w:jc w:val="both"/>
        <w:rPr>
          <w:color w:val="000000"/>
          <w:lang w:val="id-ID"/>
        </w:rPr>
      </w:pPr>
      <w:r w:rsidRPr="00DE4341">
        <w:rPr>
          <w:color w:val="000000"/>
          <w:lang w:val="id-ID"/>
        </w:rPr>
        <w:t xml:space="preserve">Mengelola dan memelihara sistem berbasis </w:t>
      </w:r>
      <w:r w:rsidR="00C566A0" w:rsidRPr="00DE4341">
        <w:rPr>
          <w:color w:val="000000"/>
          <w:lang w:val="id-ID"/>
        </w:rPr>
        <w:t>teknologi informasi</w:t>
      </w:r>
      <w:r w:rsidRPr="00DE4341">
        <w:rPr>
          <w:color w:val="000000"/>
          <w:lang w:val="id-ID"/>
        </w:rPr>
        <w:t xml:space="preserve"> yang ada. </w:t>
      </w:r>
      <w:r w:rsidRPr="00DE4341">
        <w:rPr>
          <w:color w:val="000000"/>
          <w:lang w:val="id-ID"/>
        </w:rPr>
        <w:cr/>
      </w:r>
    </w:p>
    <w:p w14:paraId="2B217CFC" w14:textId="77777777" w:rsidR="00F747EF" w:rsidRPr="00DE4341" w:rsidRDefault="00F747EF" w:rsidP="00F747EF">
      <w:pPr>
        <w:pStyle w:val="ColorfulList-Accent120"/>
        <w:ind w:left="318"/>
        <w:jc w:val="both"/>
        <w:rPr>
          <w:b/>
          <w:lang w:val="id-ID"/>
        </w:rPr>
      </w:pPr>
      <w:r w:rsidRPr="00DE4341">
        <w:rPr>
          <w:b/>
          <w:lang w:val="id-ID"/>
        </w:rPr>
        <w:t>C.</w:t>
      </w:r>
      <w:r w:rsidRPr="00DE4341">
        <w:rPr>
          <w:b/>
          <w:lang w:val="id-ID"/>
        </w:rPr>
        <w:tab/>
      </w:r>
      <w:proofErr w:type="spellStart"/>
      <w:r w:rsidRPr="00DE4341">
        <w:rPr>
          <w:b/>
          <w:lang w:val="id-ID"/>
        </w:rPr>
        <w:t>Kompentensi</w:t>
      </w:r>
      <w:proofErr w:type="spellEnd"/>
      <w:r w:rsidRPr="00DE4341">
        <w:rPr>
          <w:b/>
          <w:lang w:val="id-ID"/>
        </w:rPr>
        <w:t xml:space="preserve"> lain:</w:t>
      </w:r>
    </w:p>
    <w:p w14:paraId="3EC4874B" w14:textId="77777777" w:rsidR="00F747EF" w:rsidRPr="00DE4341" w:rsidRDefault="00F747EF" w:rsidP="00A34FDE">
      <w:pPr>
        <w:pStyle w:val="ColorfulList-Accent120"/>
        <w:numPr>
          <w:ilvl w:val="0"/>
          <w:numId w:val="37"/>
        </w:numPr>
        <w:jc w:val="both"/>
        <w:rPr>
          <w:color w:val="000000"/>
          <w:lang w:val="id-ID"/>
        </w:rPr>
      </w:pPr>
      <w:r w:rsidRPr="00DE4341">
        <w:rPr>
          <w:color w:val="000000"/>
          <w:lang w:val="id-ID"/>
        </w:rPr>
        <w:t xml:space="preserve">Memahami tanggung jawab </w:t>
      </w:r>
      <w:proofErr w:type="spellStart"/>
      <w:r w:rsidRPr="00DE4341">
        <w:rPr>
          <w:color w:val="000000"/>
          <w:lang w:val="id-ID"/>
        </w:rPr>
        <w:t>professional</w:t>
      </w:r>
      <w:proofErr w:type="spellEnd"/>
      <w:r w:rsidRPr="00DE4341">
        <w:rPr>
          <w:color w:val="000000"/>
          <w:lang w:val="id-ID"/>
        </w:rPr>
        <w:t xml:space="preserve"> dan etika.</w:t>
      </w:r>
    </w:p>
    <w:p w14:paraId="1487277C" w14:textId="77777777" w:rsidR="00F747EF" w:rsidRPr="00DE4341" w:rsidRDefault="00F747EF" w:rsidP="00A34FDE">
      <w:pPr>
        <w:pStyle w:val="ColorfulList-Accent120"/>
        <w:numPr>
          <w:ilvl w:val="0"/>
          <w:numId w:val="37"/>
        </w:numPr>
        <w:jc w:val="both"/>
        <w:rPr>
          <w:color w:val="000000"/>
          <w:lang w:val="id-ID"/>
        </w:rPr>
      </w:pPr>
      <w:r w:rsidRPr="00DE4341">
        <w:rPr>
          <w:color w:val="000000"/>
          <w:lang w:val="id-ID"/>
        </w:rPr>
        <w:t>Mampu berkomunikasi secara efektif.</w:t>
      </w:r>
    </w:p>
    <w:p w14:paraId="20026E5B" w14:textId="77777777" w:rsidR="00F747EF" w:rsidRPr="00DE4341" w:rsidRDefault="00F747EF" w:rsidP="00A34FDE">
      <w:pPr>
        <w:pStyle w:val="ColorfulList-Accent120"/>
        <w:numPr>
          <w:ilvl w:val="0"/>
          <w:numId w:val="37"/>
        </w:numPr>
        <w:jc w:val="both"/>
        <w:rPr>
          <w:color w:val="000000"/>
          <w:lang w:val="id-ID"/>
        </w:rPr>
      </w:pPr>
      <w:r w:rsidRPr="00DE4341">
        <w:rPr>
          <w:color w:val="000000"/>
          <w:lang w:val="id-ID"/>
        </w:rPr>
        <w:t xml:space="preserve">Memiliki kemampuan untuk bekerja dalam tim dengan anggota dari </w:t>
      </w:r>
      <w:proofErr w:type="spellStart"/>
      <w:r w:rsidRPr="00DE4341">
        <w:rPr>
          <w:color w:val="000000"/>
          <w:lang w:val="id-ID"/>
        </w:rPr>
        <w:t>multidisiplin</w:t>
      </w:r>
      <w:proofErr w:type="spellEnd"/>
      <w:r w:rsidRPr="00DE4341">
        <w:rPr>
          <w:color w:val="000000"/>
          <w:lang w:val="id-ID"/>
        </w:rPr>
        <w:t xml:space="preserve"> ilmu.</w:t>
      </w:r>
    </w:p>
    <w:p w14:paraId="18505647" w14:textId="77777777" w:rsidR="00F747EF" w:rsidRPr="00DE4341" w:rsidRDefault="00F747EF" w:rsidP="00A34FDE">
      <w:pPr>
        <w:pStyle w:val="ColorfulList-Accent120"/>
        <w:numPr>
          <w:ilvl w:val="0"/>
          <w:numId w:val="37"/>
        </w:numPr>
        <w:jc w:val="both"/>
        <w:rPr>
          <w:color w:val="000000"/>
          <w:lang w:val="id-ID"/>
        </w:rPr>
      </w:pPr>
      <w:r w:rsidRPr="00DE4341">
        <w:rPr>
          <w:color w:val="000000"/>
          <w:lang w:val="id-ID"/>
        </w:rPr>
        <w:t xml:space="preserve">Mengerti kebutuhan untuk melakukan proses belajar terus menerus sepanjang </w:t>
      </w:r>
      <w:proofErr w:type="spellStart"/>
      <w:r w:rsidRPr="00DE4341">
        <w:rPr>
          <w:color w:val="000000"/>
          <w:lang w:val="id-ID"/>
        </w:rPr>
        <w:t>karirnya</w:t>
      </w:r>
      <w:proofErr w:type="spellEnd"/>
      <w:r w:rsidRPr="00DE4341">
        <w:rPr>
          <w:color w:val="000000"/>
          <w:lang w:val="id-ID"/>
        </w:rPr>
        <w:t>.</w:t>
      </w:r>
    </w:p>
    <w:p w14:paraId="5D0AA4A1" w14:textId="77777777" w:rsidR="00F747EF" w:rsidRPr="00DE4341" w:rsidRDefault="00F747EF" w:rsidP="00F747EF">
      <w:pPr>
        <w:pStyle w:val="ColorfulList-Accent120"/>
        <w:ind w:left="0"/>
        <w:jc w:val="both"/>
        <w:rPr>
          <w:lang w:val="id-ID"/>
        </w:rPr>
      </w:pPr>
    </w:p>
    <w:p w14:paraId="7C5A8F39" w14:textId="77777777" w:rsidR="00F747EF" w:rsidRPr="00DE4341" w:rsidRDefault="00F747EF" w:rsidP="00F747EF">
      <w:pPr>
        <w:pStyle w:val="ColorfulList-Accent120"/>
        <w:ind w:left="0"/>
        <w:jc w:val="both"/>
        <w:rPr>
          <w:lang w:val="id-ID"/>
        </w:rPr>
      </w:pPr>
      <w:r w:rsidRPr="00DE4341">
        <w:rPr>
          <w:lang w:val="id-ID"/>
        </w:rPr>
        <w:t xml:space="preserve">Program studi </w:t>
      </w:r>
      <w:r w:rsidR="00C566A0" w:rsidRPr="00DE4341">
        <w:rPr>
          <w:lang w:val="id-ID"/>
        </w:rPr>
        <w:t xml:space="preserve">Magister Teknologi Informasi </w:t>
      </w:r>
      <w:r w:rsidRPr="00DE4341">
        <w:rPr>
          <w:lang w:val="id-ID"/>
        </w:rPr>
        <w:t xml:space="preserve">memiliki3 konsentrasi yaitu: (1) </w:t>
      </w:r>
      <w:r w:rsidR="00A23AAE" w:rsidRPr="00DE4341">
        <w:rPr>
          <w:sz w:val="22"/>
          <w:lang w:val="id-ID"/>
        </w:rPr>
        <w:t>Kecerdasan Tersebar (</w:t>
      </w:r>
      <w:proofErr w:type="spellStart"/>
      <w:r w:rsidR="00A23AAE" w:rsidRPr="00DE4341">
        <w:rPr>
          <w:b/>
          <w:i/>
          <w:sz w:val="22"/>
          <w:lang w:val="id-ID"/>
        </w:rPr>
        <w:t>Pervasive</w:t>
      </w:r>
      <w:proofErr w:type="spellEnd"/>
      <w:r w:rsidR="00A23AAE" w:rsidRPr="00DE4341">
        <w:rPr>
          <w:b/>
          <w:i/>
          <w:sz w:val="22"/>
          <w:lang w:val="id-ID"/>
        </w:rPr>
        <w:t xml:space="preserve"> </w:t>
      </w:r>
      <w:proofErr w:type="spellStart"/>
      <w:r w:rsidR="00A23AAE" w:rsidRPr="00DE4341">
        <w:rPr>
          <w:b/>
          <w:i/>
          <w:sz w:val="22"/>
          <w:lang w:val="id-ID"/>
        </w:rPr>
        <w:t>Intelligence</w:t>
      </w:r>
      <w:proofErr w:type="spellEnd"/>
      <w:r w:rsidR="00A23AAE" w:rsidRPr="00DE4341">
        <w:rPr>
          <w:b/>
          <w:i/>
          <w:sz w:val="22"/>
          <w:lang w:val="id-ID"/>
        </w:rPr>
        <w:t xml:space="preserve"> = PI</w:t>
      </w:r>
      <w:r w:rsidR="00A23AAE" w:rsidRPr="00DE4341">
        <w:rPr>
          <w:sz w:val="22"/>
          <w:lang w:val="id-ID"/>
        </w:rPr>
        <w:t>)</w:t>
      </w:r>
      <w:r w:rsidRPr="00DE4341">
        <w:rPr>
          <w:lang w:val="id-ID"/>
        </w:rPr>
        <w:t xml:space="preserve">, (2) </w:t>
      </w:r>
      <w:r w:rsidR="00A23AAE" w:rsidRPr="00DE4341">
        <w:rPr>
          <w:sz w:val="22"/>
          <w:lang w:val="id-ID"/>
        </w:rPr>
        <w:t>Rekayasa Perangkat Lunak berpusat pada Manusia (</w:t>
      </w:r>
      <w:r w:rsidR="00A23AAE" w:rsidRPr="00DE4341">
        <w:rPr>
          <w:b/>
          <w:i/>
          <w:sz w:val="22"/>
          <w:lang w:val="id-ID"/>
        </w:rPr>
        <w:t>Human-</w:t>
      </w:r>
      <w:proofErr w:type="spellStart"/>
      <w:r w:rsidR="00A23AAE" w:rsidRPr="00DE4341">
        <w:rPr>
          <w:b/>
          <w:i/>
          <w:sz w:val="22"/>
          <w:lang w:val="id-ID"/>
        </w:rPr>
        <w:t>centered</w:t>
      </w:r>
      <w:proofErr w:type="spellEnd"/>
      <w:r w:rsidR="00A23AAE" w:rsidRPr="00DE4341">
        <w:rPr>
          <w:b/>
          <w:i/>
          <w:sz w:val="22"/>
          <w:lang w:val="id-ID"/>
        </w:rPr>
        <w:t xml:space="preserve"> </w:t>
      </w:r>
      <w:proofErr w:type="spellStart"/>
      <w:r w:rsidR="00A23AAE" w:rsidRPr="00DE4341">
        <w:rPr>
          <w:b/>
          <w:i/>
          <w:sz w:val="22"/>
          <w:lang w:val="id-ID"/>
        </w:rPr>
        <w:t>Software</w:t>
      </w:r>
      <w:proofErr w:type="spellEnd"/>
      <w:r w:rsidR="00A23AAE" w:rsidRPr="00DE4341">
        <w:rPr>
          <w:b/>
          <w:i/>
          <w:sz w:val="22"/>
          <w:lang w:val="id-ID"/>
        </w:rPr>
        <w:t xml:space="preserve"> Engineering</w:t>
      </w:r>
      <w:r w:rsidR="00A23AAE" w:rsidRPr="00DE4341">
        <w:rPr>
          <w:b/>
          <w:sz w:val="22"/>
          <w:lang w:val="id-ID"/>
        </w:rPr>
        <w:t xml:space="preserve"> = </w:t>
      </w:r>
      <w:proofErr w:type="spellStart"/>
      <w:r w:rsidR="00A23AAE" w:rsidRPr="00DE4341">
        <w:rPr>
          <w:b/>
          <w:sz w:val="22"/>
          <w:lang w:val="id-ID"/>
        </w:rPr>
        <w:t>HcSE</w:t>
      </w:r>
      <w:proofErr w:type="spellEnd"/>
      <w:r w:rsidR="00A23AAE" w:rsidRPr="00DE4341">
        <w:rPr>
          <w:sz w:val="22"/>
          <w:lang w:val="id-ID"/>
        </w:rPr>
        <w:t>)</w:t>
      </w:r>
      <w:r w:rsidRPr="00DE4341">
        <w:rPr>
          <w:lang w:val="id-ID"/>
        </w:rPr>
        <w:t xml:space="preserve">, dan (3) </w:t>
      </w:r>
      <w:r w:rsidR="00A23AAE" w:rsidRPr="00DE4341">
        <w:rPr>
          <w:b/>
          <w:i/>
          <w:sz w:val="22"/>
          <w:lang w:val="id-ID"/>
        </w:rPr>
        <w:t>E-</w:t>
      </w:r>
      <w:proofErr w:type="spellStart"/>
      <w:r w:rsidR="00286D50" w:rsidRPr="00DE4341">
        <w:rPr>
          <w:b/>
          <w:i/>
          <w:sz w:val="22"/>
          <w:lang w:val="id-ID"/>
        </w:rPr>
        <w:t>Government</w:t>
      </w:r>
      <w:proofErr w:type="spellEnd"/>
      <w:r w:rsidR="00286D50" w:rsidRPr="00DE4341">
        <w:rPr>
          <w:b/>
          <w:i/>
          <w:sz w:val="22"/>
          <w:lang w:val="id-ID"/>
        </w:rPr>
        <w:t xml:space="preserve"> (</w:t>
      </w:r>
      <w:r w:rsidR="00A23AAE" w:rsidRPr="00DE4341">
        <w:rPr>
          <w:b/>
          <w:i/>
          <w:sz w:val="22"/>
          <w:lang w:val="id-ID"/>
        </w:rPr>
        <w:t>e-</w:t>
      </w:r>
      <w:proofErr w:type="spellStart"/>
      <w:r w:rsidR="00A23AAE" w:rsidRPr="00DE4341">
        <w:rPr>
          <w:b/>
          <w:i/>
          <w:sz w:val="22"/>
          <w:lang w:val="id-ID"/>
        </w:rPr>
        <w:t>Gov</w:t>
      </w:r>
      <w:proofErr w:type="spellEnd"/>
      <w:r w:rsidR="00A23AAE" w:rsidRPr="00DE4341">
        <w:rPr>
          <w:b/>
          <w:sz w:val="22"/>
          <w:lang w:val="id-ID"/>
        </w:rPr>
        <w:t>)</w:t>
      </w:r>
      <w:r w:rsidRPr="00DE4341">
        <w:rPr>
          <w:lang w:val="id-ID"/>
        </w:rPr>
        <w:t>. Kelompok ini diidentifikasi dengan pertimbangan beberapa hal sebagai berikut.</w:t>
      </w:r>
    </w:p>
    <w:p w14:paraId="39357CA3" w14:textId="77777777" w:rsidR="00F747EF" w:rsidRPr="00DE4341" w:rsidRDefault="00F747EF" w:rsidP="00A34FDE">
      <w:pPr>
        <w:numPr>
          <w:ilvl w:val="0"/>
          <w:numId w:val="27"/>
        </w:numPr>
        <w:spacing w:before="120" w:after="120" w:line="276" w:lineRule="auto"/>
        <w:ind w:left="357" w:hanging="357"/>
        <w:jc w:val="both"/>
        <w:rPr>
          <w:lang w:val="id-ID"/>
        </w:rPr>
      </w:pPr>
      <w:r w:rsidRPr="00DE4341">
        <w:rPr>
          <w:lang w:val="id-ID"/>
        </w:rPr>
        <w:t>Kemudahan dalam mengkonsolidasikan dan mengintegrasikan sumber daya yang ada, baik berupa kompetensi pendidik, ketersediaan penunjang pendidikan dan penelitian, serta hubungan dengan jejaring di luar.</w:t>
      </w:r>
    </w:p>
    <w:p w14:paraId="53FB47AA" w14:textId="77777777" w:rsidR="00F747EF" w:rsidRPr="00DE4341" w:rsidRDefault="00F747EF" w:rsidP="00A34FDE">
      <w:pPr>
        <w:numPr>
          <w:ilvl w:val="0"/>
          <w:numId w:val="27"/>
        </w:numPr>
        <w:spacing w:after="120" w:line="276" w:lineRule="auto"/>
        <w:jc w:val="both"/>
        <w:rPr>
          <w:lang w:val="id-ID"/>
        </w:rPr>
      </w:pPr>
      <w:r w:rsidRPr="00DE4341">
        <w:rPr>
          <w:lang w:val="id-ID"/>
        </w:rPr>
        <w:t xml:space="preserve">Keluwesan dalam mengikuti perkembangan </w:t>
      </w:r>
      <w:proofErr w:type="spellStart"/>
      <w:r w:rsidRPr="00DE4341">
        <w:rPr>
          <w:i/>
          <w:lang w:val="id-ID"/>
        </w:rPr>
        <w:t>state</w:t>
      </w:r>
      <w:proofErr w:type="spellEnd"/>
      <w:r w:rsidRPr="00DE4341">
        <w:rPr>
          <w:i/>
          <w:lang w:val="id-ID"/>
        </w:rPr>
        <w:t xml:space="preserve"> </w:t>
      </w:r>
      <w:proofErr w:type="spellStart"/>
      <w:r w:rsidRPr="00DE4341">
        <w:rPr>
          <w:i/>
          <w:lang w:val="id-ID"/>
        </w:rPr>
        <w:t>of</w:t>
      </w:r>
      <w:proofErr w:type="spellEnd"/>
      <w:r w:rsidRPr="00DE4341">
        <w:rPr>
          <w:i/>
          <w:lang w:val="id-ID"/>
        </w:rPr>
        <w:t xml:space="preserve"> </w:t>
      </w:r>
      <w:proofErr w:type="spellStart"/>
      <w:r w:rsidRPr="00DE4341">
        <w:rPr>
          <w:i/>
          <w:lang w:val="id-ID"/>
        </w:rPr>
        <w:t>the</w:t>
      </w:r>
      <w:proofErr w:type="spellEnd"/>
      <w:r w:rsidRPr="00DE4341">
        <w:rPr>
          <w:i/>
          <w:lang w:val="id-ID"/>
        </w:rPr>
        <w:t xml:space="preserve"> </w:t>
      </w:r>
      <w:proofErr w:type="spellStart"/>
      <w:r w:rsidRPr="00DE4341">
        <w:rPr>
          <w:i/>
          <w:lang w:val="id-ID"/>
        </w:rPr>
        <w:t>art</w:t>
      </w:r>
      <w:proofErr w:type="spellEnd"/>
      <w:r w:rsidRPr="00DE4341">
        <w:rPr>
          <w:lang w:val="id-ID"/>
        </w:rPr>
        <w:t xml:space="preserve"> keilmuan di masing-masing bidang.</w:t>
      </w:r>
    </w:p>
    <w:p w14:paraId="69F9256A" w14:textId="77777777" w:rsidR="00F747EF" w:rsidRPr="00DE4341" w:rsidRDefault="00F747EF" w:rsidP="00F747EF">
      <w:pPr>
        <w:pStyle w:val="ColorfulList-Accent120"/>
        <w:ind w:left="34"/>
        <w:jc w:val="both"/>
        <w:rPr>
          <w:lang w:val="id-ID"/>
        </w:rPr>
      </w:pPr>
      <w:r w:rsidRPr="00DE4341">
        <w:rPr>
          <w:lang w:val="id-ID"/>
        </w:rPr>
        <w:t xml:space="preserve">Program Studi </w:t>
      </w:r>
      <w:r w:rsidR="00CB368B" w:rsidRPr="00DE4341">
        <w:rPr>
          <w:lang w:val="id-ID"/>
        </w:rPr>
        <w:t xml:space="preserve">Magister Teknologi Informasi </w:t>
      </w:r>
      <w:r w:rsidRPr="00DE4341">
        <w:rPr>
          <w:lang w:val="id-ID"/>
        </w:rPr>
        <w:t>menetapkan konsentrasi dipilih atau ditentukan pada saat berstatus mahasiswa dengan menempuh perkuliahan dan tesis sesuai dengan silabus yang ditentukan dalam bidang kompetensi tersebut.</w:t>
      </w:r>
    </w:p>
    <w:p w14:paraId="161D397D" w14:textId="77777777" w:rsidR="00F747EF" w:rsidRPr="00DE4341" w:rsidRDefault="00F747EF" w:rsidP="00F747EF">
      <w:pPr>
        <w:pStyle w:val="ColorfulList-Accent120"/>
        <w:ind w:left="0"/>
        <w:jc w:val="both"/>
        <w:rPr>
          <w:lang w:val="id-ID"/>
        </w:rPr>
      </w:pPr>
    </w:p>
    <w:p w14:paraId="7A332C0D" w14:textId="77777777" w:rsidR="00F747EF" w:rsidRPr="00DE4341" w:rsidRDefault="00F747EF" w:rsidP="00F747EF">
      <w:pPr>
        <w:pStyle w:val="ColorfulList-Accent120"/>
        <w:ind w:left="0"/>
        <w:jc w:val="both"/>
        <w:rPr>
          <w:lang w:val="id-ID"/>
        </w:rPr>
      </w:pPr>
      <w:r w:rsidRPr="00DE4341">
        <w:rPr>
          <w:lang w:val="id-ID"/>
        </w:rPr>
        <w:t>Mulai tahun akademik 201</w:t>
      </w:r>
      <w:r w:rsidR="00CB368B" w:rsidRPr="00DE4341">
        <w:rPr>
          <w:lang w:val="id-ID"/>
        </w:rPr>
        <w:t>5</w:t>
      </w:r>
      <w:r w:rsidRPr="00DE4341">
        <w:rPr>
          <w:lang w:val="id-ID"/>
        </w:rPr>
        <w:t>/201</w:t>
      </w:r>
      <w:r w:rsidR="00CB368B" w:rsidRPr="00DE4341">
        <w:rPr>
          <w:lang w:val="id-ID"/>
        </w:rPr>
        <w:t>6</w:t>
      </w:r>
      <w:r w:rsidRPr="00DE4341">
        <w:rPr>
          <w:lang w:val="id-ID"/>
        </w:rPr>
        <w:t xml:space="preserve"> Program Studi </w:t>
      </w:r>
      <w:r w:rsidR="00CB368B" w:rsidRPr="00DE4341">
        <w:rPr>
          <w:lang w:val="id-ID"/>
        </w:rPr>
        <w:t xml:space="preserve">Magister Teknologi Informasi </w:t>
      </w:r>
      <w:r w:rsidRPr="00DE4341">
        <w:rPr>
          <w:lang w:val="id-ID"/>
        </w:rPr>
        <w:t>FT UGM menggunakan kurikulum tahun 201</w:t>
      </w:r>
      <w:r w:rsidR="00CB368B" w:rsidRPr="00DE4341">
        <w:rPr>
          <w:lang w:val="id-ID"/>
        </w:rPr>
        <w:t>6</w:t>
      </w:r>
      <w:r w:rsidR="003629C3" w:rsidRPr="00DE4341">
        <w:rPr>
          <w:lang w:val="id-ID"/>
        </w:rPr>
        <w:t xml:space="preserve"> </w:t>
      </w:r>
      <w:r w:rsidRPr="00DE4341">
        <w:rPr>
          <w:lang w:val="id-ID"/>
        </w:rPr>
        <w:t>yang dirancang sesuai dengan visi, misi, tujuan, dan sasaran Program Studi. Selain itu, Kurikulum Tahun 201</w:t>
      </w:r>
      <w:r w:rsidR="00CB368B" w:rsidRPr="00DE4341">
        <w:rPr>
          <w:lang w:val="id-ID"/>
        </w:rPr>
        <w:t>6</w:t>
      </w:r>
      <w:r w:rsidRPr="00DE4341">
        <w:rPr>
          <w:lang w:val="id-ID"/>
        </w:rPr>
        <w:t xml:space="preserve"> juga dirancang menjawab tuntutan keilmuan, perkembangan teknologi, kebutuhan pemerintah, masyarakat, dunia industri, dan dunia usaha di masa kini dan masa depan.</w:t>
      </w:r>
    </w:p>
    <w:p w14:paraId="182DDF0B" w14:textId="77777777" w:rsidR="00F747EF" w:rsidRPr="00DE4341" w:rsidRDefault="00F747EF" w:rsidP="00B9684C">
      <w:pPr>
        <w:rPr>
          <w:rFonts w:cs="Arial"/>
          <w:szCs w:val="22"/>
          <w:lang w:val="id-ID"/>
        </w:rPr>
      </w:pPr>
    </w:p>
    <w:p w14:paraId="32D26743" w14:textId="77777777" w:rsidR="00035854" w:rsidRPr="00DE4341" w:rsidRDefault="00035854" w:rsidP="00B9684C">
      <w:pPr>
        <w:rPr>
          <w:rFonts w:cs="Arial"/>
          <w:szCs w:val="22"/>
          <w:lang w:val="id-ID"/>
        </w:rPr>
      </w:pPr>
    </w:p>
    <w:p w14:paraId="4CD04D01" w14:textId="77777777" w:rsidR="00A34FDE" w:rsidRPr="00DE4341" w:rsidRDefault="00A34FDE" w:rsidP="00B9684C">
      <w:pPr>
        <w:rPr>
          <w:rFonts w:cs="Arial"/>
          <w:szCs w:val="22"/>
          <w:lang w:val="id-ID"/>
        </w:rPr>
      </w:pPr>
    </w:p>
    <w:p w14:paraId="6E270D21" w14:textId="77777777" w:rsidR="00035854" w:rsidRPr="00DE4341" w:rsidRDefault="00A05582" w:rsidP="00035854">
      <w:pPr>
        <w:pStyle w:val="Heading2"/>
        <w:jc w:val="both"/>
        <w:rPr>
          <w:lang w:val="id-ID"/>
        </w:rPr>
      </w:pPr>
      <w:bookmarkStart w:id="87" w:name="_Toc301655824"/>
      <w:r w:rsidRPr="00DE4341">
        <w:rPr>
          <w:lang w:val="id-ID"/>
        </w:rPr>
        <w:t>Pe</w:t>
      </w:r>
      <w:r w:rsidR="00035854" w:rsidRPr="00DE4341">
        <w:rPr>
          <w:lang w:val="id-ID"/>
        </w:rPr>
        <w:t>ta Kurikulum terhadap Kompetensi Lulusan</w:t>
      </w:r>
      <w:bookmarkEnd w:id="87"/>
    </w:p>
    <w:p w14:paraId="6B2FAF29" w14:textId="77777777" w:rsidR="00C451DD" w:rsidRPr="00DE4341" w:rsidRDefault="00C451DD" w:rsidP="00C451DD">
      <w:pPr>
        <w:pStyle w:val="Heading4"/>
        <w:numPr>
          <w:ilvl w:val="0"/>
          <w:numId w:val="0"/>
        </w:numPr>
        <w:spacing w:line="276" w:lineRule="auto"/>
        <w:ind w:left="862"/>
        <w:rPr>
          <w:lang w:val="id-ID"/>
        </w:rPr>
      </w:pPr>
      <w:proofErr w:type="spellStart"/>
      <w:r w:rsidRPr="00DE4341">
        <w:rPr>
          <w:lang w:val="id-ID"/>
        </w:rPr>
        <w:t>Kegayutan</w:t>
      </w:r>
      <w:proofErr w:type="spellEnd"/>
      <w:r w:rsidRPr="00DE4341">
        <w:rPr>
          <w:lang w:val="id-ID"/>
        </w:rPr>
        <w:t xml:space="preserve"> Kurikulum dan Kompetensi Lulusan</w:t>
      </w:r>
    </w:p>
    <w:p w14:paraId="1F5FA19F" w14:textId="77777777" w:rsidR="00C56594" w:rsidRPr="00DE4341" w:rsidRDefault="00C56594" w:rsidP="008D36EB">
      <w:pPr>
        <w:rPr>
          <w:lang w:val="id-ID"/>
        </w:rPr>
      </w:pPr>
    </w:p>
    <w:tbl>
      <w:tblPr>
        <w:tblW w:w="10403"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3900"/>
        <w:gridCol w:w="545"/>
        <w:gridCol w:w="546"/>
        <w:gridCol w:w="546"/>
        <w:gridCol w:w="549"/>
        <w:gridCol w:w="546"/>
        <w:gridCol w:w="546"/>
        <w:gridCol w:w="546"/>
        <w:gridCol w:w="546"/>
        <w:gridCol w:w="546"/>
        <w:gridCol w:w="546"/>
        <w:gridCol w:w="546"/>
      </w:tblGrid>
      <w:tr w:rsidR="00C451DD" w:rsidRPr="00DE4341" w14:paraId="1ED26742" w14:textId="77777777" w:rsidTr="00187F77">
        <w:tc>
          <w:tcPr>
            <w:tcW w:w="495" w:type="dxa"/>
            <w:vMerge w:val="restart"/>
            <w:tcBorders>
              <w:top w:val="single" w:sz="4" w:space="0" w:color="auto"/>
              <w:left w:val="single" w:sz="4" w:space="0" w:color="auto"/>
              <w:bottom w:val="single" w:sz="4" w:space="0" w:color="auto"/>
              <w:right w:val="single" w:sz="4" w:space="0" w:color="auto"/>
            </w:tcBorders>
            <w:hideMark/>
          </w:tcPr>
          <w:p w14:paraId="32C80FA1" w14:textId="77777777" w:rsidR="00C451DD" w:rsidRPr="00DE4341" w:rsidRDefault="00C451DD" w:rsidP="00187F77">
            <w:pPr>
              <w:spacing w:after="120" w:line="276" w:lineRule="auto"/>
              <w:rPr>
                <w:b/>
                <w:sz w:val="16"/>
                <w:lang w:val="id-ID" w:eastAsia="id-ID"/>
              </w:rPr>
            </w:pPr>
            <w:proofErr w:type="spellStart"/>
            <w:r w:rsidRPr="00DE4341">
              <w:rPr>
                <w:b/>
                <w:sz w:val="16"/>
                <w:lang w:val="id-ID" w:eastAsia="id-ID"/>
              </w:rPr>
              <w:t>No</w:t>
            </w:r>
            <w:proofErr w:type="spellEnd"/>
          </w:p>
        </w:tc>
        <w:tc>
          <w:tcPr>
            <w:tcW w:w="3900" w:type="dxa"/>
            <w:vMerge w:val="restart"/>
            <w:tcBorders>
              <w:top w:val="single" w:sz="4" w:space="0" w:color="auto"/>
              <w:left w:val="single" w:sz="4" w:space="0" w:color="auto"/>
              <w:bottom w:val="single" w:sz="4" w:space="0" w:color="auto"/>
              <w:right w:val="single" w:sz="4" w:space="0" w:color="auto"/>
            </w:tcBorders>
            <w:hideMark/>
          </w:tcPr>
          <w:p w14:paraId="400C562D" w14:textId="77777777" w:rsidR="00C451DD" w:rsidRPr="00DE4341" w:rsidRDefault="00C451DD" w:rsidP="00187F77">
            <w:pPr>
              <w:spacing w:after="120" w:line="276" w:lineRule="auto"/>
              <w:jc w:val="center"/>
              <w:rPr>
                <w:b/>
                <w:sz w:val="16"/>
                <w:lang w:val="id-ID" w:eastAsia="id-ID"/>
              </w:rPr>
            </w:pPr>
            <w:r w:rsidRPr="00DE4341">
              <w:rPr>
                <w:b/>
                <w:sz w:val="16"/>
                <w:lang w:val="id-ID" w:eastAsia="id-ID"/>
              </w:rPr>
              <w:t>Mata Kuliah</w:t>
            </w:r>
          </w:p>
        </w:tc>
        <w:tc>
          <w:tcPr>
            <w:tcW w:w="2186" w:type="dxa"/>
            <w:gridSpan w:val="4"/>
            <w:tcBorders>
              <w:top w:val="single" w:sz="4" w:space="0" w:color="auto"/>
              <w:left w:val="single" w:sz="4" w:space="0" w:color="auto"/>
              <w:bottom w:val="single" w:sz="4" w:space="0" w:color="auto"/>
              <w:right w:val="single" w:sz="4" w:space="0" w:color="auto"/>
            </w:tcBorders>
            <w:hideMark/>
          </w:tcPr>
          <w:p w14:paraId="3452C926" w14:textId="77777777" w:rsidR="00C451DD" w:rsidRPr="00DE4341" w:rsidRDefault="00C451DD" w:rsidP="00187F77">
            <w:pPr>
              <w:spacing w:after="120" w:line="276" w:lineRule="auto"/>
              <w:jc w:val="center"/>
              <w:rPr>
                <w:b/>
                <w:sz w:val="16"/>
                <w:lang w:val="id-ID" w:eastAsia="id-ID"/>
              </w:rPr>
            </w:pPr>
            <w:r w:rsidRPr="00DE4341">
              <w:rPr>
                <w:b/>
                <w:sz w:val="16"/>
                <w:lang w:val="id-ID" w:eastAsia="id-ID"/>
              </w:rPr>
              <w:t>A. Kompetensi Utama</w:t>
            </w:r>
          </w:p>
        </w:tc>
        <w:tc>
          <w:tcPr>
            <w:tcW w:w="2184" w:type="dxa"/>
            <w:gridSpan w:val="4"/>
            <w:tcBorders>
              <w:top w:val="single" w:sz="4" w:space="0" w:color="auto"/>
              <w:left w:val="single" w:sz="4" w:space="0" w:color="auto"/>
              <w:bottom w:val="single" w:sz="4" w:space="0" w:color="auto"/>
              <w:right w:val="single" w:sz="4" w:space="0" w:color="auto"/>
            </w:tcBorders>
          </w:tcPr>
          <w:p w14:paraId="66FB979C" w14:textId="77777777" w:rsidR="00C451DD" w:rsidRPr="00DE4341" w:rsidRDefault="00C451DD" w:rsidP="00187F77">
            <w:pPr>
              <w:spacing w:after="120" w:line="276" w:lineRule="auto"/>
              <w:jc w:val="center"/>
              <w:rPr>
                <w:b/>
                <w:sz w:val="16"/>
                <w:lang w:val="id-ID" w:eastAsia="id-ID"/>
              </w:rPr>
            </w:pPr>
            <w:r w:rsidRPr="00DE4341">
              <w:rPr>
                <w:b/>
                <w:sz w:val="16"/>
                <w:lang w:val="id-ID" w:eastAsia="id-ID"/>
              </w:rPr>
              <w:t>B. Kompetensi Pendukung</w:t>
            </w:r>
          </w:p>
        </w:tc>
        <w:tc>
          <w:tcPr>
            <w:tcW w:w="1638" w:type="dxa"/>
            <w:gridSpan w:val="3"/>
            <w:tcBorders>
              <w:top w:val="single" w:sz="4" w:space="0" w:color="auto"/>
              <w:left w:val="single" w:sz="4" w:space="0" w:color="auto"/>
              <w:bottom w:val="single" w:sz="4" w:space="0" w:color="auto"/>
              <w:right w:val="single" w:sz="4" w:space="0" w:color="auto"/>
            </w:tcBorders>
          </w:tcPr>
          <w:p w14:paraId="5CF42F96" w14:textId="77777777" w:rsidR="00C451DD" w:rsidRPr="00DE4341" w:rsidRDefault="00C451DD" w:rsidP="00187F77">
            <w:pPr>
              <w:spacing w:after="120" w:line="276" w:lineRule="auto"/>
              <w:jc w:val="center"/>
              <w:rPr>
                <w:b/>
                <w:sz w:val="16"/>
                <w:lang w:val="id-ID" w:eastAsia="id-ID"/>
              </w:rPr>
            </w:pPr>
            <w:r w:rsidRPr="00DE4341">
              <w:rPr>
                <w:b/>
                <w:sz w:val="16"/>
                <w:lang w:val="id-ID" w:eastAsia="id-ID"/>
              </w:rPr>
              <w:t>C. Kompetensi Lain</w:t>
            </w:r>
          </w:p>
        </w:tc>
      </w:tr>
      <w:tr w:rsidR="00C451DD" w:rsidRPr="00DE4341" w14:paraId="32F59D5D" w14:textId="77777777" w:rsidTr="00187F77">
        <w:tc>
          <w:tcPr>
            <w:tcW w:w="495" w:type="dxa"/>
            <w:vMerge/>
            <w:tcBorders>
              <w:top w:val="single" w:sz="4" w:space="0" w:color="auto"/>
              <w:left w:val="single" w:sz="4" w:space="0" w:color="auto"/>
              <w:bottom w:val="single" w:sz="4" w:space="0" w:color="auto"/>
              <w:right w:val="single" w:sz="4" w:space="0" w:color="auto"/>
            </w:tcBorders>
            <w:vAlign w:val="center"/>
            <w:hideMark/>
          </w:tcPr>
          <w:p w14:paraId="08D019AF" w14:textId="77777777" w:rsidR="00C451DD" w:rsidRPr="00DE4341" w:rsidRDefault="00C451DD" w:rsidP="00187F77">
            <w:pPr>
              <w:spacing w:after="120" w:line="276" w:lineRule="auto"/>
              <w:rPr>
                <w:rFonts w:ascii="Cambria" w:hAnsi="Cambria"/>
                <w:b/>
                <w:bCs/>
                <w:color w:val="365F91"/>
                <w:sz w:val="16"/>
                <w:lang w:val="id-ID" w:eastAsia="id-ID"/>
              </w:rPr>
            </w:pPr>
          </w:p>
        </w:tc>
        <w:tc>
          <w:tcPr>
            <w:tcW w:w="3900" w:type="dxa"/>
            <w:vMerge/>
            <w:tcBorders>
              <w:top w:val="single" w:sz="4" w:space="0" w:color="auto"/>
              <w:left w:val="single" w:sz="4" w:space="0" w:color="auto"/>
              <w:bottom w:val="single" w:sz="4" w:space="0" w:color="auto"/>
              <w:right w:val="single" w:sz="4" w:space="0" w:color="auto"/>
            </w:tcBorders>
            <w:vAlign w:val="center"/>
            <w:hideMark/>
          </w:tcPr>
          <w:p w14:paraId="327605B9" w14:textId="77777777" w:rsidR="00C451DD" w:rsidRPr="00DE4341" w:rsidRDefault="00C451DD" w:rsidP="00187F77">
            <w:pPr>
              <w:spacing w:after="120" w:line="276" w:lineRule="auto"/>
              <w:rPr>
                <w:rFonts w:ascii="Cambria" w:hAnsi="Cambria"/>
                <w:b/>
                <w:bCs/>
                <w:color w:val="365F91"/>
                <w:sz w:val="16"/>
                <w:lang w:val="id-ID" w:eastAsia="id-ID"/>
              </w:rPr>
            </w:pPr>
          </w:p>
        </w:tc>
        <w:tc>
          <w:tcPr>
            <w:tcW w:w="545" w:type="dxa"/>
            <w:tcBorders>
              <w:top w:val="single" w:sz="4" w:space="0" w:color="auto"/>
              <w:left w:val="single" w:sz="4" w:space="0" w:color="auto"/>
              <w:bottom w:val="single" w:sz="4" w:space="0" w:color="auto"/>
              <w:right w:val="single" w:sz="4" w:space="0" w:color="auto"/>
            </w:tcBorders>
            <w:hideMark/>
          </w:tcPr>
          <w:p w14:paraId="74C6580E" w14:textId="77777777" w:rsidR="00C451DD" w:rsidRPr="00DE4341" w:rsidRDefault="00C451DD" w:rsidP="00187F77">
            <w:pPr>
              <w:spacing w:after="120" w:line="276" w:lineRule="auto"/>
              <w:rPr>
                <w:sz w:val="16"/>
                <w:lang w:val="id-ID" w:eastAsia="id-ID"/>
              </w:rPr>
            </w:pPr>
            <w:r w:rsidRPr="00DE4341">
              <w:rPr>
                <w:sz w:val="16"/>
                <w:lang w:val="id-ID" w:eastAsia="id-ID"/>
              </w:rPr>
              <w:t>A.1</w:t>
            </w:r>
          </w:p>
        </w:tc>
        <w:tc>
          <w:tcPr>
            <w:tcW w:w="546" w:type="dxa"/>
            <w:tcBorders>
              <w:top w:val="single" w:sz="4" w:space="0" w:color="auto"/>
              <w:left w:val="single" w:sz="4" w:space="0" w:color="auto"/>
              <w:bottom w:val="single" w:sz="4" w:space="0" w:color="auto"/>
              <w:right w:val="single" w:sz="4" w:space="0" w:color="auto"/>
            </w:tcBorders>
            <w:hideMark/>
          </w:tcPr>
          <w:p w14:paraId="782D06B8" w14:textId="77777777" w:rsidR="00C451DD" w:rsidRPr="00DE4341" w:rsidRDefault="00C451DD" w:rsidP="00187F77">
            <w:pPr>
              <w:spacing w:after="120" w:line="276" w:lineRule="auto"/>
              <w:rPr>
                <w:sz w:val="16"/>
                <w:lang w:val="id-ID" w:eastAsia="id-ID"/>
              </w:rPr>
            </w:pPr>
            <w:r w:rsidRPr="00DE4341">
              <w:rPr>
                <w:sz w:val="16"/>
                <w:lang w:val="id-ID" w:eastAsia="id-ID"/>
              </w:rPr>
              <w:t>A.2</w:t>
            </w:r>
          </w:p>
        </w:tc>
        <w:tc>
          <w:tcPr>
            <w:tcW w:w="546" w:type="dxa"/>
            <w:tcBorders>
              <w:top w:val="single" w:sz="4" w:space="0" w:color="auto"/>
              <w:left w:val="single" w:sz="4" w:space="0" w:color="auto"/>
              <w:bottom w:val="single" w:sz="4" w:space="0" w:color="auto"/>
              <w:right w:val="single" w:sz="4" w:space="0" w:color="auto"/>
            </w:tcBorders>
            <w:hideMark/>
          </w:tcPr>
          <w:p w14:paraId="7267C7F0" w14:textId="77777777" w:rsidR="00C451DD" w:rsidRPr="00DE4341" w:rsidRDefault="00C451DD" w:rsidP="00187F77">
            <w:pPr>
              <w:spacing w:after="120" w:line="276" w:lineRule="auto"/>
              <w:rPr>
                <w:sz w:val="16"/>
                <w:lang w:val="id-ID" w:eastAsia="id-ID"/>
              </w:rPr>
            </w:pPr>
            <w:r w:rsidRPr="00DE4341">
              <w:rPr>
                <w:sz w:val="16"/>
                <w:lang w:val="id-ID" w:eastAsia="id-ID"/>
              </w:rPr>
              <w:t>A.3</w:t>
            </w:r>
          </w:p>
        </w:tc>
        <w:tc>
          <w:tcPr>
            <w:tcW w:w="549" w:type="dxa"/>
            <w:tcBorders>
              <w:top w:val="single" w:sz="4" w:space="0" w:color="auto"/>
              <w:left w:val="single" w:sz="4" w:space="0" w:color="auto"/>
              <w:bottom w:val="single" w:sz="4" w:space="0" w:color="auto"/>
              <w:right w:val="single" w:sz="4" w:space="0" w:color="auto"/>
            </w:tcBorders>
            <w:hideMark/>
          </w:tcPr>
          <w:p w14:paraId="126E2F36" w14:textId="77777777" w:rsidR="00C451DD" w:rsidRPr="00DE4341" w:rsidRDefault="00C451DD" w:rsidP="00187F77">
            <w:pPr>
              <w:spacing w:after="120" w:line="276" w:lineRule="auto"/>
              <w:rPr>
                <w:sz w:val="16"/>
                <w:lang w:val="id-ID" w:eastAsia="id-ID"/>
              </w:rPr>
            </w:pPr>
            <w:r w:rsidRPr="00DE4341">
              <w:rPr>
                <w:sz w:val="16"/>
                <w:lang w:val="id-ID" w:eastAsia="id-ID"/>
              </w:rPr>
              <w:t>A.4</w:t>
            </w:r>
          </w:p>
        </w:tc>
        <w:tc>
          <w:tcPr>
            <w:tcW w:w="546" w:type="dxa"/>
            <w:tcBorders>
              <w:top w:val="single" w:sz="4" w:space="0" w:color="auto"/>
              <w:left w:val="single" w:sz="4" w:space="0" w:color="auto"/>
              <w:bottom w:val="single" w:sz="4" w:space="0" w:color="auto"/>
              <w:right w:val="single" w:sz="4" w:space="0" w:color="auto"/>
            </w:tcBorders>
          </w:tcPr>
          <w:p w14:paraId="2815E92F" w14:textId="77777777" w:rsidR="00C451DD" w:rsidRPr="00DE4341" w:rsidRDefault="00C451DD" w:rsidP="00187F77">
            <w:pPr>
              <w:spacing w:after="120" w:line="276" w:lineRule="auto"/>
              <w:rPr>
                <w:sz w:val="16"/>
                <w:lang w:val="id-ID" w:eastAsia="id-ID"/>
              </w:rPr>
            </w:pPr>
            <w:r w:rsidRPr="00DE4341">
              <w:rPr>
                <w:sz w:val="16"/>
                <w:lang w:val="id-ID" w:eastAsia="id-ID"/>
              </w:rPr>
              <w:t>B.1</w:t>
            </w:r>
          </w:p>
        </w:tc>
        <w:tc>
          <w:tcPr>
            <w:tcW w:w="546" w:type="dxa"/>
            <w:tcBorders>
              <w:top w:val="single" w:sz="4" w:space="0" w:color="auto"/>
              <w:left w:val="single" w:sz="4" w:space="0" w:color="auto"/>
              <w:bottom w:val="single" w:sz="4" w:space="0" w:color="auto"/>
              <w:right w:val="single" w:sz="4" w:space="0" w:color="auto"/>
            </w:tcBorders>
          </w:tcPr>
          <w:p w14:paraId="6B9F7D3F" w14:textId="77777777" w:rsidR="00C451DD" w:rsidRPr="00DE4341" w:rsidRDefault="00C451DD" w:rsidP="00187F77">
            <w:pPr>
              <w:spacing w:after="120" w:line="276" w:lineRule="auto"/>
              <w:rPr>
                <w:sz w:val="16"/>
                <w:lang w:val="id-ID" w:eastAsia="id-ID"/>
              </w:rPr>
            </w:pPr>
            <w:r w:rsidRPr="00DE4341">
              <w:rPr>
                <w:sz w:val="16"/>
                <w:lang w:val="id-ID" w:eastAsia="id-ID"/>
              </w:rPr>
              <w:t>B.2</w:t>
            </w:r>
          </w:p>
        </w:tc>
        <w:tc>
          <w:tcPr>
            <w:tcW w:w="546" w:type="dxa"/>
            <w:tcBorders>
              <w:top w:val="single" w:sz="4" w:space="0" w:color="auto"/>
              <w:left w:val="single" w:sz="4" w:space="0" w:color="auto"/>
              <w:bottom w:val="single" w:sz="4" w:space="0" w:color="auto"/>
              <w:right w:val="single" w:sz="4" w:space="0" w:color="auto"/>
            </w:tcBorders>
          </w:tcPr>
          <w:p w14:paraId="6094DD89" w14:textId="77777777" w:rsidR="00C451DD" w:rsidRPr="00DE4341" w:rsidRDefault="00C451DD" w:rsidP="00187F77">
            <w:pPr>
              <w:spacing w:after="120" w:line="276" w:lineRule="auto"/>
              <w:rPr>
                <w:sz w:val="16"/>
                <w:lang w:val="id-ID" w:eastAsia="id-ID"/>
              </w:rPr>
            </w:pPr>
            <w:r w:rsidRPr="00DE4341">
              <w:rPr>
                <w:sz w:val="16"/>
                <w:lang w:val="id-ID" w:eastAsia="id-ID"/>
              </w:rPr>
              <w:t>B.3</w:t>
            </w:r>
          </w:p>
        </w:tc>
        <w:tc>
          <w:tcPr>
            <w:tcW w:w="546" w:type="dxa"/>
            <w:tcBorders>
              <w:top w:val="single" w:sz="4" w:space="0" w:color="auto"/>
              <w:left w:val="single" w:sz="4" w:space="0" w:color="auto"/>
              <w:bottom w:val="single" w:sz="4" w:space="0" w:color="auto"/>
              <w:right w:val="single" w:sz="4" w:space="0" w:color="auto"/>
            </w:tcBorders>
          </w:tcPr>
          <w:p w14:paraId="4A03B027" w14:textId="77777777" w:rsidR="00C451DD" w:rsidRPr="00DE4341" w:rsidRDefault="00C451DD" w:rsidP="00187F77">
            <w:pPr>
              <w:spacing w:after="120" w:line="276" w:lineRule="auto"/>
              <w:rPr>
                <w:sz w:val="16"/>
                <w:lang w:val="id-ID" w:eastAsia="id-ID"/>
              </w:rPr>
            </w:pPr>
            <w:r w:rsidRPr="00DE4341">
              <w:rPr>
                <w:sz w:val="16"/>
                <w:lang w:val="id-ID" w:eastAsia="id-ID"/>
              </w:rPr>
              <w:t>B.4</w:t>
            </w:r>
          </w:p>
        </w:tc>
        <w:tc>
          <w:tcPr>
            <w:tcW w:w="546" w:type="dxa"/>
            <w:tcBorders>
              <w:top w:val="single" w:sz="4" w:space="0" w:color="auto"/>
              <w:left w:val="single" w:sz="4" w:space="0" w:color="auto"/>
              <w:bottom w:val="single" w:sz="4" w:space="0" w:color="auto"/>
              <w:right w:val="single" w:sz="4" w:space="0" w:color="auto"/>
            </w:tcBorders>
          </w:tcPr>
          <w:p w14:paraId="0A89AAC7" w14:textId="77777777" w:rsidR="00C451DD" w:rsidRPr="00DE4341" w:rsidRDefault="00C451DD" w:rsidP="00187F77">
            <w:pPr>
              <w:spacing w:after="120" w:line="276" w:lineRule="auto"/>
              <w:rPr>
                <w:sz w:val="16"/>
                <w:lang w:val="id-ID" w:eastAsia="id-ID"/>
              </w:rPr>
            </w:pPr>
            <w:r w:rsidRPr="00DE4341">
              <w:rPr>
                <w:sz w:val="16"/>
                <w:lang w:val="id-ID" w:eastAsia="id-ID"/>
              </w:rPr>
              <w:t>C.1</w:t>
            </w:r>
          </w:p>
        </w:tc>
        <w:tc>
          <w:tcPr>
            <w:tcW w:w="546" w:type="dxa"/>
            <w:tcBorders>
              <w:top w:val="single" w:sz="4" w:space="0" w:color="auto"/>
              <w:left w:val="single" w:sz="4" w:space="0" w:color="auto"/>
              <w:bottom w:val="single" w:sz="4" w:space="0" w:color="auto"/>
              <w:right w:val="single" w:sz="4" w:space="0" w:color="auto"/>
            </w:tcBorders>
          </w:tcPr>
          <w:p w14:paraId="5E694944" w14:textId="77777777" w:rsidR="00C451DD" w:rsidRPr="00DE4341" w:rsidRDefault="00C451DD" w:rsidP="00187F77">
            <w:pPr>
              <w:spacing w:after="120" w:line="276" w:lineRule="auto"/>
              <w:rPr>
                <w:sz w:val="16"/>
                <w:lang w:val="id-ID" w:eastAsia="id-ID"/>
              </w:rPr>
            </w:pPr>
            <w:r w:rsidRPr="00DE4341">
              <w:rPr>
                <w:sz w:val="16"/>
                <w:lang w:val="id-ID" w:eastAsia="id-ID"/>
              </w:rPr>
              <w:t>C.2</w:t>
            </w:r>
          </w:p>
        </w:tc>
        <w:tc>
          <w:tcPr>
            <w:tcW w:w="546" w:type="dxa"/>
            <w:tcBorders>
              <w:top w:val="single" w:sz="4" w:space="0" w:color="auto"/>
              <w:left w:val="single" w:sz="4" w:space="0" w:color="auto"/>
              <w:bottom w:val="single" w:sz="4" w:space="0" w:color="auto"/>
              <w:right w:val="single" w:sz="4" w:space="0" w:color="auto"/>
            </w:tcBorders>
            <w:hideMark/>
          </w:tcPr>
          <w:p w14:paraId="082C9FA8" w14:textId="77777777" w:rsidR="00C451DD" w:rsidRPr="00DE4341" w:rsidRDefault="00C451DD" w:rsidP="00187F77">
            <w:pPr>
              <w:spacing w:after="120" w:line="276" w:lineRule="auto"/>
              <w:rPr>
                <w:sz w:val="16"/>
                <w:lang w:val="id-ID" w:eastAsia="id-ID"/>
              </w:rPr>
            </w:pPr>
            <w:r w:rsidRPr="00DE4341">
              <w:rPr>
                <w:sz w:val="16"/>
                <w:lang w:val="id-ID" w:eastAsia="id-ID"/>
              </w:rPr>
              <w:t>C.3</w:t>
            </w:r>
          </w:p>
        </w:tc>
      </w:tr>
      <w:tr w:rsidR="00C451DD" w:rsidRPr="00DE4341" w14:paraId="06D2DC2C" w14:textId="77777777" w:rsidTr="00187F77">
        <w:tc>
          <w:tcPr>
            <w:tcW w:w="6581" w:type="dxa"/>
            <w:gridSpan w:val="6"/>
            <w:tcBorders>
              <w:top w:val="single" w:sz="4" w:space="0" w:color="auto"/>
              <w:left w:val="single" w:sz="4" w:space="0" w:color="auto"/>
              <w:bottom w:val="single" w:sz="4" w:space="0" w:color="auto"/>
              <w:right w:val="single" w:sz="4" w:space="0" w:color="auto"/>
            </w:tcBorders>
            <w:hideMark/>
          </w:tcPr>
          <w:p w14:paraId="13A2CE82" w14:textId="77777777" w:rsidR="00C451DD" w:rsidRPr="00DE4341" w:rsidRDefault="00C451DD" w:rsidP="00187F77">
            <w:pPr>
              <w:spacing w:after="120" w:line="276" w:lineRule="auto"/>
              <w:rPr>
                <w:sz w:val="16"/>
                <w:lang w:val="id-ID" w:eastAsia="id-ID"/>
              </w:rPr>
            </w:pPr>
            <w:r w:rsidRPr="00DE4341">
              <w:rPr>
                <w:b/>
                <w:sz w:val="16"/>
                <w:lang w:val="id-ID" w:eastAsia="id-ID"/>
              </w:rPr>
              <w:t>Mata Kuliah Dasar Keilmuan</w:t>
            </w:r>
          </w:p>
        </w:tc>
        <w:tc>
          <w:tcPr>
            <w:tcW w:w="546" w:type="dxa"/>
            <w:tcBorders>
              <w:top w:val="single" w:sz="4" w:space="0" w:color="auto"/>
              <w:left w:val="single" w:sz="4" w:space="0" w:color="auto"/>
              <w:bottom w:val="single" w:sz="4" w:space="0" w:color="auto"/>
              <w:right w:val="single" w:sz="4" w:space="0" w:color="auto"/>
            </w:tcBorders>
          </w:tcPr>
          <w:p w14:paraId="67D8FCE8"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A6B4C8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1631D92"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2725E07"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88E1346"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D865160"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4ECADC4" w14:textId="77777777" w:rsidR="00C451DD" w:rsidRPr="00DE4341" w:rsidRDefault="00C451DD" w:rsidP="00187F77">
            <w:pPr>
              <w:spacing w:after="120" w:line="276" w:lineRule="auto"/>
              <w:rPr>
                <w:b/>
                <w:bCs/>
                <w:sz w:val="16"/>
                <w:lang w:val="id-ID" w:eastAsia="id-ID"/>
              </w:rPr>
            </w:pPr>
          </w:p>
        </w:tc>
      </w:tr>
      <w:tr w:rsidR="00C451DD" w:rsidRPr="00DE4341" w14:paraId="6E15922D"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62553EA7" w14:textId="77777777" w:rsidR="00C451DD" w:rsidRPr="00DE4341" w:rsidRDefault="00C451DD" w:rsidP="00187F77">
            <w:pPr>
              <w:spacing w:after="120" w:line="276" w:lineRule="auto"/>
              <w:rPr>
                <w:sz w:val="16"/>
                <w:lang w:val="id-ID" w:eastAsia="id-ID"/>
              </w:rPr>
            </w:pPr>
            <w:r w:rsidRPr="00DE4341">
              <w:rPr>
                <w:sz w:val="16"/>
                <w:lang w:val="id-ID" w:eastAsia="id-ID"/>
              </w:rPr>
              <w:t>1.</w:t>
            </w:r>
          </w:p>
        </w:tc>
        <w:tc>
          <w:tcPr>
            <w:tcW w:w="3900" w:type="dxa"/>
            <w:tcBorders>
              <w:top w:val="single" w:sz="4" w:space="0" w:color="auto"/>
              <w:left w:val="single" w:sz="4" w:space="0" w:color="auto"/>
              <w:bottom w:val="single" w:sz="4" w:space="0" w:color="auto"/>
              <w:right w:val="single" w:sz="4" w:space="0" w:color="auto"/>
            </w:tcBorders>
            <w:hideMark/>
          </w:tcPr>
          <w:p w14:paraId="7B516F1F" w14:textId="77777777" w:rsidR="00C451DD" w:rsidRPr="00DE4341" w:rsidRDefault="00C451DD" w:rsidP="00187F77">
            <w:pPr>
              <w:spacing w:after="120" w:line="276" w:lineRule="auto"/>
              <w:rPr>
                <w:sz w:val="16"/>
                <w:lang w:val="id-ID" w:eastAsia="id-ID"/>
              </w:rPr>
            </w:pPr>
            <w:r w:rsidRPr="00DE4341">
              <w:rPr>
                <w:sz w:val="16"/>
                <w:lang w:val="id-ID" w:eastAsia="id-ID"/>
              </w:rPr>
              <w:t>Komputer dan Masyarakat (</w:t>
            </w:r>
            <w:proofErr w:type="spellStart"/>
            <w:r w:rsidRPr="00DE4341">
              <w:rPr>
                <w:i/>
                <w:sz w:val="16"/>
                <w:lang w:val="id-ID" w:eastAsia="id-ID"/>
              </w:rPr>
              <w:t>Computer</w:t>
            </w:r>
            <w:proofErr w:type="spellEnd"/>
            <w:r w:rsidRPr="00DE4341">
              <w:rPr>
                <w:i/>
                <w:sz w:val="16"/>
                <w:lang w:val="id-ID" w:eastAsia="id-ID"/>
              </w:rPr>
              <w:t xml:space="preserve"> and </w:t>
            </w:r>
            <w:proofErr w:type="spellStart"/>
            <w:r w:rsidRPr="00DE4341">
              <w:rPr>
                <w:i/>
                <w:sz w:val="16"/>
                <w:lang w:val="id-ID" w:eastAsia="id-ID"/>
              </w:rPr>
              <w:t>Society</w:t>
            </w:r>
            <w:proofErr w:type="spellEnd"/>
            <w:r w:rsidRPr="00DE4341">
              <w:rPr>
                <w:sz w:val="16"/>
                <w:lang w:val="id-ID" w:eastAsia="id-ID"/>
              </w:rPr>
              <w:t xml:space="preserve">) </w:t>
            </w:r>
          </w:p>
        </w:tc>
        <w:tc>
          <w:tcPr>
            <w:tcW w:w="545" w:type="dxa"/>
            <w:tcBorders>
              <w:top w:val="single" w:sz="4" w:space="0" w:color="auto"/>
              <w:left w:val="single" w:sz="4" w:space="0" w:color="auto"/>
              <w:bottom w:val="single" w:sz="4" w:space="0" w:color="auto"/>
              <w:right w:val="single" w:sz="4" w:space="0" w:color="auto"/>
            </w:tcBorders>
            <w:hideMark/>
          </w:tcPr>
          <w:p w14:paraId="7E20EC06"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00B9472"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74AB367" w14:textId="77777777" w:rsidR="00C451DD" w:rsidRPr="00DE4341" w:rsidRDefault="00C451DD" w:rsidP="00187F77">
            <w:pPr>
              <w:spacing w:after="120" w:line="276" w:lineRule="auto"/>
              <w:rPr>
                <w:b/>
                <w:bCs/>
                <w:sz w:val="16"/>
                <w:lang w:val="id-ID" w:eastAsia="id-ID"/>
              </w:rPr>
            </w:pPr>
          </w:p>
        </w:tc>
        <w:tc>
          <w:tcPr>
            <w:tcW w:w="549" w:type="dxa"/>
            <w:tcBorders>
              <w:top w:val="single" w:sz="4" w:space="0" w:color="auto"/>
              <w:left w:val="single" w:sz="4" w:space="0" w:color="auto"/>
              <w:bottom w:val="single" w:sz="4" w:space="0" w:color="auto"/>
              <w:right w:val="single" w:sz="4" w:space="0" w:color="auto"/>
            </w:tcBorders>
          </w:tcPr>
          <w:p w14:paraId="37D15607"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74DE1BB0"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7D92447"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30517CA7"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127E9BC"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33EADAF"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699EAFE"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59D8D2A3"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r>
      <w:tr w:rsidR="00C451DD" w:rsidRPr="00DE4341" w14:paraId="6D1DEB0A"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4C95B5D1" w14:textId="77777777" w:rsidR="00C451DD" w:rsidRPr="00DE4341" w:rsidRDefault="00C451DD" w:rsidP="00187F77">
            <w:pPr>
              <w:spacing w:after="120" w:line="276" w:lineRule="auto"/>
              <w:rPr>
                <w:sz w:val="16"/>
                <w:lang w:val="id-ID" w:eastAsia="id-ID"/>
              </w:rPr>
            </w:pPr>
            <w:r w:rsidRPr="00DE4341">
              <w:rPr>
                <w:sz w:val="16"/>
                <w:lang w:val="id-ID" w:eastAsia="id-ID"/>
              </w:rPr>
              <w:t>2.</w:t>
            </w:r>
          </w:p>
        </w:tc>
        <w:tc>
          <w:tcPr>
            <w:tcW w:w="3900" w:type="dxa"/>
            <w:tcBorders>
              <w:top w:val="single" w:sz="4" w:space="0" w:color="auto"/>
              <w:left w:val="single" w:sz="4" w:space="0" w:color="auto"/>
              <w:bottom w:val="single" w:sz="4" w:space="0" w:color="auto"/>
              <w:right w:val="single" w:sz="4" w:space="0" w:color="auto"/>
            </w:tcBorders>
            <w:hideMark/>
          </w:tcPr>
          <w:p w14:paraId="266CFB4E" w14:textId="77777777" w:rsidR="00C451DD" w:rsidRPr="00DE4341" w:rsidRDefault="00C451DD" w:rsidP="00187F77">
            <w:pPr>
              <w:spacing w:after="120" w:line="276" w:lineRule="auto"/>
              <w:rPr>
                <w:sz w:val="16"/>
                <w:lang w:val="id-ID" w:eastAsia="id-ID"/>
              </w:rPr>
            </w:pPr>
            <w:r w:rsidRPr="00DE4341">
              <w:rPr>
                <w:sz w:val="16"/>
                <w:lang w:val="id-ID" w:eastAsia="id-ID"/>
              </w:rPr>
              <w:t>Sistem Cerdas (</w:t>
            </w:r>
            <w:proofErr w:type="spellStart"/>
            <w:r w:rsidRPr="00DE4341">
              <w:rPr>
                <w:i/>
                <w:sz w:val="16"/>
                <w:lang w:val="id-ID" w:eastAsia="id-ID"/>
              </w:rPr>
              <w:t>Intelligent</w:t>
            </w:r>
            <w:proofErr w:type="spellEnd"/>
            <w:r w:rsidRPr="00DE4341">
              <w:rPr>
                <w:i/>
                <w:sz w:val="16"/>
                <w:lang w:val="id-ID" w:eastAsia="id-ID"/>
              </w:rPr>
              <w:t xml:space="preserve"> System</w:t>
            </w:r>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3DF193C9"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77BF658D"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04A7C2C5"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tcPr>
          <w:p w14:paraId="32E7AC73"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CCF8A0C"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0EFD922"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C69C10C"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01FBF15"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CF23450"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2CDB6EE"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8EFA873" w14:textId="77777777" w:rsidR="00C451DD" w:rsidRPr="00DE4341" w:rsidRDefault="00C451DD" w:rsidP="00187F77">
            <w:pPr>
              <w:spacing w:after="120" w:line="276" w:lineRule="auto"/>
              <w:rPr>
                <w:b/>
                <w:bCs/>
                <w:sz w:val="16"/>
                <w:lang w:val="id-ID" w:eastAsia="id-ID"/>
              </w:rPr>
            </w:pPr>
          </w:p>
        </w:tc>
      </w:tr>
      <w:tr w:rsidR="00C451DD" w:rsidRPr="00DE4341" w14:paraId="74947FA4"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2FCEBF5E" w14:textId="77777777" w:rsidR="00C451DD" w:rsidRPr="00DE4341" w:rsidRDefault="00C451DD" w:rsidP="00187F77">
            <w:pPr>
              <w:spacing w:after="120" w:line="276" w:lineRule="auto"/>
              <w:rPr>
                <w:sz w:val="16"/>
                <w:lang w:val="id-ID" w:eastAsia="id-ID"/>
              </w:rPr>
            </w:pPr>
            <w:r w:rsidRPr="00DE4341">
              <w:rPr>
                <w:sz w:val="16"/>
                <w:lang w:val="id-ID" w:eastAsia="id-ID"/>
              </w:rPr>
              <w:t>3.</w:t>
            </w:r>
          </w:p>
        </w:tc>
        <w:tc>
          <w:tcPr>
            <w:tcW w:w="3900" w:type="dxa"/>
            <w:tcBorders>
              <w:top w:val="single" w:sz="4" w:space="0" w:color="auto"/>
              <w:left w:val="single" w:sz="4" w:space="0" w:color="auto"/>
              <w:bottom w:val="single" w:sz="4" w:space="0" w:color="auto"/>
              <w:right w:val="single" w:sz="4" w:space="0" w:color="auto"/>
            </w:tcBorders>
            <w:hideMark/>
          </w:tcPr>
          <w:p w14:paraId="29903FCF" w14:textId="77777777" w:rsidR="00C451DD" w:rsidRPr="00DE4341" w:rsidRDefault="00C451DD" w:rsidP="00187F77">
            <w:pPr>
              <w:spacing w:after="120" w:line="276" w:lineRule="auto"/>
              <w:rPr>
                <w:sz w:val="16"/>
                <w:lang w:val="id-ID" w:eastAsia="id-ID"/>
              </w:rPr>
            </w:pPr>
            <w:r w:rsidRPr="00DE4341">
              <w:rPr>
                <w:sz w:val="16"/>
                <w:lang w:val="id-ID" w:eastAsia="id-ID"/>
              </w:rPr>
              <w:t>Pengembangan Perangkat Lunak (</w:t>
            </w:r>
            <w:proofErr w:type="spellStart"/>
            <w:r w:rsidRPr="00DE4341">
              <w:rPr>
                <w:i/>
                <w:sz w:val="16"/>
                <w:lang w:val="id-ID" w:eastAsia="id-ID"/>
              </w:rPr>
              <w:t>Software</w:t>
            </w:r>
            <w:proofErr w:type="spellEnd"/>
            <w:r w:rsidRPr="00DE4341">
              <w:rPr>
                <w:i/>
                <w:sz w:val="16"/>
                <w:lang w:val="id-ID" w:eastAsia="id-ID"/>
              </w:rPr>
              <w:t xml:space="preserve"> Development</w:t>
            </w:r>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1DECA6B1"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AC39A83"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5D0B4EA2"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hideMark/>
          </w:tcPr>
          <w:p w14:paraId="15D47BCA"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39DAD2E"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23098B6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03622D8"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77E3A14A"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2AF9881"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57A7A2F"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6AE3783" w14:textId="77777777" w:rsidR="00C451DD" w:rsidRPr="00DE4341" w:rsidRDefault="00C451DD" w:rsidP="00187F77">
            <w:pPr>
              <w:spacing w:after="120" w:line="276" w:lineRule="auto"/>
              <w:rPr>
                <w:b/>
                <w:bCs/>
                <w:sz w:val="16"/>
                <w:lang w:val="id-ID" w:eastAsia="id-ID"/>
              </w:rPr>
            </w:pPr>
          </w:p>
        </w:tc>
      </w:tr>
      <w:tr w:rsidR="00C451DD" w:rsidRPr="00DE4341" w14:paraId="1436A966"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7FF1BBB9" w14:textId="77777777" w:rsidR="00C451DD" w:rsidRPr="00DE4341" w:rsidRDefault="00C451DD" w:rsidP="00187F77">
            <w:pPr>
              <w:spacing w:after="120" w:line="276" w:lineRule="auto"/>
              <w:rPr>
                <w:sz w:val="16"/>
                <w:lang w:val="id-ID" w:eastAsia="id-ID"/>
              </w:rPr>
            </w:pPr>
            <w:r w:rsidRPr="00DE4341">
              <w:rPr>
                <w:sz w:val="16"/>
                <w:lang w:val="id-ID" w:eastAsia="id-ID"/>
              </w:rPr>
              <w:t>4.</w:t>
            </w:r>
          </w:p>
        </w:tc>
        <w:tc>
          <w:tcPr>
            <w:tcW w:w="3900" w:type="dxa"/>
            <w:tcBorders>
              <w:top w:val="single" w:sz="4" w:space="0" w:color="auto"/>
              <w:left w:val="single" w:sz="4" w:space="0" w:color="auto"/>
              <w:bottom w:val="single" w:sz="4" w:space="0" w:color="auto"/>
              <w:right w:val="single" w:sz="4" w:space="0" w:color="auto"/>
            </w:tcBorders>
            <w:hideMark/>
          </w:tcPr>
          <w:p w14:paraId="77BB9FDD" w14:textId="77777777" w:rsidR="00C451DD" w:rsidRPr="00DE4341" w:rsidRDefault="00C451DD" w:rsidP="00187F77">
            <w:pPr>
              <w:spacing w:after="120" w:line="276" w:lineRule="auto"/>
              <w:rPr>
                <w:sz w:val="16"/>
                <w:lang w:val="id-ID" w:eastAsia="id-ID"/>
              </w:rPr>
            </w:pPr>
            <w:r w:rsidRPr="00DE4341">
              <w:rPr>
                <w:sz w:val="16"/>
                <w:lang w:val="id-ID" w:eastAsia="id-ID"/>
              </w:rPr>
              <w:t>Jaringan Nirkabel dan Bergerak (</w:t>
            </w:r>
            <w:r w:rsidRPr="00DE4341">
              <w:rPr>
                <w:i/>
                <w:sz w:val="16"/>
                <w:lang w:val="id-ID" w:eastAsia="id-ID"/>
              </w:rPr>
              <w:t xml:space="preserve">Wireless </w:t>
            </w:r>
            <w:proofErr w:type="spellStart"/>
            <w:r w:rsidRPr="00DE4341">
              <w:rPr>
                <w:i/>
                <w:sz w:val="16"/>
                <w:lang w:val="id-ID" w:eastAsia="id-ID"/>
              </w:rPr>
              <w:t>and</w:t>
            </w:r>
            <w:proofErr w:type="spellEnd"/>
            <w:r w:rsidRPr="00DE4341">
              <w:rPr>
                <w:i/>
                <w:sz w:val="16"/>
                <w:lang w:val="id-ID" w:eastAsia="id-ID"/>
              </w:rPr>
              <w:t xml:space="preserve"> Mobile </w:t>
            </w:r>
            <w:proofErr w:type="spellStart"/>
            <w:r w:rsidRPr="00DE4341">
              <w:rPr>
                <w:i/>
                <w:sz w:val="16"/>
                <w:lang w:val="id-ID" w:eastAsia="id-ID"/>
              </w:rPr>
              <w:t>Networking</w:t>
            </w:r>
            <w:proofErr w:type="spellEnd"/>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73F0E4A2"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7B8004B9"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942205E"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tcPr>
          <w:p w14:paraId="78E0BD6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0CEA049"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71E7ED3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983D82D"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020932F5"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5F4971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3559FD6"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6E181A1" w14:textId="77777777" w:rsidR="00C451DD" w:rsidRPr="00DE4341" w:rsidRDefault="00C451DD" w:rsidP="00187F77">
            <w:pPr>
              <w:spacing w:after="120" w:line="276" w:lineRule="auto"/>
              <w:rPr>
                <w:b/>
                <w:bCs/>
                <w:sz w:val="16"/>
                <w:lang w:val="id-ID" w:eastAsia="id-ID"/>
              </w:rPr>
            </w:pPr>
          </w:p>
        </w:tc>
      </w:tr>
      <w:tr w:rsidR="00C451DD" w:rsidRPr="00DE4341" w14:paraId="6650C0E7" w14:textId="77777777" w:rsidTr="00187F77">
        <w:tc>
          <w:tcPr>
            <w:tcW w:w="495" w:type="dxa"/>
            <w:tcBorders>
              <w:top w:val="single" w:sz="4" w:space="0" w:color="auto"/>
              <w:left w:val="single" w:sz="4" w:space="0" w:color="auto"/>
              <w:bottom w:val="single" w:sz="4" w:space="0" w:color="auto"/>
              <w:right w:val="single" w:sz="4" w:space="0" w:color="auto"/>
            </w:tcBorders>
          </w:tcPr>
          <w:p w14:paraId="100D7278" w14:textId="77777777" w:rsidR="00C451DD" w:rsidRPr="00DE4341" w:rsidRDefault="00C451DD" w:rsidP="00187F77">
            <w:pPr>
              <w:spacing w:after="120" w:line="276" w:lineRule="auto"/>
              <w:rPr>
                <w:sz w:val="16"/>
                <w:lang w:val="id-ID" w:eastAsia="id-ID"/>
              </w:rPr>
            </w:pPr>
            <w:r w:rsidRPr="00DE4341">
              <w:rPr>
                <w:sz w:val="16"/>
                <w:lang w:val="id-ID" w:eastAsia="id-ID"/>
              </w:rPr>
              <w:t xml:space="preserve">5. </w:t>
            </w:r>
          </w:p>
        </w:tc>
        <w:tc>
          <w:tcPr>
            <w:tcW w:w="3900" w:type="dxa"/>
            <w:tcBorders>
              <w:top w:val="single" w:sz="4" w:space="0" w:color="auto"/>
              <w:left w:val="single" w:sz="4" w:space="0" w:color="auto"/>
              <w:bottom w:val="single" w:sz="4" w:space="0" w:color="auto"/>
              <w:right w:val="single" w:sz="4" w:space="0" w:color="auto"/>
            </w:tcBorders>
          </w:tcPr>
          <w:p w14:paraId="6EED12D9" w14:textId="77777777" w:rsidR="00C451DD" w:rsidRPr="00DE4341" w:rsidRDefault="00C451DD" w:rsidP="00187F77">
            <w:pPr>
              <w:spacing w:after="120" w:line="276" w:lineRule="auto"/>
              <w:rPr>
                <w:sz w:val="16"/>
                <w:lang w:val="id-ID" w:eastAsia="id-ID"/>
              </w:rPr>
            </w:pPr>
            <w:r w:rsidRPr="00DE4341">
              <w:rPr>
                <w:sz w:val="16"/>
                <w:lang w:val="id-ID" w:eastAsia="id-ID"/>
              </w:rPr>
              <w:t>Statistika Lanjut (</w:t>
            </w:r>
            <w:proofErr w:type="spellStart"/>
            <w:r w:rsidRPr="00DE4341">
              <w:rPr>
                <w:i/>
                <w:sz w:val="16"/>
                <w:lang w:val="id-ID" w:eastAsia="id-ID"/>
              </w:rPr>
              <w:t>Advanced</w:t>
            </w:r>
            <w:proofErr w:type="spellEnd"/>
            <w:r w:rsidRPr="00DE4341">
              <w:rPr>
                <w:i/>
                <w:sz w:val="16"/>
                <w:lang w:val="id-ID" w:eastAsia="id-ID"/>
              </w:rPr>
              <w:t xml:space="preserve"> </w:t>
            </w:r>
            <w:proofErr w:type="spellStart"/>
            <w:r w:rsidRPr="00DE4341">
              <w:rPr>
                <w:i/>
                <w:sz w:val="16"/>
                <w:lang w:val="id-ID" w:eastAsia="id-ID"/>
              </w:rPr>
              <w:t>Statistics</w:t>
            </w:r>
            <w:proofErr w:type="spellEnd"/>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17F903F3"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7193128"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C7FA7FF" w14:textId="77777777" w:rsidR="00C451DD" w:rsidRPr="00DE4341" w:rsidRDefault="00C451DD" w:rsidP="00187F77">
            <w:pPr>
              <w:spacing w:after="120" w:line="276" w:lineRule="auto"/>
              <w:rPr>
                <w:b/>
                <w:bCs/>
                <w:sz w:val="16"/>
                <w:lang w:val="id-ID" w:eastAsia="id-ID"/>
              </w:rPr>
            </w:pPr>
          </w:p>
        </w:tc>
        <w:tc>
          <w:tcPr>
            <w:tcW w:w="549" w:type="dxa"/>
            <w:tcBorders>
              <w:top w:val="single" w:sz="4" w:space="0" w:color="auto"/>
              <w:left w:val="single" w:sz="4" w:space="0" w:color="auto"/>
              <w:bottom w:val="single" w:sz="4" w:space="0" w:color="auto"/>
              <w:right w:val="single" w:sz="4" w:space="0" w:color="auto"/>
            </w:tcBorders>
          </w:tcPr>
          <w:p w14:paraId="385C9AA8"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3A601A3" w14:textId="77777777" w:rsidR="00C451DD" w:rsidRPr="00DE4341" w:rsidRDefault="00C451DD" w:rsidP="00187F77">
            <w:pPr>
              <w:spacing w:after="120" w:line="276" w:lineRule="auto"/>
              <w:rPr>
                <w:b/>
                <w:bCs/>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2299A58E"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B70FC2B"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3886F7AE"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CD8A401"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0E189362"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FDAC1FC"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r>
      <w:tr w:rsidR="00C451DD" w:rsidRPr="00DE4341" w14:paraId="19679C61" w14:textId="77777777" w:rsidTr="00187F77">
        <w:tc>
          <w:tcPr>
            <w:tcW w:w="6581" w:type="dxa"/>
            <w:gridSpan w:val="6"/>
            <w:tcBorders>
              <w:top w:val="single" w:sz="4" w:space="0" w:color="auto"/>
              <w:left w:val="single" w:sz="4" w:space="0" w:color="auto"/>
              <w:bottom w:val="single" w:sz="4" w:space="0" w:color="auto"/>
              <w:right w:val="single" w:sz="4" w:space="0" w:color="auto"/>
            </w:tcBorders>
            <w:hideMark/>
          </w:tcPr>
          <w:p w14:paraId="43054E63" w14:textId="77777777" w:rsidR="00C451DD" w:rsidRPr="00DE4341" w:rsidRDefault="00C451DD" w:rsidP="00187F77">
            <w:pPr>
              <w:spacing w:after="120" w:line="276" w:lineRule="auto"/>
              <w:rPr>
                <w:sz w:val="16"/>
                <w:lang w:val="id-ID" w:eastAsia="id-ID"/>
              </w:rPr>
            </w:pPr>
            <w:r w:rsidRPr="00DE4341">
              <w:rPr>
                <w:b/>
                <w:sz w:val="16"/>
                <w:lang w:val="id-ID" w:eastAsia="id-ID"/>
              </w:rPr>
              <w:t xml:space="preserve">Mata Kuliah Kelompok </w:t>
            </w:r>
          </w:p>
        </w:tc>
        <w:tc>
          <w:tcPr>
            <w:tcW w:w="546" w:type="dxa"/>
            <w:tcBorders>
              <w:top w:val="single" w:sz="4" w:space="0" w:color="auto"/>
              <w:left w:val="single" w:sz="4" w:space="0" w:color="auto"/>
              <w:bottom w:val="single" w:sz="4" w:space="0" w:color="auto"/>
              <w:right w:val="single" w:sz="4" w:space="0" w:color="auto"/>
            </w:tcBorders>
          </w:tcPr>
          <w:p w14:paraId="3D9CF818"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9E6792D"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9C37FA0"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C03F38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EA1F95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6E7C8D6"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75109D18" w14:textId="77777777" w:rsidR="00C451DD" w:rsidRPr="00DE4341" w:rsidRDefault="00C451DD" w:rsidP="00187F77">
            <w:pPr>
              <w:spacing w:after="120" w:line="276" w:lineRule="auto"/>
              <w:rPr>
                <w:b/>
                <w:bCs/>
                <w:sz w:val="16"/>
                <w:lang w:val="id-ID" w:eastAsia="id-ID"/>
              </w:rPr>
            </w:pPr>
          </w:p>
        </w:tc>
      </w:tr>
      <w:tr w:rsidR="00C451DD" w:rsidRPr="00DE4341" w14:paraId="0B90B5A4"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36E6F60D" w14:textId="77777777" w:rsidR="00C451DD" w:rsidRPr="00DE4341" w:rsidRDefault="00C451DD" w:rsidP="00187F77">
            <w:pPr>
              <w:spacing w:after="120" w:line="276" w:lineRule="auto"/>
              <w:rPr>
                <w:sz w:val="16"/>
                <w:lang w:val="id-ID" w:eastAsia="id-ID"/>
              </w:rPr>
            </w:pPr>
            <w:r w:rsidRPr="00DE4341">
              <w:rPr>
                <w:sz w:val="16"/>
                <w:lang w:val="id-ID" w:eastAsia="id-ID"/>
              </w:rPr>
              <w:t>8.</w:t>
            </w:r>
          </w:p>
        </w:tc>
        <w:tc>
          <w:tcPr>
            <w:tcW w:w="3900" w:type="dxa"/>
            <w:tcBorders>
              <w:top w:val="single" w:sz="4" w:space="0" w:color="auto"/>
              <w:left w:val="single" w:sz="4" w:space="0" w:color="auto"/>
              <w:bottom w:val="single" w:sz="4" w:space="0" w:color="auto"/>
              <w:right w:val="single" w:sz="4" w:space="0" w:color="auto"/>
            </w:tcBorders>
            <w:hideMark/>
          </w:tcPr>
          <w:p w14:paraId="557A2F22" w14:textId="77777777" w:rsidR="00C451DD" w:rsidRPr="00DE4341" w:rsidRDefault="00C451DD" w:rsidP="00187F77">
            <w:pPr>
              <w:spacing w:after="120" w:line="276" w:lineRule="auto"/>
              <w:rPr>
                <w:sz w:val="16"/>
                <w:lang w:val="id-ID" w:eastAsia="id-ID"/>
              </w:rPr>
            </w:pPr>
            <w:r w:rsidRPr="00DE4341">
              <w:rPr>
                <w:sz w:val="16"/>
                <w:lang w:val="id-ID" w:eastAsia="id-ID"/>
              </w:rPr>
              <w:t>Kecerdasan Bisnis (</w:t>
            </w:r>
            <w:r w:rsidRPr="00DE4341">
              <w:rPr>
                <w:i/>
                <w:sz w:val="16"/>
                <w:lang w:val="id-ID" w:eastAsia="id-ID"/>
              </w:rPr>
              <w:t xml:space="preserve">Business </w:t>
            </w:r>
            <w:proofErr w:type="spellStart"/>
            <w:r w:rsidRPr="00DE4341">
              <w:rPr>
                <w:i/>
                <w:sz w:val="16"/>
                <w:lang w:val="id-ID" w:eastAsia="id-ID"/>
              </w:rPr>
              <w:t>Intelligence</w:t>
            </w:r>
            <w:proofErr w:type="spellEnd"/>
            <w:r w:rsidRPr="00DE4341">
              <w:rPr>
                <w:sz w:val="16"/>
                <w:lang w:val="id-ID" w:eastAsia="id-ID"/>
              </w:rPr>
              <w:t xml:space="preserve">) </w:t>
            </w:r>
          </w:p>
        </w:tc>
        <w:tc>
          <w:tcPr>
            <w:tcW w:w="545" w:type="dxa"/>
            <w:tcBorders>
              <w:top w:val="single" w:sz="4" w:space="0" w:color="auto"/>
              <w:left w:val="single" w:sz="4" w:space="0" w:color="auto"/>
              <w:bottom w:val="single" w:sz="4" w:space="0" w:color="auto"/>
              <w:right w:val="single" w:sz="4" w:space="0" w:color="auto"/>
            </w:tcBorders>
          </w:tcPr>
          <w:p w14:paraId="4B6F0018"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7C638343"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10AFACC9" w14:textId="77777777" w:rsidR="00C451DD" w:rsidRPr="00DE4341" w:rsidRDefault="00C451DD" w:rsidP="00187F77">
            <w:pPr>
              <w:spacing w:after="120" w:line="276" w:lineRule="auto"/>
              <w:rPr>
                <w:b/>
                <w:bCs/>
                <w:sz w:val="16"/>
                <w:lang w:val="id-ID" w:eastAsia="id-ID"/>
              </w:rPr>
            </w:pPr>
          </w:p>
        </w:tc>
        <w:tc>
          <w:tcPr>
            <w:tcW w:w="549" w:type="dxa"/>
            <w:tcBorders>
              <w:top w:val="single" w:sz="4" w:space="0" w:color="auto"/>
              <w:left w:val="single" w:sz="4" w:space="0" w:color="auto"/>
              <w:bottom w:val="single" w:sz="4" w:space="0" w:color="auto"/>
              <w:right w:val="single" w:sz="4" w:space="0" w:color="auto"/>
            </w:tcBorders>
          </w:tcPr>
          <w:p w14:paraId="3E844FD8"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4F7ED7A"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665E639E"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E209FCE"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49F81E5"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64702C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D42B5A1"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33ECECF" w14:textId="77777777" w:rsidR="00C451DD" w:rsidRPr="00DE4341" w:rsidRDefault="00C451DD" w:rsidP="00187F77">
            <w:pPr>
              <w:spacing w:after="120" w:line="276" w:lineRule="auto"/>
              <w:rPr>
                <w:b/>
                <w:bCs/>
                <w:sz w:val="16"/>
                <w:lang w:val="id-ID" w:eastAsia="id-ID"/>
              </w:rPr>
            </w:pPr>
          </w:p>
        </w:tc>
      </w:tr>
      <w:tr w:rsidR="00C451DD" w:rsidRPr="00DE4341" w14:paraId="53716612"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49951145" w14:textId="77777777" w:rsidR="00C451DD" w:rsidRPr="00DE4341" w:rsidRDefault="00C451DD" w:rsidP="00187F77">
            <w:pPr>
              <w:spacing w:after="120" w:line="276" w:lineRule="auto"/>
              <w:rPr>
                <w:sz w:val="16"/>
                <w:lang w:val="id-ID" w:eastAsia="id-ID"/>
              </w:rPr>
            </w:pPr>
            <w:r w:rsidRPr="00DE4341">
              <w:rPr>
                <w:sz w:val="16"/>
                <w:lang w:val="id-ID" w:eastAsia="id-ID"/>
              </w:rPr>
              <w:t>9.</w:t>
            </w:r>
          </w:p>
        </w:tc>
        <w:tc>
          <w:tcPr>
            <w:tcW w:w="3900" w:type="dxa"/>
            <w:tcBorders>
              <w:top w:val="single" w:sz="4" w:space="0" w:color="auto"/>
              <w:left w:val="single" w:sz="4" w:space="0" w:color="auto"/>
              <w:bottom w:val="single" w:sz="4" w:space="0" w:color="auto"/>
              <w:right w:val="single" w:sz="4" w:space="0" w:color="auto"/>
            </w:tcBorders>
            <w:hideMark/>
          </w:tcPr>
          <w:p w14:paraId="76C462D9" w14:textId="77777777" w:rsidR="00C451DD" w:rsidRPr="00DE4341" w:rsidRDefault="00C451DD" w:rsidP="00187F77">
            <w:pPr>
              <w:spacing w:after="120" w:line="276" w:lineRule="auto"/>
              <w:rPr>
                <w:sz w:val="16"/>
                <w:lang w:val="id-ID" w:eastAsia="id-ID"/>
              </w:rPr>
            </w:pPr>
            <w:r w:rsidRPr="00DE4341">
              <w:rPr>
                <w:sz w:val="16"/>
                <w:lang w:val="id-ID" w:eastAsia="id-ID"/>
              </w:rPr>
              <w:t>Gudang dan Penambangan Data (</w:t>
            </w:r>
            <w:r w:rsidRPr="00DE4341">
              <w:rPr>
                <w:i/>
                <w:sz w:val="16"/>
                <w:lang w:val="id-ID" w:eastAsia="id-ID"/>
              </w:rPr>
              <w:t xml:space="preserve">Data </w:t>
            </w:r>
            <w:proofErr w:type="spellStart"/>
            <w:r w:rsidRPr="00DE4341">
              <w:rPr>
                <w:i/>
                <w:sz w:val="16"/>
                <w:lang w:val="id-ID" w:eastAsia="id-ID"/>
              </w:rPr>
              <w:t>Warehouse</w:t>
            </w:r>
            <w:proofErr w:type="spellEnd"/>
            <w:r w:rsidRPr="00DE4341">
              <w:rPr>
                <w:i/>
                <w:sz w:val="16"/>
                <w:lang w:val="id-ID" w:eastAsia="id-ID"/>
              </w:rPr>
              <w:t xml:space="preserve"> and Data Mining</w:t>
            </w:r>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6711166A"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595DCD1"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3144FE84"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hideMark/>
          </w:tcPr>
          <w:p w14:paraId="3EE4D775"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6C2A849C"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62E3E19"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7110E70"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463B1DB"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FAB103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09A499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A066C31" w14:textId="77777777" w:rsidR="00C451DD" w:rsidRPr="00DE4341" w:rsidRDefault="00C451DD" w:rsidP="00187F77">
            <w:pPr>
              <w:spacing w:after="120" w:line="276" w:lineRule="auto"/>
              <w:rPr>
                <w:b/>
                <w:bCs/>
                <w:sz w:val="16"/>
                <w:lang w:val="id-ID" w:eastAsia="id-ID"/>
              </w:rPr>
            </w:pPr>
          </w:p>
        </w:tc>
      </w:tr>
      <w:tr w:rsidR="00C451DD" w:rsidRPr="00DE4341" w14:paraId="23D9CB23"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4065AB50" w14:textId="77777777" w:rsidR="00C451DD" w:rsidRPr="00DE4341" w:rsidRDefault="00C451DD" w:rsidP="00187F77">
            <w:pPr>
              <w:spacing w:after="120" w:line="276" w:lineRule="auto"/>
              <w:rPr>
                <w:sz w:val="16"/>
                <w:lang w:val="id-ID" w:eastAsia="id-ID"/>
              </w:rPr>
            </w:pPr>
            <w:r w:rsidRPr="00DE4341">
              <w:rPr>
                <w:sz w:val="16"/>
                <w:lang w:val="id-ID" w:eastAsia="id-ID"/>
              </w:rPr>
              <w:t>10.</w:t>
            </w:r>
          </w:p>
        </w:tc>
        <w:tc>
          <w:tcPr>
            <w:tcW w:w="3900" w:type="dxa"/>
            <w:tcBorders>
              <w:top w:val="single" w:sz="4" w:space="0" w:color="auto"/>
              <w:left w:val="single" w:sz="4" w:space="0" w:color="auto"/>
              <w:bottom w:val="single" w:sz="4" w:space="0" w:color="auto"/>
              <w:right w:val="single" w:sz="4" w:space="0" w:color="auto"/>
            </w:tcBorders>
            <w:hideMark/>
          </w:tcPr>
          <w:p w14:paraId="1769EFAF" w14:textId="77777777" w:rsidR="00C451DD" w:rsidRPr="00DE4341" w:rsidRDefault="00C451DD" w:rsidP="00187F77">
            <w:pPr>
              <w:spacing w:after="120" w:line="276" w:lineRule="auto"/>
              <w:rPr>
                <w:sz w:val="16"/>
                <w:lang w:val="id-ID" w:eastAsia="id-ID"/>
              </w:rPr>
            </w:pPr>
            <w:r w:rsidRPr="00DE4341">
              <w:rPr>
                <w:sz w:val="16"/>
                <w:lang w:val="id-ID" w:eastAsia="id-ID"/>
              </w:rPr>
              <w:t xml:space="preserve">Komputasi </w:t>
            </w:r>
            <w:proofErr w:type="spellStart"/>
            <w:r w:rsidRPr="00DE4341">
              <w:rPr>
                <w:sz w:val="16"/>
                <w:lang w:val="id-ID" w:eastAsia="id-ID"/>
              </w:rPr>
              <w:t>Pervasif</w:t>
            </w:r>
            <w:proofErr w:type="spellEnd"/>
            <w:r w:rsidRPr="00DE4341">
              <w:rPr>
                <w:sz w:val="16"/>
                <w:lang w:val="id-ID" w:eastAsia="id-ID"/>
              </w:rPr>
              <w:t xml:space="preserve"> (</w:t>
            </w:r>
            <w:proofErr w:type="spellStart"/>
            <w:r w:rsidRPr="00DE4341">
              <w:rPr>
                <w:i/>
                <w:sz w:val="16"/>
                <w:lang w:val="id-ID" w:eastAsia="id-ID"/>
              </w:rPr>
              <w:t>Pervasive</w:t>
            </w:r>
            <w:proofErr w:type="spellEnd"/>
            <w:r w:rsidRPr="00DE4341">
              <w:rPr>
                <w:i/>
                <w:sz w:val="16"/>
                <w:lang w:val="id-ID" w:eastAsia="id-ID"/>
              </w:rPr>
              <w:t xml:space="preserve"> </w:t>
            </w:r>
            <w:proofErr w:type="spellStart"/>
            <w:r w:rsidRPr="00DE4341">
              <w:rPr>
                <w:i/>
                <w:sz w:val="16"/>
                <w:lang w:val="id-ID" w:eastAsia="id-ID"/>
              </w:rPr>
              <w:t>Computing</w:t>
            </w:r>
            <w:proofErr w:type="spellEnd"/>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561CDB53"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2C16D552"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03028049"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tcPr>
          <w:p w14:paraId="12002DA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BE48EA1"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A4085FC"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8610A0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DCACDE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84A7142"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AE7D65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B1731AE" w14:textId="77777777" w:rsidR="00C451DD" w:rsidRPr="00DE4341" w:rsidRDefault="00C451DD" w:rsidP="00187F77">
            <w:pPr>
              <w:spacing w:after="120" w:line="276" w:lineRule="auto"/>
              <w:rPr>
                <w:b/>
                <w:bCs/>
                <w:sz w:val="16"/>
                <w:lang w:val="id-ID" w:eastAsia="id-ID"/>
              </w:rPr>
            </w:pPr>
          </w:p>
        </w:tc>
      </w:tr>
      <w:tr w:rsidR="00C451DD" w:rsidRPr="00DE4341" w14:paraId="05F90876"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7552B8E8" w14:textId="77777777" w:rsidR="00C451DD" w:rsidRPr="00DE4341" w:rsidRDefault="00C451DD" w:rsidP="00187F77">
            <w:pPr>
              <w:spacing w:after="120" w:line="276" w:lineRule="auto"/>
              <w:rPr>
                <w:sz w:val="16"/>
                <w:lang w:val="id-ID" w:eastAsia="id-ID"/>
              </w:rPr>
            </w:pPr>
            <w:r w:rsidRPr="00DE4341">
              <w:rPr>
                <w:sz w:val="16"/>
                <w:lang w:val="id-ID" w:eastAsia="id-ID"/>
              </w:rPr>
              <w:t>11.</w:t>
            </w:r>
          </w:p>
        </w:tc>
        <w:tc>
          <w:tcPr>
            <w:tcW w:w="3900" w:type="dxa"/>
            <w:tcBorders>
              <w:top w:val="single" w:sz="4" w:space="0" w:color="auto"/>
              <w:left w:val="single" w:sz="4" w:space="0" w:color="auto"/>
              <w:bottom w:val="single" w:sz="4" w:space="0" w:color="auto"/>
              <w:right w:val="single" w:sz="4" w:space="0" w:color="auto"/>
            </w:tcBorders>
            <w:hideMark/>
          </w:tcPr>
          <w:p w14:paraId="018C8928" w14:textId="77777777" w:rsidR="00C451DD" w:rsidRPr="00DE4341" w:rsidRDefault="00C451DD" w:rsidP="00187F77">
            <w:pPr>
              <w:spacing w:after="120" w:line="276" w:lineRule="auto"/>
              <w:rPr>
                <w:sz w:val="16"/>
                <w:lang w:val="id-ID" w:eastAsia="id-ID"/>
              </w:rPr>
            </w:pPr>
            <w:proofErr w:type="spellStart"/>
            <w:r w:rsidRPr="00DE4341">
              <w:rPr>
                <w:sz w:val="16"/>
                <w:lang w:val="id-ID" w:eastAsia="id-ID"/>
              </w:rPr>
              <w:t>Interoperabilitas</w:t>
            </w:r>
            <w:proofErr w:type="spellEnd"/>
            <w:r w:rsidRPr="00DE4341">
              <w:rPr>
                <w:sz w:val="16"/>
                <w:lang w:val="id-ID" w:eastAsia="id-ID"/>
              </w:rPr>
              <w:t xml:space="preserve"> (</w:t>
            </w:r>
            <w:proofErr w:type="spellStart"/>
            <w:r w:rsidRPr="00DE4341">
              <w:rPr>
                <w:i/>
                <w:sz w:val="16"/>
                <w:lang w:val="id-ID" w:eastAsia="id-ID"/>
              </w:rPr>
              <w:t>Interoperability</w:t>
            </w:r>
            <w:proofErr w:type="spellEnd"/>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0776742A"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66531E50"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1DBECB1A"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tcPr>
          <w:p w14:paraId="3B82731F"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6873B77"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D00F77B"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09230CD1"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20AF6D51"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5018988"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2705D65D"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5FD6ADB" w14:textId="77777777" w:rsidR="00C451DD" w:rsidRPr="00DE4341" w:rsidRDefault="00C451DD" w:rsidP="00187F77">
            <w:pPr>
              <w:spacing w:after="120" w:line="276" w:lineRule="auto"/>
              <w:rPr>
                <w:b/>
                <w:bCs/>
                <w:sz w:val="16"/>
                <w:lang w:val="id-ID" w:eastAsia="id-ID"/>
              </w:rPr>
            </w:pPr>
          </w:p>
        </w:tc>
      </w:tr>
      <w:tr w:rsidR="00C451DD" w:rsidRPr="00DE4341" w14:paraId="43636F87"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3DC6537C" w14:textId="77777777" w:rsidR="00C451DD" w:rsidRPr="00DE4341" w:rsidRDefault="00C451DD" w:rsidP="00187F77">
            <w:pPr>
              <w:spacing w:after="120" w:line="276" w:lineRule="auto"/>
              <w:rPr>
                <w:sz w:val="16"/>
                <w:lang w:val="id-ID" w:eastAsia="id-ID"/>
              </w:rPr>
            </w:pPr>
            <w:r w:rsidRPr="00DE4341">
              <w:rPr>
                <w:sz w:val="16"/>
                <w:lang w:val="id-ID" w:eastAsia="id-ID"/>
              </w:rPr>
              <w:t>12.</w:t>
            </w:r>
          </w:p>
        </w:tc>
        <w:tc>
          <w:tcPr>
            <w:tcW w:w="3900" w:type="dxa"/>
            <w:tcBorders>
              <w:top w:val="single" w:sz="4" w:space="0" w:color="auto"/>
              <w:left w:val="single" w:sz="4" w:space="0" w:color="auto"/>
              <w:bottom w:val="single" w:sz="4" w:space="0" w:color="auto"/>
              <w:right w:val="single" w:sz="4" w:space="0" w:color="auto"/>
            </w:tcBorders>
            <w:hideMark/>
          </w:tcPr>
          <w:p w14:paraId="7C7D93DC" w14:textId="77777777" w:rsidR="00C451DD" w:rsidRPr="00DE4341" w:rsidRDefault="00C451DD" w:rsidP="00187F77">
            <w:pPr>
              <w:spacing w:after="120" w:line="276" w:lineRule="auto"/>
              <w:rPr>
                <w:sz w:val="16"/>
                <w:lang w:val="id-ID" w:eastAsia="id-ID"/>
              </w:rPr>
            </w:pPr>
            <w:r w:rsidRPr="00DE4341">
              <w:rPr>
                <w:sz w:val="16"/>
                <w:lang w:val="id-ID" w:eastAsia="id-ID"/>
              </w:rPr>
              <w:t>Interaksi Manusia dan Komputer (</w:t>
            </w:r>
            <w:r w:rsidRPr="00DE4341">
              <w:rPr>
                <w:i/>
                <w:sz w:val="16"/>
                <w:lang w:val="id-ID" w:eastAsia="id-ID"/>
              </w:rPr>
              <w:t>Human-</w:t>
            </w:r>
            <w:proofErr w:type="spellStart"/>
            <w:r w:rsidRPr="00DE4341">
              <w:rPr>
                <w:i/>
                <w:sz w:val="16"/>
                <w:lang w:val="id-ID" w:eastAsia="id-ID"/>
              </w:rPr>
              <w:t>Computer</w:t>
            </w:r>
            <w:proofErr w:type="spellEnd"/>
            <w:r w:rsidRPr="00DE4341">
              <w:rPr>
                <w:i/>
                <w:sz w:val="16"/>
                <w:lang w:val="id-ID" w:eastAsia="id-ID"/>
              </w:rPr>
              <w:t xml:space="preserve"> </w:t>
            </w:r>
            <w:proofErr w:type="spellStart"/>
            <w:r w:rsidRPr="00DE4341">
              <w:rPr>
                <w:i/>
                <w:sz w:val="16"/>
                <w:lang w:val="id-ID" w:eastAsia="id-ID"/>
              </w:rPr>
              <w:t>Interaction</w:t>
            </w:r>
            <w:proofErr w:type="spellEnd"/>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789E5AA0"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E07A821"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36C9EB81"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hideMark/>
          </w:tcPr>
          <w:p w14:paraId="7B5C94E4"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29C8F7A6"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DD168DC"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05B07354"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D4501DB"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B650C12"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E8CDC6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CEFB79A" w14:textId="77777777" w:rsidR="00C451DD" w:rsidRPr="00DE4341" w:rsidRDefault="00C451DD" w:rsidP="00187F77">
            <w:pPr>
              <w:spacing w:after="120" w:line="276" w:lineRule="auto"/>
              <w:rPr>
                <w:b/>
                <w:bCs/>
                <w:sz w:val="16"/>
                <w:lang w:val="id-ID" w:eastAsia="id-ID"/>
              </w:rPr>
            </w:pPr>
          </w:p>
        </w:tc>
      </w:tr>
      <w:tr w:rsidR="00C451DD" w:rsidRPr="00DE4341" w14:paraId="63F375BC"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58BA6D20" w14:textId="77777777" w:rsidR="00C451DD" w:rsidRPr="00DE4341" w:rsidRDefault="00C451DD" w:rsidP="00187F77">
            <w:pPr>
              <w:spacing w:after="120" w:line="276" w:lineRule="auto"/>
              <w:rPr>
                <w:sz w:val="16"/>
                <w:lang w:val="id-ID" w:eastAsia="id-ID"/>
              </w:rPr>
            </w:pPr>
            <w:r w:rsidRPr="00DE4341">
              <w:rPr>
                <w:sz w:val="16"/>
                <w:lang w:val="id-ID" w:eastAsia="id-ID"/>
              </w:rPr>
              <w:t>13.</w:t>
            </w:r>
          </w:p>
        </w:tc>
        <w:tc>
          <w:tcPr>
            <w:tcW w:w="3900" w:type="dxa"/>
            <w:tcBorders>
              <w:top w:val="single" w:sz="4" w:space="0" w:color="auto"/>
              <w:left w:val="single" w:sz="4" w:space="0" w:color="auto"/>
              <w:bottom w:val="single" w:sz="4" w:space="0" w:color="auto"/>
              <w:right w:val="single" w:sz="4" w:space="0" w:color="auto"/>
            </w:tcBorders>
            <w:hideMark/>
          </w:tcPr>
          <w:p w14:paraId="02F951BA" w14:textId="77777777" w:rsidR="00C451DD" w:rsidRPr="00DE4341" w:rsidRDefault="00C451DD" w:rsidP="00187F77">
            <w:pPr>
              <w:spacing w:after="120" w:line="276" w:lineRule="auto"/>
              <w:rPr>
                <w:sz w:val="16"/>
                <w:lang w:val="id-ID" w:eastAsia="id-ID"/>
              </w:rPr>
            </w:pPr>
            <w:r w:rsidRPr="00DE4341">
              <w:rPr>
                <w:sz w:val="16"/>
                <w:lang w:val="id-ID" w:eastAsia="id-ID"/>
              </w:rPr>
              <w:t>Sistem Informasi Multimedia (</w:t>
            </w:r>
            <w:r w:rsidRPr="00DE4341">
              <w:rPr>
                <w:i/>
                <w:sz w:val="16"/>
                <w:lang w:val="id-ID" w:eastAsia="id-ID"/>
              </w:rPr>
              <w:t xml:space="preserve">Multimedia </w:t>
            </w:r>
            <w:proofErr w:type="spellStart"/>
            <w:r w:rsidRPr="00DE4341">
              <w:rPr>
                <w:i/>
                <w:sz w:val="16"/>
                <w:lang w:val="id-ID" w:eastAsia="id-ID"/>
              </w:rPr>
              <w:t>Information</w:t>
            </w:r>
            <w:proofErr w:type="spellEnd"/>
            <w:r w:rsidRPr="00DE4341">
              <w:rPr>
                <w:i/>
                <w:sz w:val="16"/>
                <w:lang w:val="id-ID" w:eastAsia="id-ID"/>
              </w:rPr>
              <w:t xml:space="preserve"> System</w:t>
            </w:r>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31C0EBAB"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11DC136"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7D8A0709"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hideMark/>
          </w:tcPr>
          <w:p w14:paraId="333CDCFB"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0F654A3"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519C7AF"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090E4F95"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50FB3C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67109C0"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98FDB85"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EE5762E" w14:textId="77777777" w:rsidR="00C451DD" w:rsidRPr="00DE4341" w:rsidRDefault="00C451DD" w:rsidP="00187F77">
            <w:pPr>
              <w:spacing w:after="120" w:line="276" w:lineRule="auto"/>
              <w:rPr>
                <w:b/>
                <w:bCs/>
                <w:sz w:val="16"/>
                <w:lang w:val="id-ID" w:eastAsia="id-ID"/>
              </w:rPr>
            </w:pPr>
          </w:p>
        </w:tc>
      </w:tr>
      <w:tr w:rsidR="00C451DD" w:rsidRPr="00DE4341" w14:paraId="74C84D4F"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0DF8A1E4" w14:textId="77777777" w:rsidR="00C451DD" w:rsidRPr="00DE4341" w:rsidRDefault="00C451DD" w:rsidP="00187F77">
            <w:pPr>
              <w:spacing w:after="120" w:line="276" w:lineRule="auto"/>
              <w:rPr>
                <w:sz w:val="16"/>
                <w:lang w:val="id-ID" w:eastAsia="id-ID"/>
              </w:rPr>
            </w:pPr>
            <w:r w:rsidRPr="00DE4341">
              <w:rPr>
                <w:sz w:val="16"/>
                <w:lang w:val="id-ID" w:eastAsia="id-ID"/>
              </w:rPr>
              <w:t>14.</w:t>
            </w:r>
          </w:p>
        </w:tc>
        <w:tc>
          <w:tcPr>
            <w:tcW w:w="3900" w:type="dxa"/>
            <w:tcBorders>
              <w:top w:val="single" w:sz="4" w:space="0" w:color="auto"/>
              <w:left w:val="single" w:sz="4" w:space="0" w:color="auto"/>
              <w:bottom w:val="single" w:sz="4" w:space="0" w:color="auto"/>
              <w:right w:val="single" w:sz="4" w:space="0" w:color="auto"/>
            </w:tcBorders>
            <w:hideMark/>
          </w:tcPr>
          <w:p w14:paraId="16674D38" w14:textId="77777777" w:rsidR="00C451DD" w:rsidRPr="00DE4341" w:rsidRDefault="00C451DD" w:rsidP="00187F77">
            <w:pPr>
              <w:spacing w:after="120" w:line="276" w:lineRule="auto"/>
              <w:rPr>
                <w:sz w:val="16"/>
                <w:lang w:val="id-ID" w:eastAsia="id-ID"/>
              </w:rPr>
            </w:pPr>
            <w:r w:rsidRPr="00DE4341">
              <w:rPr>
                <w:sz w:val="16"/>
                <w:lang w:val="id-ID" w:eastAsia="id-ID"/>
              </w:rPr>
              <w:t>Rekayasa Kebutuhan (</w:t>
            </w:r>
            <w:proofErr w:type="spellStart"/>
            <w:r w:rsidRPr="00DE4341">
              <w:rPr>
                <w:i/>
                <w:sz w:val="16"/>
                <w:lang w:val="id-ID" w:eastAsia="id-ID"/>
              </w:rPr>
              <w:t>Requirement</w:t>
            </w:r>
            <w:proofErr w:type="spellEnd"/>
            <w:r w:rsidRPr="00DE4341">
              <w:rPr>
                <w:i/>
                <w:sz w:val="16"/>
                <w:lang w:val="id-ID" w:eastAsia="id-ID"/>
              </w:rPr>
              <w:t xml:space="preserve"> Engineering</w:t>
            </w:r>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140A2953"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64E00FAB"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2C60E02"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tcPr>
          <w:p w14:paraId="03141203"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3403A1CF"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0A634CD4"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E87098E"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3D864A5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3DE45C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1275475"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3CDFE7B1" w14:textId="77777777" w:rsidR="00C451DD" w:rsidRPr="00DE4341" w:rsidRDefault="00C451DD" w:rsidP="00187F77">
            <w:pPr>
              <w:spacing w:after="120" w:line="276" w:lineRule="auto"/>
              <w:rPr>
                <w:b/>
                <w:bCs/>
                <w:sz w:val="16"/>
                <w:lang w:val="id-ID" w:eastAsia="id-ID"/>
              </w:rPr>
            </w:pPr>
          </w:p>
        </w:tc>
      </w:tr>
      <w:tr w:rsidR="00C451DD" w:rsidRPr="00DE4341" w14:paraId="67FA813F"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434AD200" w14:textId="77777777" w:rsidR="00C451DD" w:rsidRPr="00DE4341" w:rsidRDefault="00C451DD" w:rsidP="00187F77">
            <w:pPr>
              <w:spacing w:after="120" w:line="276" w:lineRule="auto"/>
              <w:rPr>
                <w:sz w:val="16"/>
                <w:lang w:val="id-ID" w:eastAsia="id-ID"/>
              </w:rPr>
            </w:pPr>
            <w:r w:rsidRPr="00DE4341">
              <w:rPr>
                <w:sz w:val="16"/>
                <w:lang w:val="id-ID" w:eastAsia="id-ID"/>
              </w:rPr>
              <w:t>15.</w:t>
            </w:r>
          </w:p>
        </w:tc>
        <w:tc>
          <w:tcPr>
            <w:tcW w:w="3900" w:type="dxa"/>
            <w:tcBorders>
              <w:top w:val="single" w:sz="4" w:space="0" w:color="auto"/>
              <w:left w:val="single" w:sz="4" w:space="0" w:color="auto"/>
              <w:bottom w:val="single" w:sz="4" w:space="0" w:color="auto"/>
              <w:right w:val="single" w:sz="4" w:space="0" w:color="auto"/>
            </w:tcBorders>
            <w:hideMark/>
          </w:tcPr>
          <w:p w14:paraId="28671F0C" w14:textId="77777777" w:rsidR="00C451DD" w:rsidRPr="00DE4341" w:rsidRDefault="00C451DD" w:rsidP="00187F77">
            <w:pPr>
              <w:spacing w:after="120" w:line="276" w:lineRule="auto"/>
              <w:rPr>
                <w:sz w:val="16"/>
                <w:lang w:val="id-ID" w:eastAsia="id-ID"/>
              </w:rPr>
            </w:pPr>
            <w:r w:rsidRPr="00DE4341">
              <w:rPr>
                <w:sz w:val="16"/>
                <w:lang w:val="id-ID" w:eastAsia="id-ID"/>
              </w:rPr>
              <w:t>Arsitektur dan Perancangan Perangkat Lunak (</w:t>
            </w:r>
            <w:proofErr w:type="spellStart"/>
            <w:r w:rsidRPr="00DE4341">
              <w:rPr>
                <w:i/>
                <w:sz w:val="16"/>
                <w:lang w:val="id-ID" w:eastAsia="id-ID"/>
              </w:rPr>
              <w:t>Software</w:t>
            </w:r>
            <w:proofErr w:type="spellEnd"/>
            <w:r w:rsidRPr="00DE4341">
              <w:rPr>
                <w:i/>
                <w:sz w:val="16"/>
                <w:lang w:val="id-ID" w:eastAsia="id-ID"/>
              </w:rPr>
              <w:t xml:space="preserve"> </w:t>
            </w:r>
            <w:proofErr w:type="spellStart"/>
            <w:r w:rsidRPr="00DE4341">
              <w:rPr>
                <w:i/>
                <w:sz w:val="16"/>
                <w:lang w:val="id-ID" w:eastAsia="id-ID"/>
              </w:rPr>
              <w:t>Architecture</w:t>
            </w:r>
            <w:proofErr w:type="spellEnd"/>
            <w:r w:rsidRPr="00DE4341">
              <w:rPr>
                <w:i/>
                <w:sz w:val="16"/>
                <w:lang w:val="id-ID" w:eastAsia="id-ID"/>
              </w:rPr>
              <w:t xml:space="preserve"> </w:t>
            </w:r>
            <w:proofErr w:type="spellStart"/>
            <w:r w:rsidRPr="00DE4341">
              <w:rPr>
                <w:i/>
                <w:sz w:val="16"/>
                <w:lang w:val="id-ID" w:eastAsia="id-ID"/>
              </w:rPr>
              <w:t>and</w:t>
            </w:r>
            <w:proofErr w:type="spellEnd"/>
            <w:r w:rsidRPr="00DE4341">
              <w:rPr>
                <w:i/>
                <w:sz w:val="16"/>
                <w:lang w:val="id-ID" w:eastAsia="id-ID"/>
              </w:rPr>
              <w:t xml:space="preserve"> Design</w:t>
            </w:r>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171EC90F"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313F2AF"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7F51D9D2"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tcPr>
          <w:p w14:paraId="021E3A9D"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CBB4D1C"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88A0E3B"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350BCDD"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B6A0C14"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3E5E3209"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EB25AC9"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5B51B0DA" w14:textId="77777777" w:rsidR="00C451DD" w:rsidRPr="00DE4341" w:rsidRDefault="00C451DD" w:rsidP="00187F77">
            <w:pPr>
              <w:spacing w:after="120" w:line="276" w:lineRule="auto"/>
              <w:rPr>
                <w:b/>
                <w:bCs/>
                <w:sz w:val="16"/>
                <w:lang w:val="id-ID" w:eastAsia="id-ID"/>
              </w:rPr>
            </w:pPr>
          </w:p>
        </w:tc>
      </w:tr>
      <w:tr w:rsidR="00C451DD" w:rsidRPr="00DE4341" w14:paraId="3C00D558"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103D36DD" w14:textId="77777777" w:rsidR="00C451DD" w:rsidRPr="00DE4341" w:rsidRDefault="00C451DD" w:rsidP="00187F77">
            <w:pPr>
              <w:spacing w:after="120" w:line="276" w:lineRule="auto"/>
              <w:rPr>
                <w:sz w:val="16"/>
                <w:lang w:val="id-ID" w:eastAsia="id-ID"/>
              </w:rPr>
            </w:pPr>
            <w:r w:rsidRPr="00DE4341">
              <w:rPr>
                <w:sz w:val="16"/>
                <w:lang w:val="id-ID" w:eastAsia="id-ID"/>
              </w:rPr>
              <w:t>16.</w:t>
            </w:r>
          </w:p>
        </w:tc>
        <w:tc>
          <w:tcPr>
            <w:tcW w:w="3900" w:type="dxa"/>
            <w:tcBorders>
              <w:top w:val="single" w:sz="4" w:space="0" w:color="auto"/>
              <w:left w:val="single" w:sz="4" w:space="0" w:color="auto"/>
              <w:bottom w:val="single" w:sz="4" w:space="0" w:color="auto"/>
              <w:right w:val="single" w:sz="4" w:space="0" w:color="auto"/>
            </w:tcBorders>
            <w:hideMark/>
          </w:tcPr>
          <w:p w14:paraId="176E821F" w14:textId="77777777" w:rsidR="00C451DD" w:rsidRPr="00DE4341" w:rsidRDefault="00C451DD" w:rsidP="00187F77">
            <w:pPr>
              <w:spacing w:after="120" w:line="276" w:lineRule="auto"/>
              <w:rPr>
                <w:sz w:val="16"/>
                <w:lang w:val="id-ID" w:eastAsia="id-ID"/>
              </w:rPr>
            </w:pPr>
            <w:r w:rsidRPr="00DE4341">
              <w:rPr>
                <w:sz w:val="16"/>
                <w:lang w:val="id-ID" w:eastAsia="id-ID"/>
              </w:rPr>
              <w:t>Manajemen Proyek Teknologi Informasi (</w:t>
            </w:r>
            <w:r w:rsidRPr="00DE4341">
              <w:rPr>
                <w:i/>
                <w:sz w:val="16"/>
                <w:lang w:val="id-ID" w:eastAsia="id-ID"/>
              </w:rPr>
              <w:t xml:space="preserve">IT Project </w:t>
            </w:r>
            <w:proofErr w:type="spellStart"/>
            <w:r w:rsidRPr="00DE4341">
              <w:rPr>
                <w:i/>
                <w:sz w:val="16"/>
                <w:lang w:val="id-ID" w:eastAsia="id-ID"/>
              </w:rPr>
              <w:t>Management</w:t>
            </w:r>
            <w:proofErr w:type="spellEnd"/>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05829DD5"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EED9B30"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7C678415" w14:textId="77777777" w:rsidR="00C451DD" w:rsidRPr="00DE4341" w:rsidRDefault="00C451DD" w:rsidP="00187F77">
            <w:pPr>
              <w:spacing w:after="120" w:line="276" w:lineRule="auto"/>
              <w:rPr>
                <w:b/>
                <w:bCs/>
                <w:sz w:val="16"/>
                <w:lang w:val="id-ID" w:eastAsia="id-ID"/>
              </w:rPr>
            </w:pPr>
          </w:p>
        </w:tc>
        <w:tc>
          <w:tcPr>
            <w:tcW w:w="549" w:type="dxa"/>
            <w:tcBorders>
              <w:top w:val="single" w:sz="4" w:space="0" w:color="auto"/>
              <w:left w:val="single" w:sz="4" w:space="0" w:color="auto"/>
              <w:bottom w:val="single" w:sz="4" w:space="0" w:color="auto"/>
              <w:right w:val="single" w:sz="4" w:space="0" w:color="auto"/>
            </w:tcBorders>
            <w:hideMark/>
          </w:tcPr>
          <w:p w14:paraId="2A431F61"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6C17888E"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DDE91E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E8FBDA8"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2B6BAA1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C6979A4"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56C6C62"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3B86C358" w14:textId="77777777" w:rsidR="00C451DD" w:rsidRPr="00DE4341" w:rsidRDefault="00C451DD" w:rsidP="00187F77">
            <w:pPr>
              <w:spacing w:after="120" w:line="276" w:lineRule="auto"/>
              <w:rPr>
                <w:b/>
                <w:bCs/>
                <w:sz w:val="16"/>
                <w:lang w:val="id-ID" w:eastAsia="id-ID"/>
              </w:rPr>
            </w:pPr>
          </w:p>
        </w:tc>
      </w:tr>
      <w:tr w:rsidR="00C451DD" w:rsidRPr="00DE4341" w14:paraId="3AEDAFFE"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07056AA9" w14:textId="77777777" w:rsidR="00C451DD" w:rsidRPr="00DE4341" w:rsidRDefault="00C451DD" w:rsidP="00187F77">
            <w:pPr>
              <w:spacing w:after="120" w:line="276" w:lineRule="auto"/>
              <w:rPr>
                <w:sz w:val="16"/>
                <w:lang w:val="id-ID" w:eastAsia="id-ID"/>
              </w:rPr>
            </w:pPr>
            <w:r w:rsidRPr="00DE4341">
              <w:rPr>
                <w:sz w:val="16"/>
                <w:lang w:val="id-ID" w:eastAsia="id-ID"/>
              </w:rPr>
              <w:t>17.</w:t>
            </w:r>
          </w:p>
        </w:tc>
        <w:tc>
          <w:tcPr>
            <w:tcW w:w="3900" w:type="dxa"/>
            <w:tcBorders>
              <w:top w:val="single" w:sz="4" w:space="0" w:color="auto"/>
              <w:left w:val="single" w:sz="4" w:space="0" w:color="auto"/>
              <w:bottom w:val="single" w:sz="4" w:space="0" w:color="auto"/>
              <w:right w:val="single" w:sz="4" w:space="0" w:color="auto"/>
            </w:tcBorders>
            <w:hideMark/>
          </w:tcPr>
          <w:p w14:paraId="75D99920" w14:textId="77777777" w:rsidR="00C451DD" w:rsidRPr="00DE4341" w:rsidRDefault="00C451DD" w:rsidP="00187F77">
            <w:pPr>
              <w:spacing w:after="120" w:line="276" w:lineRule="auto"/>
              <w:rPr>
                <w:sz w:val="16"/>
                <w:lang w:val="id-ID" w:eastAsia="id-ID"/>
              </w:rPr>
            </w:pPr>
            <w:r w:rsidRPr="00DE4341">
              <w:rPr>
                <w:sz w:val="16"/>
                <w:lang w:val="id-ID" w:eastAsia="id-ID"/>
              </w:rPr>
              <w:t>Keselarasan Teknologi Informasi (</w:t>
            </w:r>
            <w:r w:rsidRPr="00DE4341">
              <w:rPr>
                <w:i/>
                <w:sz w:val="16"/>
                <w:lang w:val="id-ID" w:eastAsia="id-ID"/>
              </w:rPr>
              <w:t xml:space="preserve">IT </w:t>
            </w:r>
            <w:proofErr w:type="spellStart"/>
            <w:r w:rsidRPr="00DE4341">
              <w:rPr>
                <w:i/>
                <w:sz w:val="16"/>
                <w:lang w:val="id-ID" w:eastAsia="id-ID"/>
              </w:rPr>
              <w:t>Alignment</w:t>
            </w:r>
            <w:proofErr w:type="spellEnd"/>
            <w:r w:rsidRPr="00DE4341">
              <w:rPr>
                <w:sz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37D4689F"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6ABE694F"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5DAFBD4" w14:textId="77777777" w:rsidR="00C451DD" w:rsidRPr="00DE4341" w:rsidRDefault="00C451DD" w:rsidP="00187F77">
            <w:pPr>
              <w:spacing w:after="120" w:line="276" w:lineRule="auto"/>
              <w:rPr>
                <w:b/>
                <w:bCs/>
                <w:sz w:val="16"/>
                <w:lang w:val="id-ID" w:eastAsia="id-ID"/>
              </w:rPr>
            </w:pPr>
          </w:p>
        </w:tc>
        <w:tc>
          <w:tcPr>
            <w:tcW w:w="549" w:type="dxa"/>
            <w:tcBorders>
              <w:top w:val="single" w:sz="4" w:space="0" w:color="auto"/>
              <w:left w:val="single" w:sz="4" w:space="0" w:color="auto"/>
              <w:bottom w:val="single" w:sz="4" w:space="0" w:color="auto"/>
              <w:right w:val="single" w:sz="4" w:space="0" w:color="auto"/>
            </w:tcBorders>
          </w:tcPr>
          <w:p w14:paraId="5CFBBEB8"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0D0765B"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8594EE9"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5350FEB"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FB08AF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2CF91A6"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013736F"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754032E7"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r>
      <w:tr w:rsidR="00C451DD" w:rsidRPr="00DE4341" w14:paraId="76C39D73"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4B8588A7" w14:textId="77777777" w:rsidR="00C451DD" w:rsidRPr="00DE4341" w:rsidRDefault="00C451DD" w:rsidP="00187F77">
            <w:pPr>
              <w:spacing w:after="120" w:line="276" w:lineRule="auto"/>
              <w:rPr>
                <w:sz w:val="16"/>
                <w:lang w:val="id-ID" w:eastAsia="id-ID"/>
              </w:rPr>
            </w:pPr>
            <w:r w:rsidRPr="00DE4341">
              <w:rPr>
                <w:sz w:val="16"/>
                <w:lang w:val="id-ID" w:eastAsia="id-ID"/>
              </w:rPr>
              <w:t>18.</w:t>
            </w:r>
          </w:p>
        </w:tc>
        <w:tc>
          <w:tcPr>
            <w:tcW w:w="3900" w:type="dxa"/>
            <w:tcBorders>
              <w:top w:val="single" w:sz="4" w:space="0" w:color="auto"/>
              <w:left w:val="single" w:sz="4" w:space="0" w:color="auto"/>
              <w:bottom w:val="single" w:sz="4" w:space="0" w:color="auto"/>
              <w:right w:val="single" w:sz="4" w:space="0" w:color="auto"/>
            </w:tcBorders>
            <w:hideMark/>
          </w:tcPr>
          <w:p w14:paraId="5CD83F4A" w14:textId="77777777" w:rsidR="00C451DD" w:rsidRPr="00DE4341" w:rsidRDefault="00C451DD" w:rsidP="00187F77">
            <w:pPr>
              <w:spacing w:after="120" w:line="276" w:lineRule="auto"/>
              <w:rPr>
                <w:sz w:val="16"/>
                <w:lang w:val="id-ID" w:eastAsia="id-ID"/>
              </w:rPr>
            </w:pPr>
            <w:r w:rsidRPr="00DE4341">
              <w:rPr>
                <w:sz w:val="16"/>
                <w:lang w:val="id-ID" w:eastAsia="id-ID"/>
              </w:rPr>
              <w:t>Layanan Elektronis (</w:t>
            </w:r>
            <w:r w:rsidRPr="00DE4341">
              <w:rPr>
                <w:i/>
                <w:sz w:val="16"/>
                <w:lang w:val="id-ID" w:eastAsia="id-ID"/>
              </w:rPr>
              <w:t>e-Services</w:t>
            </w:r>
            <w:r w:rsidRPr="00DE4341">
              <w:rPr>
                <w:sz w:val="16"/>
                <w:lang w:val="id-ID" w:eastAsia="id-ID"/>
              </w:rPr>
              <w:t xml:space="preserve">) </w:t>
            </w:r>
          </w:p>
        </w:tc>
        <w:tc>
          <w:tcPr>
            <w:tcW w:w="545" w:type="dxa"/>
            <w:tcBorders>
              <w:top w:val="single" w:sz="4" w:space="0" w:color="auto"/>
              <w:left w:val="single" w:sz="4" w:space="0" w:color="auto"/>
              <w:bottom w:val="single" w:sz="4" w:space="0" w:color="auto"/>
              <w:right w:val="single" w:sz="4" w:space="0" w:color="auto"/>
            </w:tcBorders>
          </w:tcPr>
          <w:p w14:paraId="6F00E4CE"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10569465"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6487AD59" w14:textId="77777777" w:rsidR="00C451DD" w:rsidRPr="00DE4341" w:rsidRDefault="00C451DD" w:rsidP="00187F77">
            <w:pPr>
              <w:spacing w:after="120" w:line="276" w:lineRule="auto"/>
              <w:rPr>
                <w:sz w:val="16"/>
                <w:lang w:val="id-ID" w:eastAsia="id-ID"/>
              </w:rPr>
            </w:pPr>
            <w:r w:rsidRPr="00DE4341">
              <w:rPr>
                <w:sz w:val="16"/>
                <w:lang w:val="id-ID" w:eastAsia="id-ID"/>
              </w:rPr>
              <w:sym w:font="Symbol" w:char="F0D6"/>
            </w:r>
          </w:p>
        </w:tc>
        <w:tc>
          <w:tcPr>
            <w:tcW w:w="549" w:type="dxa"/>
            <w:tcBorders>
              <w:top w:val="single" w:sz="4" w:space="0" w:color="auto"/>
              <w:left w:val="single" w:sz="4" w:space="0" w:color="auto"/>
              <w:bottom w:val="single" w:sz="4" w:space="0" w:color="auto"/>
              <w:right w:val="single" w:sz="4" w:space="0" w:color="auto"/>
            </w:tcBorders>
          </w:tcPr>
          <w:p w14:paraId="44121430"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049D3BA6"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F060A5A"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45C7D744"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E9A2ADD"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B6B2DFD"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79D0043F" w14:textId="77777777" w:rsidR="00C451DD" w:rsidRPr="00DE4341" w:rsidRDefault="00C451DD" w:rsidP="00187F77">
            <w:pPr>
              <w:spacing w:after="120" w:line="276" w:lineRule="auto"/>
              <w:rPr>
                <w:b/>
                <w:bCs/>
                <w:sz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C3FCDB6" w14:textId="77777777" w:rsidR="00C451DD" w:rsidRPr="00DE4341" w:rsidRDefault="00C451DD" w:rsidP="00187F77">
            <w:pPr>
              <w:spacing w:after="120" w:line="276" w:lineRule="auto"/>
              <w:rPr>
                <w:b/>
                <w:bCs/>
                <w:sz w:val="16"/>
                <w:lang w:val="id-ID" w:eastAsia="id-ID"/>
              </w:rPr>
            </w:pPr>
          </w:p>
        </w:tc>
      </w:tr>
    </w:tbl>
    <w:p w14:paraId="497C38EA" w14:textId="77777777" w:rsidR="00C451DD" w:rsidRPr="00DE4341" w:rsidRDefault="00C451DD" w:rsidP="008D36EB">
      <w:pPr>
        <w:rPr>
          <w:lang w:val="id-ID"/>
        </w:rPr>
      </w:pPr>
    </w:p>
    <w:p w14:paraId="3DA057D4" w14:textId="77777777" w:rsidR="00C451DD" w:rsidRPr="00DE4341" w:rsidRDefault="00C451DD" w:rsidP="008D36EB">
      <w:pPr>
        <w:rPr>
          <w:lang w:val="id-ID"/>
        </w:rPr>
      </w:pPr>
    </w:p>
    <w:p w14:paraId="4B562C4B" w14:textId="77777777" w:rsidR="00C451DD" w:rsidRPr="00DE4341" w:rsidRDefault="00C451DD" w:rsidP="008D36EB">
      <w:pPr>
        <w:rPr>
          <w:lang w:val="id-ID"/>
        </w:rPr>
      </w:pPr>
    </w:p>
    <w:p w14:paraId="43EE0FA3" w14:textId="77777777" w:rsidR="00C451DD" w:rsidRPr="00DE4341" w:rsidRDefault="00C451DD" w:rsidP="008D36EB">
      <w:pPr>
        <w:rPr>
          <w:lang w:val="id-ID"/>
        </w:rPr>
      </w:pPr>
    </w:p>
    <w:p w14:paraId="1EDACA9E" w14:textId="77777777" w:rsidR="00C451DD" w:rsidRPr="00DE4341" w:rsidRDefault="00C451DD" w:rsidP="008D36EB">
      <w:pPr>
        <w:rPr>
          <w:lang w:val="id-ID"/>
        </w:rPr>
      </w:pPr>
    </w:p>
    <w:p w14:paraId="4A9BC02D" w14:textId="77777777" w:rsidR="00C451DD" w:rsidRPr="00DE4341" w:rsidRDefault="00C451DD" w:rsidP="008D36EB">
      <w:pPr>
        <w:rPr>
          <w:lang w:val="id-ID"/>
        </w:rPr>
      </w:pPr>
    </w:p>
    <w:p w14:paraId="542861B4" w14:textId="77777777" w:rsidR="00C451DD" w:rsidRPr="00DE4341" w:rsidRDefault="00C451DD" w:rsidP="008D36EB">
      <w:pPr>
        <w:rPr>
          <w:lang w:val="id-ID"/>
        </w:rPr>
      </w:pPr>
    </w:p>
    <w:p w14:paraId="2C390AB0" w14:textId="77777777" w:rsidR="00C451DD" w:rsidRPr="00DE4341" w:rsidRDefault="00C451DD" w:rsidP="008D36EB">
      <w:pPr>
        <w:rPr>
          <w:lang w:val="id-ID"/>
        </w:rPr>
      </w:pPr>
    </w:p>
    <w:tbl>
      <w:tblPr>
        <w:tblW w:w="1045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3900"/>
        <w:gridCol w:w="545"/>
        <w:gridCol w:w="546"/>
        <w:gridCol w:w="546"/>
        <w:gridCol w:w="546"/>
        <w:gridCol w:w="554"/>
        <w:gridCol w:w="554"/>
        <w:gridCol w:w="554"/>
        <w:gridCol w:w="554"/>
        <w:gridCol w:w="554"/>
        <w:gridCol w:w="554"/>
        <w:gridCol w:w="554"/>
      </w:tblGrid>
      <w:tr w:rsidR="00C451DD" w:rsidRPr="00DE4341" w14:paraId="393FE286" w14:textId="77777777" w:rsidTr="00187F77">
        <w:tc>
          <w:tcPr>
            <w:tcW w:w="495" w:type="dxa"/>
            <w:vMerge w:val="restart"/>
            <w:tcBorders>
              <w:top w:val="single" w:sz="4" w:space="0" w:color="auto"/>
              <w:left w:val="single" w:sz="4" w:space="0" w:color="auto"/>
              <w:bottom w:val="single" w:sz="4" w:space="0" w:color="auto"/>
              <w:right w:val="single" w:sz="4" w:space="0" w:color="auto"/>
            </w:tcBorders>
            <w:hideMark/>
          </w:tcPr>
          <w:p w14:paraId="235BC2AD" w14:textId="77777777" w:rsidR="00C451DD" w:rsidRPr="00DE4341" w:rsidRDefault="00C451DD" w:rsidP="00187F77">
            <w:pPr>
              <w:spacing w:after="120" w:line="276" w:lineRule="auto"/>
              <w:rPr>
                <w:b/>
                <w:sz w:val="16"/>
                <w:szCs w:val="16"/>
                <w:lang w:val="id-ID" w:eastAsia="id-ID"/>
              </w:rPr>
            </w:pPr>
            <w:proofErr w:type="spellStart"/>
            <w:r w:rsidRPr="00DE4341">
              <w:rPr>
                <w:b/>
                <w:sz w:val="16"/>
                <w:szCs w:val="16"/>
                <w:lang w:val="id-ID" w:eastAsia="id-ID"/>
              </w:rPr>
              <w:t>No</w:t>
            </w:r>
            <w:proofErr w:type="spellEnd"/>
          </w:p>
        </w:tc>
        <w:tc>
          <w:tcPr>
            <w:tcW w:w="3900" w:type="dxa"/>
            <w:vMerge w:val="restart"/>
            <w:tcBorders>
              <w:top w:val="single" w:sz="4" w:space="0" w:color="auto"/>
              <w:left w:val="single" w:sz="4" w:space="0" w:color="auto"/>
              <w:bottom w:val="single" w:sz="4" w:space="0" w:color="auto"/>
              <w:right w:val="single" w:sz="4" w:space="0" w:color="auto"/>
            </w:tcBorders>
            <w:hideMark/>
          </w:tcPr>
          <w:p w14:paraId="12483E4B" w14:textId="77777777" w:rsidR="00C451DD" w:rsidRPr="00DE4341" w:rsidRDefault="00C451DD" w:rsidP="00187F77">
            <w:pPr>
              <w:spacing w:after="120" w:line="276" w:lineRule="auto"/>
              <w:rPr>
                <w:b/>
                <w:sz w:val="16"/>
                <w:szCs w:val="16"/>
                <w:lang w:val="id-ID" w:eastAsia="id-ID"/>
              </w:rPr>
            </w:pPr>
            <w:r w:rsidRPr="00DE4341">
              <w:rPr>
                <w:b/>
                <w:sz w:val="16"/>
                <w:szCs w:val="16"/>
                <w:lang w:val="id-ID" w:eastAsia="id-ID"/>
              </w:rPr>
              <w:t>Mata Kuliah</w:t>
            </w:r>
          </w:p>
        </w:tc>
        <w:tc>
          <w:tcPr>
            <w:tcW w:w="2183" w:type="dxa"/>
            <w:gridSpan w:val="4"/>
            <w:tcBorders>
              <w:top w:val="single" w:sz="4" w:space="0" w:color="auto"/>
              <w:left w:val="single" w:sz="4" w:space="0" w:color="auto"/>
              <w:bottom w:val="single" w:sz="4" w:space="0" w:color="auto"/>
              <w:right w:val="single" w:sz="4" w:space="0" w:color="auto"/>
            </w:tcBorders>
            <w:hideMark/>
          </w:tcPr>
          <w:p w14:paraId="788A75BF" w14:textId="77777777" w:rsidR="00C451DD" w:rsidRPr="00DE4341" w:rsidRDefault="00C451DD" w:rsidP="00187F77">
            <w:pPr>
              <w:spacing w:after="120" w:line="276" w:lineRule="auto"/>
              <w:jc w:val="center"/>
              <w:rPr>
                <w:b/>
                <w:sz w:val="16"/>
                <w:szCs w:val="16"/>
                <w:lang w:val="id-ID" w:eastAsia="id-ID"/>
              </w:rPr>
            </w:pPr>
            <w:r w:rsidRPr="00DE4341">
              <w:rPr>
                <w:b/>
                <w:sz w:val="16"/>
                <w:szCs w:val="16"/>
                <w:lang w:val="id-ID" w:eastAsia="id-ID"/>
              </w:rPr>
              <w:t>A. Kompetensi Utama</w:t>
            </w:r>
          </w:p>
        </w:tc>
        <w:tc>
          <w:tcPr>
            <w:tcW w:w="2216" w:type="dxa"/>
            <w:gridSpan w:val="4"/>
            <w:tcBorders>
              <w:top w:val="single" w:sz="4" w:space="0" w:color="auto"/>
              <w:left w:val="single" w:sz="4" w:space="0" w:color="auto"/>
              <w:bottom w:val="single" w:sz="4" w:space="0" w:color="auto"/>
              <w:right w:val="single" w:sz="4" w:space="0" w:color="auto"/>
            </w:tcBorders>
          </w:tcPr>
          <w:p w14:paraId="72D40A8F" w14:textId="77777777" w:rsidR="00C451DD" w:rsidRPr="00DE4341" w:rsidRDefault="00C451DD" w:rsidP="00187F77">
            <w:pPr>
              <w:spacing w:after="120" w:line="276" w:lineRule="auto"/>
              <w:jc w:val="center"/>
              <w:rPr>
                <w:b/>
                <w:sz w:val="16"/>
                <w:szCs w:val="16"/>
                <w:lang w:val="id-ID" w:eastAsia="id-ID"/>
              </w:rPr>
            </w:pPr>
            <w:r w:rsidRPr="00DE4341">
              <w:rPr>
                <w:b/>
                <w:sz w:val="16"/>
                <w:szCs w:val="16"/>
                <w:lang w:val="id-ID" w:eastAsia="id-ID"/>
              </w:rPr>
              <w:t>B. Kompetensi Pendukung</w:t>
            </w:r>
          </w:p>
        </w:tc>
        <w:tc>
          <w:tcPr>
            <w:tcW w:w="1662" w:type="dxa"/>
            <w:gridSpan w:val="3"/>
            <w:tcBorders>
              <w:top w:val="single" w:sz="4" w:space="0" w:color="auto"/>
              <w:left w:val="single" w:sz="4" w:space="0" w:color="auto"/>
              <w:bottom w:val="single" w:sz="4" w:space="0" w:color="auto"/>
              <w:right w:val="single" w:sz="4" w:space="0" w:color="auto"/>
            </w:tcBorders>
          </w:tcPr>
          <w:p w14:paraId="4BA5F8A0" w14:textId="77777777" w:rsidR="00C451DD" w:rsidRPr="00DE4341" w:rsidRDefault="00C451DD" w:rsidP="00187F77">
            <w:pPr>
              <w:spacing w:after="120" w:line="276" w:lineRule="auto"/>
              <w:jc w:val="center"/>
              <w:rPr>
                <w:b/>
                <w:sz w:val="16"/>
                <w:szCs w:val="16"/>
                <w:lang w:val="id-ID" w:eastAsia="id-ID"/>
              </w:rPr>
            </w:pPr>
            <w:r w:rsidRPr="00DE4341">
              <w:rPr>
                <w:b/>
                <w:sz w:val="16"/>
                <w:szCs w:val="16"/>
                <w:lang w:val="id-ID" w:eastAsia="id-ID"/>
              </w:rPr>
              <w:t>C. Kompetensi Lain</w:t>
            </w:r>
          </w:p>
        </w:tc>
      </w:tr>
      <w:tr w:rsidR="00C451DD" w:rsidRPr="00DE4341" w14:paraId="0CF23906" w14:textId="77777777" w:rsidTr="00187F77">
        <w:tc>
          <w:tcPr>
            <w:tcW w:w="495" w:type="dxa"/>
            <w:vMerge/>
            <w:tcBorders>
              <w:top w:val="single" w:sz="4" w:space="0" w:color="auto"/>
              <w:left w:val="single" w:sz="4" w:space="0" w:color="auto"/>
              <w:bottom w:val="single" w:sz="4" w:space="0" w:color="auto"/>
              <w:right w:val="single" w:sz="4" w:space="0" w:color="auto"/>
            </w:tcBorders>
            <w:vAlign w:val="center"/>
            <w:hideMark/>
          </w:tcPr>
          <w:p w14:paraId="62E204B2" w14:textId="77777777" w:rsidR="00C451DD" w:rsidRPr="00DE4341" w:rsidRDefault="00C451DD" w:rsidP="00187F77">
            <w:pPr>
              <w:spacing w:after="120" w:line="276" w:lineRule="auto"/>
              <w:rPr>
                <w:rFonts w:ascii="Cambria" w:hAnsi="Cambria"/>
                <w:b/>
                <w:bCs/>
                <w:color w:val="365F91"/>
                <w:sz w:val="16"/>
                <w:szCs w:val="16"/>
                <w:lang w:val="id-ID" w:eastAsia="id-ID"/>
              </w:rPr>
            </w:pPr>
          </w:p>
        </w:tc>
        <w:tc>
          <w:tcPr>
            <w:tcW w:w="3900" w:type="dxa"/>
            <w:vMerge/>
            <w:tcBorders>
              <w:top w:val="single" w:sz="4" w:space="0" w:color="auto"/>
              <w:left w:val="single" w:sz="4" w:space="0" w:color="auto"/>
              <w:bottom w:val="single" w:sz="4" w:space="0" w:color="auto"/>
              <w:right w:val="single" w:sz="4" w:space="0" w:color="auto"/>
            </w:tcBorders>
            <w:vAlign w:val="center"/>
            <w:hideMark/>
          </w:tcPr>
          <w:p w14:paraId="13DB0E96" w14:textId="77777777" w:rsidR="00C451DD" w:rsidRPr="00DE4341" w:rsidRDefault="00C451DD" w:rsidP="00187F77">
            <w:pPr>
              <w:spacing w:after="120" w:line="276" w:lineRule="auto"/>
              <w:rPr>
                <w:rFonts w:ascii="Cambria" w:hAnsi="Cambria"/>
                <w:b/>
                <w:bCs/>
                <w:color w:val="365F91"/>
                <w:sz w:val="16"/>
                <w:szCs w:val="16"/>
                <w:lang w:val="id-ID" w:eastAsia="id-ID"/>
              </w:rPr>
            </w:pPr>
          </w:p>
        </w:tc>
        <w:tc>
          <w:tcPr>
            <w:tcW w:w="545" w:type="dxa"/>
            <w:tcBorders>
              <w:top w:val="single" w:sz="4" w:space="0" w:color="auto"/>
              <w:left w:val="single" w:sz="4" w:space="0" w:color="auto"/>
              <w:bottom w:val="single" w:sz="4" w:space="0" w:color="auto"/>
              <w:right w:val="single" w:sz="4" w:space="0" w:color="auto"/>
            </w:tcBorders>
            <w:hideMark/>
          </w:tcPr>
          <w:p w14:paraId="55CB55E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A.1</w:t>
            </w:r>
          </w:p>
        </w:tc>
        <w:tc>
          <w:tcPr>
            <w:tcW w:w="546" w:type="dxa"/>
            <w:tcBorders>
              <w:top w:val="single" w:sz="4" w:space="0" w:color="auto"/>
              <w:left w:val="single" w:sz="4" w:space="0" w:color="auto"/>
              <w:bottom w:val="single" w:sz="4" w:space="0" w:color="auto"/>
              <w:right w:val="single" w:sz="4" w:space="0" w:color="auto"/>
            </w:tcBorders>
            <w:hideMark/>
          </w:tcPr>
          <w:p w14:paraId="74AA53D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A.2</w:t>
            </w:r>
          </w:p>
        </w:tc>
        <w:tc>
          <w:tcPr>
            <w:tcW w:w="546" w:type="dxa"/>
            <w:tcBorders>
              <w:top w:val="single" w:sz="4" w:space="0" w:color="auto"/>
              <w:left w:val="single" w:sz="4" w:space="0" w:color="auto"/>
              <w:bottom w:val="single" w:sz="4" w:space="0" w:color="auto"/>
              <w:right w:val="single" w:sz="4" w:space="0" w:color="auto"/>
            </w:tcBorders>
            <w:hideMark/>
          </w:tcPr>
          <w:p w14:paraId="455FDE7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A.3</w:t>
            </w:r>
          </w:p>
        </w:tc>
        <w:tc>
          <w:tcPr>
            <w:tcW w:w="546" w:type="dxa"/>
            <w:tcBorders>
              <w:top w:val="single" w:sz="4" w:space="0" w:color="auto"/>
              <w:left w:val="single" w:sz="4" w:space="0" w:color="auto"/>
              <w:bottom w:val="single" w:sz="4" w:space="0" w:color="auto"/>
              <w:right w:val="single" w:sz="4" w:space="0" w:color="auto"/>
            </w:tcBorders>
            <w:hideMark/>
          </w:tcPr>
          <w:p w14:paraId="09E62FE9"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A.4</w:t>
            </w:r>
          </w:p>
        </w:tc>
        <w:tc>
          <w:tcPr>
            <w:tcW w:w="554" w:type="dxa"/>
            <w:tcBorders>
              <w:top w:val="single" w:sz="4" w:space="0" w:color="auto"/>
              <w:left w:val="single" w:sz="4" w:space="0" w:color="auto"/>
              <w:bottom w:val="single" w:sz="4" w:space="0" w:color="auto"/>
              <w:right w:val="single" w:sz="4" w:space="0" w:color="auto"/>
            </w:tcBorders>
          </w:tcPr>
          <w:p w14:paraId="5EC8A55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B.1</w:t>
            </w:r>
          </w:p>
        </w:tc>
        <w:tc>
          <w:tcPr>
            <w:tcW w:w="554" w:type="dxa"/>
            <w:tcBorders>
              <w:top w:val="single" w:sz="4" w:space="0" w:color="auto"/>
              <w:left w:val="single" w:sz="4" w:space="0" w:color="auto"/>
              <w:bottom w:val="single" w:sz="4" w:space="0" w:color="auto"/>
              <w:right w:val="single" w:sz="4" w:space="0" w:color="auto"/>
            </w:tcBorders>
          </w:tcPr>
          <w:p w14:paraId="527C783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B.2</w:t>
            </w:r>
          </w:p>
        </w:tc>
        <w:tc>
          <w:tcPr>
            <w:tcW w:w="554" w:type="dxa"/>
            <w:tcBorders>
              <w:top w:val="single" w:sz="4" w:space="0" w:color="auto"/>
              <w:left w:val="single" w:sz="4" w:space="0" w:color="auto"/>
              <w:bottom w:val="single" w:sz="4" w:space="0" w:color="auto"/>
              <w:right w:val="single" w:sz="4" w:space="0" w:color="auto"/>
            </w:tcBorders>
          </w:tcPr>
          <w:p w14:paraId="0C1D9062"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B.3</w:t>
            </w:r>
          </w:p>
        </w:tc>
        <w:tc>
          <w:tcPr>
            <w:tcW w:w="554" w:type="dxa"/>
            <w:tcBorders>
              <w:top w:val="single" w:sz="4" w:space="0" w:color="auto"/>
              <w:left w:val="single" w:sz="4" w:space="0" w:color="auto"/>
              <w:bottom w:val="single" w:sz="4" w:space="0" w:color="auto"/>
              <w:right w:val="single" w:sz="4" w:space="0" w:color="auto"/>
            </w:tcBorders>
          </w:tcPr>
          <w:p w14:paraId="6538B95F"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B.4</w:t>
            </w:r>
          </w:p>
        </w:tc>
        <w:tc>
          <w:tcPr>
            <w:tcW w:w="554" w:type="dxa"/>
            <w:tcBorders>
              <w:top w:val="single" w:sz="4" w:space="0" w:color="auto"/>
              <w:left w:val="single" w:sz="4" w:space="0" w:color="auto"/>
              <w:bottom w:val="single" w:sz="4" w:space="0" w:color="auto"/>
              <w:right w:val="single" w:sz="4" w:space="0" w:color="auto"/>
            </w:tcBorders>
          </w:tcPr>
          <w:p w14:paraId="4C2C4D1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C.1</w:t>
            </w:r>
          </w:p>
        </w:tc>
        <w:tc>
          <w:tcPr>
            <w:tcW w:w="554" w:type="dxa"/>
            <w:tcBorders>
              <w:top w:val="single" w:sz="4" w:space="0" w:color="auto"/>
              <w:left w:val="single" w:sz="4" w:space="0" w:color="auto"/>
              <w:bottom w:val="single" w:sz="4" w:space="0" w:color="auto"/>
              <w:right w:val="single" w:sz="4" w:space="0" w:color="auto"/>
            </w:tcBorders>
          </w:tcPr>
          <w:p w14:paraId="5A95AA64"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C.2</w:t>
            </w:r>
          </w:p>
        </w:tc>
        <w:tc>
          <w:tcPr>
            <w:tcW w:w="554" w:type="dxa"/>
            <w:tcBorders>
              <w:top w:val="single" w:sz="4" w:space="0" w:color="auto"/>
              <w:left w:val="single" w:sz="4" w:space="0" w:color="auto"/>
              <w:bottom w:val="single" w:sz="4" w:space="0" w:color="auto"/>
              <w:right w:val="single" w:sz="4" w:space="0" w:color="auto"/>
            </w:tcBorders>
            <w:hideMark/>
          </w:tcPr>
          <w:p w14:paraId="3AB6AC0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C.3</w:t>
            </w:r>
          </w:p>
        </w:tc>
      </w:tr>
      <w:tr w:rsidR="00C451DD" w:rsidRPr="00DE4341" w14:paraId="5CEE11FD" w14:textId="77777777" w:rsidTr="00187F77">
        <w:tc>
          <w:tcPr>
            <w:tcW w:w="6578" w:type="dxa"/>
            <w:gridSpan w:val="6"/>
            <w:tcBorders>
              <w:top w:val="single" w:sz="4" w:space="0" w:color="auto"/>
              <w:left w:val="single" w:sz="4" w:space="0" w:color="auto"/>
              <w:bottom w:val="single" w:sz="4" w:space="0" w:color="auto"/>
              <w:right w:val="single" w:sz="4" w:space="0" w:color="auto"/>
            </w:tcBorders>
            <w:hideMark/>
          </w:tcPr>
          <w:p w14:paraId="438262A9" w14:textId="77777777" w:rsidR="00C451DD" w:rsidRPr="00DE4341" w:rsidRDefault="00C451DD" w:rsidP="00187F77">
            <w:pPr>
              <w:spacing w:after="120" w:line="276" w:lineRule="auto"/>
              <w:rPr>
                <w:sz w:val="16"/>
                <w:szCs w:val="16"/>
                <w:lang w:val="id-ID" w:eastAsia="id-ID"/>
              </w:rPr>
            </w:pPr>
            <w:r w:rsidRPr="00DE4341">
              <w:rPr>
                <w:b/>
                <w:sz w:val="16"/>
                <w:szCs w:val="16"/>
                <w:lang w:val="id-ID" w:eastAsia="id-ID"/>
              </w:rPr>
              <w:lastRenderedPageBreak/>
              <w:t>Mata Kuliah Pilihan</w:t>
            </w:r>
          </w:p>
        </w:tc>
        <w:tc>
          <w:tcPr>
            <w:tcW w:w="554" w:type="dxa"/>
            <w:tcBorders>
              <w:top w:val="single" w:sz="4" w:space="0" w:color="auto"/>
              <w:left w:val="single" w:sz="4" w:space="0" w:color="auto"/>
              <w:bottom w:val="single" w:sz="4" w:space="0" w:color="auto"/>
              <w:right w:val="single" w:sz="4" w:space="0" w:color="auto"/>
            </w:tcBorders>
          </w:tcPr>
          <w:p w14:paraId="7C0FD22B"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5FEC797"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A3BAB0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E1CBD5F"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2F99EE8F"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F619FF8"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F42B387" w14:textId="77777777" w:rsidR="00C451DD" w:rsidRPr="00DE4341" w:rsidRDefault="00C451DD" w:rsidP="00187F77">
            <w:pPr>
              <w:spacing w:after="120" w:line="276" w:lineRule="auto"/>
              <w:rPr>
                <w:sz w:val="16"/>
                <w:szCs w:val="16"/>
                <w:lang w:val="id-ID" w:eastAsia="id-ID"/>
              </w:rPr>
            </w:pPr>
          </w:p>
        </w:tc>
      </w:tr>
      <w:tr w:rsidR="00C451DD" w:rsidRPr="00DE4341" w14:paraId="73330CDC"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34350FD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19.</w:t>
            </w:r>
          </w:p>
        </w:tc>
        <w:tc>
          <w:tcPr>
            <w:tcW w:w="3900" w:type="dxa"/>
            <w:tcBorders>
              <w:top w:val="single" w:sz="4" w:space="0" w:color="auto"/>
              <w:left w:val="single" w:sz="4" w:space="0" w:color="auto"/>
              <w:bottom w:val="single" w:sz="4" w:space="0" w:color="auto"/>
              <w:right w:val="single" w:sz="4" w:space="0" w:color="auto"/>
            </w:tcBorders>
            <w:hideMark/>
          </w:tcPr>
          <w:p w14:paraId="72ADB1C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Pemrograman Logika (</w:t>
            </w:r>
            <w:proofErr w:type="spellStart"/>
            <w:r w:rsidRPr="00DE4341">
              <w:rPr>
                <w:i/>
                <w:sz w:val="16"/>
                <w:szCs w:val="16"/>
                <w:lang w:val="id-ID" w:eastAsia="id-ID"/>
              </w:rPr>
              <w:t>Logic</w:t>
            </w:r>
            <w:proofErr w:type="spellEnd"/>
            <w:r w:rsidRPr="00DE4341">
              <w:rPr>
                <w:i/>
                <w:sz w:val="16"/>
                <w:szCs w:val="16"/>
                <w:lang w:val="id-ID" w:eastAsia="id-ID"/>
              </w:rPr>
              <w:t xml:space="preserve"> </w:t>
            </w:r>
            <w:proofErr w:type="spellStart"/>
            <w:r w:rsidRPr="00DE4341">
              <w:rPr>
                <w:i/>
                <w:sz w:val="16"/>
                <w:szCs w:val="16"/>
                <w:lang w:val="id-ID" w:eastAsia="id-ID"/>
              </w:rPr>
              <w:t>Programming</w:t>
            </w:r>
            <w:proofErr w:type="spellEnd"/>
            <w:r w:rsidRPr="00DE4341">
              <w:rPr>
                <w:sz w:val="16"/>
                <w:szCs w:val="16"/>
                <w:lang w:val="id-ID" w:eastAsia="id-ID"/>
              </w:rPr>
              <w:t xml:space="preserve">) </w:t>
            </w:r>
          </w:p>
        </w:tc>
        <w:tc>
          <w:tcPr>
            <w:tcW w:w="545" w:type="dxa"/>
            <w:tcBorders>
              <w:top w:val="single" w:sz="4" w:space="0" w:color="auto"/>
              <w:left w:val="single" w:sz="4" w:space="0" w:color="auto"/>
              <w:bottom w:val="single" w:sz="4" w:space="0" w:color="auto"/>
              <w:right w:val="single" w:sz="4" w:space="0" w:color="auto"/>
            </w:tcBorders>
          </w:tcPr>
          <w:p w14:paraId="0C88FC41"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7E41F37F"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43273D95"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3724D14"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303CAD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23895407"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66953AD"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1BC0A75"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5EA18F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0CBF23B"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B186DA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r>
      <w:tr w:rsidR="00C451DD" w:rsidRPr="00DE4341" w14:paraId="7065FE70"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08813D8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20.</w:t>
            </w:r>
          </w:p>
        </w:tc>
        <w:tc>
          <w:tcPr>
            <w:tcW w:w="3900" w:type="dxa"/>
            <w:tcBorders>
              <w:top w:val="single" w:sz="4" w:space="0" w:color="auto"/>
              <w:left w:val="single" w:sz="4" w:space="0" w:color="auto"/>
              <w:bottom w:val="single" w:sz="4" w:space="0" w:color="auto"/>
              <w:right w:val="single" w:sz="4" w:space="0" w:color="auto"/>
            </w:tcBorders>
            <w:hideMark/>
          </w:tcPr>
          <w:p w14:paraId="6121086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Pemodelan dan Simulasi (</w:t>
            </w:r>
            <w:proofErr w:type="spellStart"/>
            <w:r w:rsidRPr="00DE4341">
              <w:rPr>
                <w:i/>
                <w:sz w:val="16"/>
                <w:szCs w:val="16"/>
                <w:lang w:val="id-ID" w:eastAsia="id-ID"/>
              </w:rPr>
              <w:t>Modelling</w:t>
            </w:r>
            <w:proofErr w:type="spellEnd"/>
            <w:r w:rsidRPr="00DE4341">
              <w:rPr>
                <w:i/>
                <w:sz w:val="16"/>
                <w:szCs w:val="16"/>
                <w:lang w:val="id-ID" w:eastAsia="id-ID"/>
              </w:rPr>
              <w:t xml:space="preserve"> and </w:t>
            </w:r>
            <w:proofErr w:type="spellStart"/>
            <w:r w:rsidRPr="00DE4341">
              <w:rPr>
                <w:i/>
                <w:sz w:val="16"/>
                <w:szCs w:val="16"/>
                <w:lang w:val="id-ID" w:eastAsia="id-ID"/>
              </w:rPr>
              <w:t>Simulation</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4B4D2EE4"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6B0CACE1"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60511B9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229C4068"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F5F935F"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0A58930"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98CE2F0"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CEAC54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59E7E65"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C63C77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6AE8648A" w14:textId="77777777" w:rsidR="00C451DD" w:rsidRPr="00DE4341" w:rsidRDefault="00C451DD" w:rsidP="00187F77">
            <w:pPr>
              <w:spacing w:after="120" w:line="276" w:lineRule="auto"/>
              <w:rPr>
                <w:b/>
                <w:bCs/>
                <w:sz w:val="16"/>
                <w:szCs w:val="16"/>
                <w:lang w:val="id-ID" w:eastAsia="id-ID"/>
              </w:rPr>
            </w:pPr>
          </w:p>
        </w:tc>
      </w:tr>
      <w:tr w:rsidR="00C451DD" w:rsidRPr="00DE4341" w14:paraId="7FF5C6F7"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13DEF5B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21.</w:t>
            </w:r>
          </w:p>
        </w:tc>
        <w:tc>
          <w:tcPr>
            <w:tcW w:w="3900" w:type="dxa"/>
            <w:tcBorders>
              <w:top w:val="single" w:sz="4" w:space="0" w:color="auto"/>
              <w:left w:val="single" w:sz="4" w:space="0" w:color="auto"/>
              <w:bottom w:val="single" w:sz="4" w:space="0" w:color="auto"/>
              <w:right w:val="single" w:sz="4" w:space="0" w:color="auto"/>
            </w:tcBorders>
            <w:hideMark/>
          </w:tcPr>
          <w:p w14:paraId="6B853E07"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Visi Komputer (</w:t>
            </w:r>
            <w:proofErr w:type="spellStart"/>
            <w:r w:rsidRPr="00DE4341">
              <w:rPr>
                <w:i/>
                <w:sz w:val="16"/>
                <w:szCs w:val="16"/>
                <w:lang w:val="id-ID" w:eastAsia="id-ID"/>
              </w:rPr>
              <w:t>Computer</w:t>
            </w:r>
            <w:proofErr w:type="spellEnd"/>
            <w:r w:rsidRPr="00DE4341">
              <w:rPr>
                <w:i/>
                <w:sz w:val="16"/>
                <w:szCs w:val="16"/>
                <w:lang w:val="id-ID" w:eastAsia="id-ID"/>
              </w:rPr>
              <w:t xml:space="preserve"> Vision</w:t>
            </w:r>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71A9767F"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0D33CBF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172496E1"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71BCE889"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731D5D0"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DE48B1E"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3B9CFCB"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A658D0B"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4E0A0DC"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887E4C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10614DE3" w14:textId="77777777" w:rsidR="00C451DD" w:rsidRPr="00DE4341" w:rsidRDefault="00C451DD" w:rsidP="00187F77">
            <w:pPr>
              <w:spacing w:after="120" w:line="276" w:lineRule="auto"/>
              <w:rPr>
                <w:b/>
                <w:bCs/>
                <w:sz w:val="16"/>
                <w:szCs w:val="16"/>
                <w:lang w:val="id-ID" w:eastAsia="id-ID"/>
              </w:rPr>
            </w:pPr>
          </w:p>
        </w:tc>
      </w:tr>
      <w:tr w:rsidR="00C451DD" w:rsidRPr="00DE4341" w14:paraId="09A46589"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12DEF934"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22.</w:t>
            </w:r>
          </w:p>
        </w:tc>
        <w:tc>
          <w:tcPr>
            <w:tcW w:w="3900" w:type="dxa"/>
            <w:tcBorders>
              <w:top w:val="single" w:sz="4" w:space="0" w:color="auto"/>
              <w:left w:val="single" w:sz="4" w:space="0" w:color="auto"/>
              <w:bottom w:val="single" w:sz="4" w:space="0" w:color="auto"/>
              <w:right w:val="single" w:sz="4" w:space="0" w:color="auto"/>
            </w:tcBorders>
            <w:hideMark/>
          </w:tcPr>
          <w:p w14:paraId="0F0B02F4"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Sistem Berbasis Pengetahuan (</w:t>
            </w:r>
            <w:proofErr w:type="spellStart"/>
            <w:r w:rsidRPr="00DE4341">
              <w:rPr>
                <w:i/>
                <w:sz w:val="16"/>
                <w:szCs w:val="16"/>
                <w:lang w:val="id-ID" w:eastAsia="id-ID"/>
              </w:rPr>
              <w:t>Knowledge</w:t>
            </w:r>
            <w:proofErr w:type="spellEnd"/>
            <w:r w:rsidRPr="00DE4341">
              <w:rPr>
                <w:i/>
                <w:sz w:val="16"/>
                <w:szCs w:val="16"/>
                <w:lang w:val="id-ID" w:eastAsia="id-ID"/>
              </w:rPr>
              <w:t xml:space="preserve"> </w:t>
            </w:r>
            <w:proofErr w:type="spellStart"/>
            <w:r w:rsidRPr="00DE4341">
              <w:rPr>
                <w:i/>
                <w:sz w:val="16"/>
                <w:szCs w:val="16"/>
                <w:lang w:val="id-ID" w:eastAsia="id-ID"/>
              </w:rPr>
              <w:t>Based</w:t>
            </w:r>
            <w:proofErr w:type="spellEnd"/>
            <w:r w:rsidRPr="00DE4341">
              <w:rPr>
                <w:i/>
                <w:sz w:val="16"/>
                <w:szCs w:val="16"/>
                <w:lang w:val="id-ID" w:eastAsia="id-ID"/>
              </w:rPr>
              <w:t xml:space="preserve"> System</w:t>
            </w:r>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347D13E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3D7210F0"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5C00969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D9ECD32"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032A791"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2534C8D"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0ACA63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A70B85C"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15D865B"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BF7F7DE"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2ED034C" w14:textId="77777777" w:rsidR="00C451DD" w:rsidRPr="00DE4341" w:rsidRDefault="00C451DD" w:rsidP="00187F77">
            <w:pPr>
              <w:spacing w:after="120" w:line="276" w:lineRule="auto"/>
              <w:rPr>
                <w:b/>
                <w:bCs/>
                <w:sz w:val="16"/>
                <w:szCs w:val="16"/>
                <w:lang w:val="id-ID" w:eastAsia="id-ID"/>
              </w:rPr>
            </w:pPr>
          </w:p>
        </w:tc>
      </w:tr>
      <w:tr w:rsidR="00C451DD" w:rsidRPr="00DE4341" w14:paraId="30F95AD9"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02D7F40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23.</w:t>
            </w:r>
          </w:p>
        </w:tc>
        <w:tc>
          <w:tcPr>
            <w:tcW w:w="3900" w:type="dxa"/>
            <w:tcBorders>
              <w:top w:val="single" w:sz="4" w:space="0" w:color="auto"/>
              <w:left w:val="single" w:sz="4" w:space="0" w:color="auto"/>
              <w:bottom w:val="single" w:sz="4" w:space="0" w:color="auto"/>
              <w:right w:val="single" w:sz="4" w:space="0" w:color="auto"/>
            </w:tcBorders>
            <w:hideMark/>
          </w:tcPr>
          <w:p w14:paraId="31B9F11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Operasi Riset (</w:t>
            </w:r>
            <w:proofErr w:type="spellStart"/>
            <w:r w:rsidRPr="00DE4341">
              <w:rPr>
                <w:i/>
                <w:sz w:val="16"/>
                <w:szCs w:val="16"/>
                <w:lang w:val="id-ID" w:eastAsia="id-ID"/>
              </w:rPr>
              <w:t>Research</w:t>
            </w:r>
            <w:proofErr w:type="spellEnd"/>
            <w:r w:rsidRPr="00DE4341">
              <w:rPr>
                <w:i/>
                <w:sz w:val="16"/>
                <w:szCs w:val="16"/>
                <w:lang w:val="id-ID" w:eastAsia="id-ID"/>
              </w:rPr>
              <w:t xml:space="preserve"> </w:t>
            </w:r>
            <w:proofErr w:type="spellStart"/>
            <w:r w:rsidRPr="00DE4341">
              <w:rPr>
                <w:i/>
                <w:sz w:val="16"/>
                <w:szCs w:val="16"/>
                <w:lang w:val="id-ID" w:eastAsia="id-ID"/>
              </w:rPr>
              <w:t>Operation</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456391F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17E3BCE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16D37DCF"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A8E1A0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488988B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5F4E85DB"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272174C"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DF4984C"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B8385B5"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FAD526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73E6D70" w14:textId="77777777" w:rsidR="00C451DD" w:rsidRPr="00DE4341" w:rsidRDefault="00C451DD" w:rsidP="00187F77">
            <w:pPr>
              <w:spacing w:after="120" w:line="276" w:lineRule="auto"/>
              <w:rPr>
                <w:b/>
                <w:bCs/>
                <w:sz w:val="16"/>
                <w:szCs w:val="16"/>
                <w:lang w:val="id-ID" w:eastAsia="id-ID"/>
              </w:rPr>
            </w:pPr>
          </w:p>
        </w:tc>
      </w:tr>
      <w:tr w:rsidR="00C451DD" w:rsidRPr="00DE4341" w14:paraId="29FE1A48"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691F05B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24.</w:t>
            </w:r>
          </w:p>
        </w:tc>
        <w:tc>
          <w:tcPr>
            <w:tcW w:w="3900" w:type="dxa"/>
            <w:tcBorders>
              <w:top w:val="single" w:sz="4" w:space="0" w:color="auto"/>
              <w:left w:val="single" w:sz="4" w:space="0" w:color="auto"/>
              <w:bottom w:val="single" w:sz="4" w:space="0" w:color="auto"/>
              <w:right w:val="single" w:sz="4" w:space="0" w:color="auto"/>
            </w:tcBorders>
            <w:hideMark/>
          </w:tcPr>
          <w:p w14:paraId="662BBB09"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Pengembangan Aplikasi Piranti Bergerak (</w:t>
            </w:r>
            <w:r w:rsidRPr="00DE4341">
              <w:rPr>
                <w:i/>
                <w:sz w:val="16"/>
                <w:szCs w:val="16"/>
                <w:lang w:val="id-ID" w:eastAsia="id-ID"/>
              </w:rPr>
              <w:t xml:space="preserve">Mobile </w:t>
            </w:r>
            <w:proofErr w:type="spellStart"/>
            <w:r w:rsidRPr="00DE4341">
              <w:rPr>
                <w:i/>
                <w:sz w:val="16"/>
                <w:szCs w:val="16"/>
                <w:lang w:val="id-ID" w:eastAsia="id-ID"/>
              </w:rPr>
              <w:t>Application</w:t>
            </w:r>
            <w:proofErr w:type="spellEnd"/>
            <w:r w:rsidRPr="00DE4341">
              <w:rPr>
                <w:i/>
                <w:sz w:val="16"/>
                <w:szCs w:val="16"/>
                <w:lang w:val="id-ID" w:eastAsia="id-ID"/>
              </w:rPr>
              <w:t xml:space="preserve"> Development</w:t>
            </w:r>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36B33BE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50D315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362B4B3F"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35F28BE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4EDD27E"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22B100BF"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B76521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0538FB41"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60BA27C"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7655FE4"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71C7695" w14:textId="77777777" w:rsidR="00C451DD" w:rsidRPr="00DE4341" w:rsidRDefault="00C451DD" w:rsidP="00187F77">
            <w:pPr>
              <w:spacing w:after="120" w:line="276" w:lineRule="auto"/>
              <w:rPr>
                <w:b/>
                <w:bCs/>
                <w:sz w:val="16"/>
                <w:szCs w:val="16"/>
                <w:lang w:val="id-ID" w:eastAsia="id-ID"/>
              </w:rPr>
            </w:pPr>
          </w:p>
        </w:tc>
      </w:tr>
      <w:tr w:rsidR="00C451DD" w:rsidRPr="00DE4341" w14:paraId="6425C46F"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14430211"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25.</w:t>
            </w:r>
          </w:p>
        </w:tc>
        <w:tc>
          <w:tcPr>
            <w:tcW w:w="3900" w:type="dxa"/>
            <w:tcBorders>
              <w:top w:val="single" w:sz="4" w:space="0" w:color="auto"/>
              <w:left w:val="single" w:sz="4" w:space="0" w:color="auto"/>
              <w:bottom w:val="single" w:sz="4" w:space="0" w:color="auto"/>
              <w:right w:val="single" w:sz="4" w:space="0" w:color="auto"/>
            </w:tcBorders>
            <w:hideMark/>
          </w:tcPr>
          <w:p w14:paraId="69B30BB5"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Komputasi berbasis Internet (</w:t>
            </w:r>
            <w:r w:rsidRPr="00DE4341">
              <w:rPr>
                <w:i/>
                <w:sz w:val="16"/>
                <w:szCs w:val="16"/>
                <w:lang w:val="id-ID" w:eastAsia="id-ID"/>
              </w:rPr>
              <w:t xml:space="preserve">Internet </w:t>
            </w:r>
            <w:proofErr w:type="spellStart"/>
            <w:r w:rsidRPr="00DE4341">
              <w:rPr>
                <w:i/>
                <w:sz w:val="16"/>
                <w:szCs w:val="16"/>
                <w:lang w:val="id-ID" w:eastAsia="id-ID"/>
              </w:rPr>
              <w:t>Computing</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14D50E2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4C8D8BA5" w14:textId="77777777" w:rsidR="00C451DD" w:rsidRPr="00DE4341" w:rsidRDefault="00C451DD" w:rsidP="00187F77">
            <w:pPr>
              <w:spacing w:after="120" w:line="276" w:lineRule="auto"/>
              <w:rPr>
                <w:b/>
                <w:bCs/>
                <w:color w:val="FF0000"/>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D3314BA" w14:textId="77777777" w:rsidR="00C451DD" w:rsidRPr="00DE4341" w:rsidRDefault="00C451DD" w:rsidP="00187F77">
            <w:pPr>
              <w:spacing w:after="120" w:line="276" w:lineRule="auto"/>
              <w:rPr>
                <w:color w:val="FF0000"/>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BAF10F7" w14:textId="77777777" w:rsidR="00C451DD" w:rsidRPr="00DE4341" w:rsidRDefault="00C451DD" w:rsidP="00187F77">
            <w:pPr>
              <w:spacing w:after="120" w:line="276" w:lineRule="auto"/>
              <w:rPr>
                <w:b/>
                <w:bCs/>
                <w:color w:val="FF0000"/>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62AB50F" w14:textId="77777777" w:rsidR="00C451DD" w:rsidRPr="00DE4341" w:rsidRDefault="00C451DD" w:rsidP="00187F77">
            <w:pPr>
              <w:spacing w:after="120" w:line="276" w:lineRule="auto"/>
              <w:rPr>
                <w:color w:val="FF0000"/>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0F70FEC8" w14:textId="77777777" w:rsidR="00C451DD" w:rsidRPr="00DE4341" w:rsidRDefault="00C451DD" w:rsidP="00187F77">
            <w:pPr>
              <w:spacing w:after="120" w:line="276" w:lineRule="auto"/>
              <w:rPr>
                <w:b/>
                <w:bCs/>
                <w:color w:val="FF0000"/>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CEAFB92" w14:textId="77777777" w:rsidR="00C451DD" w:rsidRPr="00DE4341" w:rsidRDefault="00C451DD" w:rsidP="00187F77">
            <w:pPr>
              <w:spacing w:after="120" w:line="276" w:lineRule="auto"/>
              <w:rPr>
                <w:b/>
                <w:bCs/>
                <w:color w:val="FF0000"/>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DC203BA" w14:textId="77777777" w:rsidR="00C451DD" w:rsidRPr="00DE4341" w:rsidRDefault="00C451DD" w:rsidP="00187F77">
            <w:pPr>
              <w:spacing w:after="120" w:line="276" w:lineRule="auto"/>
              <w:rPr>
                <w:color w:val="FF0000"/>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715E1CA" w14:textId="77777777" w:rsidR="00C451DD" w:rsidRPr="00DE4341" w:rsidRDefault="00C451DD" w:rsidP="00187F77">
            <w:pPr>
              <w:spacing w:after="120" w:line="276" w:lineRule="auto"/>
              <w:rPr>
                <w:b/>
                <w:bCs/>
                <w:color w:val="FF0000"/>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D83FFD1" w14:textId="77777777" w:rsidR="00C451DD" w:rsidRPr="00DE4341" w:rsidRDefault="00C451DD" w:rsidP="00187F77">
            <w:pPr>
              <w:spacing w:after="120" w:line="276" w:lineRule="auto"/>
              <w:rPr>
                <w:b/>
                <w:bCs/>
                <w:color w:val="FF0000"/>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BF9AB19" w14:textId="77777777" w:rsidR="00C451DD" w:rsidRPr="00DE4341" w:rsidRDefault="00C451DD" w:rsidP="00187F77">
            <w:pPr>
              <w:spacing w:after="120" w:line="276" w:lineRule="auto"/>
              <w:rPr>
                <w:b/>
                <w:bCs/>
                <w:color w:val="FF0000"/>
                <w:sz w:val="16"/>
                <w:szCs w:val="16"/>
                <w:lang w:val="id-ID" w:eastAsia="id-ID"/>
              </w:rPr>
            </w:pPr>
          </w:p>
        </w:tc>
      </w:tr>
      <w:tr w:rsidR="00C451DD" w:rsidRPr="00DE4341" w14:paraId="27270F57"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17EDB4F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26.</w:t>
            </w:r>
          </w:p>
        </w:tc>
        <w:tc>
          <w:tcPr>
            <w:tcW w:w="3900" w:type="dxa"/>
            <w:tcBorders>
              <w:top w:val="single" w:sz="4" w:space="0" w:color="auto"/>
              <w:left w:val="single" w:sz="4" w:space="0" w:color="auto"/>
              <w:bottom w:val="single" w:sz="4" w:space="0" w:color="auto"/>
              <w:right w:val="single" w:sz="4" w:space="0" w:color="auto"/>
            </w:tcBorders>
            <w:hideMark/>
          </w:tcPr>
          <w:p w14:paraId="154404A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Keamanan Teknologi Informasi (</w:t>
            </w:r>
            <w:proofErr w:type="spellStart"/>
            <w:r w:rsidRPr="00DE4341">
              <w:rPr>
                <w:i/>
                <w:sz w:val="16"/>
                <w:szCs w:val="16"/>
                <w:lang w:val="id-ID" w:eastAsia="id-ID"/>
              </w:rPr>
              <w:t>Information</w:t>
            </w:r>
            <w:proofErr w:type="spellEnd"/>
            <w:r w:rsidRPr="00DE4341">
              <w:rPr>
                <w:i/>
                <w:sz w:val="16"/>
                <w:szCs w:val="16"/>
                <w:lang w:val="id-ID" w:eastAsia="id-ID"/>
              </w:rPr>
              <w:t xml:space="preserve"> Technology </w:t>
            </w:r>
            <w:proofErr w:type="spellStart"/>
            <w:r w:rsidRPr="00DE4341">
              <w:rPr>
                <w:i/>
                <w:sz w:val="16"/>
                <w:szCs w:val="16"/>
                <w:lang w:val="id-ID" w:eastAsia="id-ID"/>
              </w:rPr>
              <w:t>Security</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6D7358DA"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D248965"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7DB7DE99"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11E39DFA"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6430462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2B011BB1"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64902BFE"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9F48F2F"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625C4BC"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1F91EC9"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D1EF196" w14:textId="77777777" w:rsidR="00C451DD" w:rsidRPr="00DE4341" w:rsidRDefault="00C451DD" w:rsidP="00187F77">
            <w:pPr>
              <w:spacing w:after="120" w:line="276" w:lineRule="auto"/>
              <w:rPr>
                <w:b/>
                <w:bCs/>
                <w:sz w:val="16"/>
                <w:szCs w:val="16"/>
                <w:lang w:val="id-ID" w:eastAsia="id-ID"/>
              </w:rPr>
            </w:pPr>
          </w:p>
        </w:tc>
      </w:tr>
      <w:tr w:rsidR="00C451DD" w:rsidRPr="00DE4341" w14:paraId="57F270B0"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20843C39"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27.</w:t>
            </w:r>
          </w:p>
        </w:tc>
        <w:tc>
          <w:tcPr>
            <w:tcW w:w="3900" w:type="dxa"/>
            <w:tcBorders>
              <w:top w:val="single" w:sz="4" w:space="0" w:color="auto"/>
              <w:left w:val="single" w:sz="4" w:space="0" w:color="auto"/>
              <w:bottom w:val="single" w:sz="4" w:space="0" w:color="auto"/>
              <w:right w:val="single" w:sz="4" w:space="0" w:color="auto"/>
            </w:tcBorders>
            <w:hideMark/>
          </w:tcPr>
          <w:p w14:paraId="0C07125A"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Jaringan Komputer Lanjut (</w:t>
            </w:r>
            <w:r w:rsidRPr="00DE4341">
              <w:rPr>
                <w:i/>
                <w:sz w:val="16"/>
                <w:szCs w:val="16"/>
                <w:lang w:val="id-ID" w:eastAsia="id-ID"/>
              </w:rPr>
              <w:t xml:space="preserve">Advance </w:t>
            </w:r>
            <w:proofErr w:type="spellStart"/>
            <w:r w:rsidRPr="00DE4341">
              <w:rPr>
                <w:i/>
                <w:sz w:val="16"/>
                <w:szCs w:val="16"/>
                <w:lang w:val="id-ID" w:eastAsia="id-ID"/>
              </w:rPr>
              <w:t>Computer</w:t>
            </w:r>
            <w:proofErr w:type="spellEnd"/>
            <w:r w:rsidRPr="00DE4341">
              <w:rPr>
                <w:i/>
                <w:sz w:val="16"/>
                <w:szCs w:val="16"/>
                <w:lang w:val="id-ID" w:eastAsia="id-ID"/>
              </w:rPr>
              <w:t xml:space="preserve"> Network</w:t>
            </w:r>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0657D0A7"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71EC54D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12804C9F"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F083B5D"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9DA433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25507190"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A21751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1095835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2DB885A"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B0ABAF0"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5B265A5" w14:textId="77777777" w:rsidR="00C451DD" w:rsidRPr="00DE4341" w:rsidRDefault="00C451DD" w:rsidP="00187F77">
            <w:pPr>
              <w:spacing w:after="120" w:line="276" w:lineRule="auto"/>
              <w:rPr>
                <w:b/>
                <w:bCs/>
                <w:sz w:val="16"/>
                <w:szCs w:val="16"/>
                <w:lang w:val="id-ID" w:eastAsia="id-ID"/>
              </w:rPr>
            </w:pPr>
          </w:p>
        </w:tc>
      </w:tr>
      <w:tr w:rsidR="00C451DD" w:rsidRPr="00DE4341" w14:paraId="68EB47A4"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0AD9F29F"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28.</w:t>
            </w:r>
          </w:p>
        </w:tc>
        <w:tc>
          <w:tcPr>
            <w:tcW w:w="3900" w:type="dxa"/>
            <w:tcBorders>
              <w:top w:val="single" w:sz="4" w:space="0" w:color="auto"/>
              <w:left w:val="single" w:sz="4" w:space="0" w:color="auto"/>
              <w:bottom w:val="single" w:sz="4" w:space="0" w:color="auto"/>
              <w:right w:val="single" w:sz="4" w:space="0" w:color="auto"/>
            </w:tcBorders>
            <w:hideMark/>
          </w:tcPr>
          <w:p w14:paraId="663D79B4"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Antar Muka Alamiah (</w:t>
            </w:r>
            <w:r w:rsidRPr="00DE4341">
              <w:rPr>
                <w:i/>
                <w:sz w:val="16"/>
                <w:szCs w:val="16"/>
                <w:lang w:val="id-ID" w:eastAsia="id-ID"/>
              </w:rPr>
              <w:t xml:space="preserve">Natural User </w:t>
            </w:r>
            <w:proofErr w:type="spellStart"/>
            <w:r w:rsidRPr="00DE4341">
              <w:rPr>
                <w:i/>
                <w:sz w:val="16"/>
                <w:szCs w:val="16"/>
                <w:lang w:val="id-ID" w:eastAsia="id-ID"/>
              </w:rPr>
              <w:t>Interface</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5F72D437"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53443C6A"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7BCE80B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3C2C5D32"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0D001EE9"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58AE78A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38579EB9"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1470E2F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9BF192F"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335ED8D"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6E70D06" w14:textId="77777777" w:rsidR="00C451DD" w:rsidRPr="00DE4341" w:rsidRDefault="00C451DD" w:rsidP="00187F77">
            <w:pPr>
              <w:spacing w:after="120" w:line="276" w:lineRule="auto"/>
              <w:rPr>
                <w:b/>
                <w:bCs/>
                <w:sz w:val="16"/>
                <w:szCs w:val="16"/>
                <w:lang w:val="id-ID" w:eastAsia="id-ID"/>
              </w:rPr>
            </w:pPr>
          </w:p>
        </w:tc>
      </w:tr>
      <w:tr w:rsidR="00C451DD" w:rsidRPr="00DE4341" w14:paraId="6E743AF6"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25283BB7"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29.</w:t>
            </w:r>
          </w:p>
        </w:tc>
        <w:tc>
          <w:tcPr>
            <w:tcW w:w="3900" w:type="dxa"/>
            <w:tcBorders>
              <w:top w:val="single" w:sz="4" w:space="0" w:color="auto"/>
              <w:left w:val="single" w:sz="4" w:space="0" w:color="auto"/>
              <w:bottom w:val="single" w:sz="4" w:space="0" w:color="auto"/>
              <w:right w:val="single" w:sz="4" w:space="0" w:color="auto"/>
            </w:tcBorders>
            <w:hideMark/>
          </w:tcPr>
          <w:p w14:paraId="1387ACD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Pengolahan Informasi Manusia (</w:t>
            </w:r>
            <w:r w:rsidRPr="00DE4341">
              <w:rPr>
                <w:i/>
                <w:sz w:val="16"/>
                <w:szCs w:val="16"/>
                <w:lang w:val="id-ID" w:eastAsia="id-ID"/>
              </w:rPr>
              <w:t xml:space="preserve">Human </w:t>
            </w:r>
            <w:proofErr w:type="spellStart"/>
            <w:r w:rsidRPr="00DE4341">
              <w:rPr>
                <w:i/>
                <w:sz w:val="16"/>
                <w:szCs w:val="16"/>
                <w:lang w:val="id-ID" w:eastAsia="id-ID"/>
              </w:rPr>
              <w:t>Information</w:t>
            </w:r>
            <w:proofErr w:type="spellEnd"/>
            <w:r w:rsidRPr="00DE4341">
              <w:rPr>
                <w:i/>
                <w:sz w:val="16"/>
                <w:szCs w:val="16"/>
                <w:lang w:val="id-ID" w:eastAsia="id-ID"/>
              </w:rPr>
              <w:t xml:space="preserve"> </w:t>
            </w:r>
            <w:proofErr w:type="spellStart"/>
            <w:r w:rsidRPr="00DE4341">
              <w:rPr>
                <w:i/>
                <w:sz w:val="16"/>
                <w:szCs w:val="16"/>
                <w:lang w:val="id-ID" w:eastAsia="id-ID"/>
              </w:rPr>
              <w:t>Processing</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56FF0B1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158B69D"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13626F4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25443F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5BF817E"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ED78BCE"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E1B06D1"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DE18DD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10B4C2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2974F59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06FE8D02" w14:textId="77777777" w:rsidR="00C451DD" w:rsidRPr="00DE4341" w:rsidRDefault="00C451DD" w:rsidP="00187F77">
            <w:pPr>
              <w:spacing w:after="120" w:line="276" w:lineRule="auto"/>
              <w:rPr>
                <w:b/>
                <w:bCs/>
                <w:sz w:val="16"/>
                <w:szCs w:val="16"/>
                <w:lang w:val="id-ID" w:eastAsia="id-ID"/>
              </w:rPr>
            </w:pPr>
          </w:p>
        </w:tc>
      </w:tr>
      <w:tr w:rsidR="00C451DD" w:rsidRPr="00DE4341" w14:paraId="1C2EB636"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7C06DE85"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30.</w:t>
            </w:r>
          </w:p>
        </w:tc>
        <w:tc>
          <w:tcPr>
            <w:tcW w:w="3900" w:type="dxa"/>
            <w:tcBorders>
              <w:top w:val="single" w:sz="4" w:space="0" w:color="auto"/>
              <w:left w:val="single" w:sz="4" w:space="0" w:color="auto"/>
              <w:bottom w:val="single" w:sz="4" w:space="0" w:color="auto"/>
              <w:right w:val="single" w:sz="4" w:space="0" w:color="auto"/>
            </w:tcBorders>
            <w:hideMark/>
          </w:tcPr>
          <w:p w14:paraId="2E93932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Rekayasa Faktor Manusia dan Ergonomi (</w:t>
            </w:r>
            <w:r w:rsidRPr="00DE4341">
              <w:rPr>
                <w:i/>
                <w:sz w:val="16"/>
                <w:szCs w:val="16"/>
                <w:lang w:val="id-ID" w:eastAsia="id-ID"/>
              </w:rPr>
              <w:t xml:space="preserve">Human </w:t>
            </w:r>
            <w:proofErr w:type="spellStart"/>
            <w:r w:rsidRPr="00DE4341">
              <w:rPr>
                <w:i/>
                <w:sz w:val="16"/>
                <w:szCs w:val="16"/>
                <w:lang w:val="id-ID" w:eastAsia="id-ID"/>
              </w:rPr>
              <w:t>Factor</w:t>
            </w:r>
            <w:proofErr w:type="spellEnd"/>
            <w:r w:rsidRPr="00DE4341">
              <w:rPr>
                <w:i/>
                <w:sz w:val="16"/>
                <w:szCs w:val="16"/>
                <w:lang w:val="id-ID" w:eastAsia="id-ID"/>
              </w:rPr>
              <w:t xml:space="preserve"> Engineering </w:t>
            </w:r>
            <w:proofErr w:type="spellStart"/>
            <w:r w:rsidRPr="00DE4341">
              <w:rPr>
                <w:i/>
                <w:sz w:val="16"/>
                <w:szCs w:val="16"/>
                <w:lang w:val="id-ID" w:eastAsia="id-ID"/>
              </w:rPr>
              <w:t>and</w:t>
            </w:r>
            <w:proofErr w:type="spellEnd"/>
            <w:r w:rsidRPr="00DE4341">
              <w:rPr>
                <w:i/>
                <w:sz w:val="16"/>
                <w:szCs w:val="16"/>
                <w:lang w:val="id-ID" w:eastAsia="id-ID"/>
              </w:rPr>
              <w:t xml:space="preserve"> </w:t>
            </w:r>
            <w:proofErr w:type="spellStart"/>
            <w:r w:rsidRPr="00DE4341">
              <w:rPr>
                <w:i/>
                <w:sz w:val="16"/>
                <w:szCs w:val="16"/>
                <w:lang w:val="id-ID" w:eastAsia="id-ID"/>
              </w:rPr>
              <w:t>Ergonomics</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6E81C66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03A4C824"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639ED07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5EAF3DD7"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3E44331"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6F2595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A5AFEDA"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0FEFE8A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1BC570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162BE7F"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3432CEA7" w14:textId="77777777" w:rsidR="00C451DD" w:rsidRPr="00DE4341" w:rsidRDefault="00C451DD" w:rsidP="00187F77">
            <w:pPr>
              <w:spacing w:after="120" w:line="276" w:lineRule="auto"/>
              <w:rPr>
                <w:b/>
                <w:bCs/>
                <w:sz w:val="16"/>
                <w:szCs w:val="16"/>
                <w:lang w:val="id-ID" w:eastAsia="id-ID"/>
              </w:rPr>
            </w:pPr>
          </w:p>
        </w:tc>
      </w:tr>
      <w:tr w:rsidR="00C451DD" w:rsidRPr="00DE4341" w14:paraId="370754F5"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4710EB6A"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31.</w:t>
            </w:r>
          </w:p>
        </w:tc>
        <w:tc>
          <w:tcPr>
            <w:tcW w:w="3900" w:type="dxa"/>
            <w:tcBorders>
              <w:top w:val="single" w:sz="4" w:space="0" w:color="auto"/>
              <w:left w:val="single" w:sz="4" w:space="0" w:color="auto"/>
              <w:bottom w:val="single" w:sz="4" w:space="0" w:color="auto"/>
              <w:right w:val="single" w:sz="4" w:space="0" w:color="auto"/>
            </w:tcBorders>
            <w:hideMark/>
          </w:tcPr>
          <w:p w14:paraId="6F242B61"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Pengujian dan Implementasi Perangkat Lunak (</w:t>
            </w:r>
            <w:proofErr w:type="spellStart"/>
            <w:r w:rsidRPr="00DE4341">
              <w:rPr>
                <w:i/>
                <w:sz w:val="16"/>
                <w:szCs w:val="16"/>
                <w:lang w:val="id-ID" w:eastAsia="id-ID"/>
              </w:rPr>
              <w:t>Software</w:t>
            </w:r>
            <w:proofErr w:type="spellEnd"/>
            <w:r w:rsidRPr="00DE4341">
              <w:rPr>
                <w:i/>
                <w:sz w:val="16"/>
                <w:szCs w:val="16"/>
                <w:lang w:val="id-ID" w:eastAsia="id-ID"/>
              </w:rPr>
              <w:t xml:space="preserve"> Testing </w:t>
            </w:r>
            <w:proofErr w:type="spellStart"/>
            <w:r w:rsidRPr="00DE4341">
              <w:rPr>
                <w:i/>
                <w:sz w:val="16"/>
                <w:szCs w:val="16"/>
                <w:lang w:val="id-ID" w:eastAsia="id-ID"/>
              </w:rPr>
              <w:t>and</w:t>
            </w:r>
            <w:proofErr w:type="spellEnd"/>
            <w:r w:rsidRPr="00DE4341">
              <w:rPr>
                <w:i/>
                <w:sz w:val="16"/>
                <w:szCs w:val="16"/>
                <w:lang w:val="id-ID" w:eastAsia="id-ID"/>
              </w:rPr>
              <w:t xml:space="preserve"> </w:t>
            </w:r>
            <w:proofErr w:type="spellStart"/>
            <w:r w:rsidRPr="00DE4341">
              <w:rPr>
                <w:i/>
                <w:sz w:val="16"/>
                <w:szCs w:val="16"/>
                <w:lang w:val="id-ID" w:eastAsia="id-ID"/>
              </w:rPr>
              <w:t>Implementation</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59A11B54"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4A23F5C"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2F6557BB"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5DE37A52"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AD89060"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127A4FD"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8F1705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16F080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4B92DEC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C78B4EE"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hideMark/>
          </w:tcPr>
          <w:p w14:paraId="1DC2035A" w14:textId="77777777" w:rsidR="00C451DD" w:rsidRPr="00DE4341" w:rsidRDefault="00C451DD" w:rsidP="00187F77">
            <w:pPr>
              <w:spacing w:after="120" w:line="276" w:lineRule="auto"/>
              <w:rPr>
                <w:b/>
                <w:bCs/>
                <w:sz w:val="16"/>
                <w:szCs w:val="16"/>
                <w:lang w:val="id-ID" w:eastAsia="id-ID"/>
              </w:rPr>
            </w:pPr>
          </w:p>
        </w:tc>
      </w:tr>
      <w:tr w:rsidR="00C451DD" w:rsidRPr="00DE4341" w14:paraId="3C2AF3AF"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2F531CD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32.</w:t>
            </w:r>
          </w:p>
        </w:tc>
        <w:tc>
          <w:tcPr>
            <w:tcW w:w="3900" w:type="dxa"/>
            <w:tcBorders>
              <w:top w:val="single" w:sz="4" w:space="0" w:color="auto"/>
              <w:left w:val="single" w:sz="4" w:space="0" w:color="auto"/>
              <w:bottom w:val="single" w:sz="4" w:space="0" w:color="auto"/>
              <w:right w:val="single" w:sz="4" w:space="0" w:color="auto"/>
            </w:tcBorders>
            <w:hideMark/>
          </w:tcPr>
          <w:p w14:paraId="2287064E"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Pemodelan Sistem dan Perangkat Lunak (</w:t>
            </w:r>
            <w:r w:rsidRPr="00DE4341">
              <w:rPr>
                <w:i/>
                <w:sz w:val="16"/>
                <w:szCs w:val="16"/>
                <w:lang w:val="id-ID" w:eastAsia="id-ID"/>
              </w:rPr>
              <w:t xml:space="preserve">System </w:t>
            </w:r>
            <w:proofErr w:type="spellStart"/>
            <w:r w:rsidRPr="00DE4341">
              <w:rPr>
                <w:i/>
                <w:sz w:val="16"/>
                <w:szCs w:val="16"/>
                <w:lang w:val="id-ID" w:eastAsia="id-ID"/>
              </w:rPr>
              <w:t>and</w:t>
            </w:r>
            <w:proofErr w:type="spellEnd"/>
            <w:r w:rsidRPr="00DE4341">
              <w:rPr>
                <w:i/>
                <w:sz w:val="16"/>
                <w:szCs w:val="16"/>
                <w:lang w:val="id-ID" w:eastAsia="id-ID"/>
              </w:rPr>
              <w:t xml:space="preserve"> </w:t>
            </w:r>
            <w:proofErr w:type="spellStart"/>
            <w:r w:rsidRPr="00DE4341">
              <w:rPr>
                <w:i/>
                <w:sz w:val="16"/>
                <w:szCs w:val="16"/>
                <w:lang w:val="id-ID" w:eastAsia="id-ID"/>
              </w:rPr>
              <w:t>Software</w:t>
            </w:r>
            <w:proofErr w:type="spellEnd"/>
            <w:r w:rsidRPr="00DE4341">
              <w:rPr>
                <w:i/>
                <w:sz w:val="16"/>
                <w:szCs w:val="16"/>
                <w:lang w:val="id-ID" w:eastAsia="id-ID"/>
              </w:rPr>
              <w:t xml:space="preserve"> </w:t>
            </w:r>
            <w:proofErr w:type="spellStart"/>
            <w:r w:rsidRPr="00DE4341">
              <w:rPr>
                <w:i/>
                <w:sz w:val="16"/>
                <w:szCs w:val="16"/>
                <w:lang w:val="id-ID" w:eastAsia="id-ID"/>
              </w:rPr>
              <w:t>Modelling</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3109A4C5"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5A02E983"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3CC53F8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622D7F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1C3E1DE"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2BCD1E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0CD2CA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A363904"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D36131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2E871B85"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0377FB5" w14:textId="77777777" w:rsidR="00C451DD" w:rsidRPr="00DE4341" w:rsidRDefault="00C451DD" w:rsidP="00187F77">
            <w:pPr>
              <w:spacing w:after="120" w:line="276" w:lineRule="auto"/>
              <w:rPr>
                <w:b/>
                <w:bCs/>
                <w:sz w:val="16"/>
                <w:szCs w:val="16"/>
                <w:lang w:val="id-ID" w:eastAsia="id-ID"/>
              </w:rPr>
            </w:pPr>
          </w:p>
        </w:tc>
      </w:tr>
      <w:tr w:rsidR="00C451DD" w:rsidRPr="00DE4341" w14:paraId="5226725D"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56D34B8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33.</w:t>
            </w:r>
          </w:p>
        </w:tc>
        <w:tc>
          <w:tcPr>
            <w:tcW w:w="3900" w:type="dxa"/>
            <w:tcBorders>
              <w:top w:val="single" w:sz="4" w:space="0" w:color="auto"/>
              <w:left w:val="single" w:sz="4" w:space="0" w:color="auto"/>
              <w:bottom w:val="single" w:sz="4" w:space="0" w:color="auto"/>
              <w:right w:val="single" w:sz="4" w:space="0" w:color="auto"/>
            </w:tcBorders>
            <w:hideMark/>
          </w:tcPr>
          <w:p w14:paraId="03045FE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 xml:space="preserve">Kualitas dan </w:t>
            </w:r>
            <w:proofErr w:type="spellStart"/>
            <w:r w:rsidRPr="00DE4341">
              <w:rPr>
                <w:sz w:val="16"/>
                <w:szCs w:val="16"/>
                <w:lang w:val="id-ID" w:eastAsia="id-ID"/>
              </w:rPr>
              <w:t>Kehandalan</w:t>
            </w:r>
            <w:proofErr w:type="spellEnd"/>
            <w:r w:rsidRPr="00DE4341">
              <w:rPr>
                <w:sz w:val="16"/>
                <w:szCs w:val="16"/>
                <w:lang w:val="id-ID" w:eastAsia="id-ID"/>
              </w:rPr>
              <w:t xml:space="preserve"> Sistem (</w:t>
            </w:r>
            <w:r w:rsidRPr="00DE4341">
              <w:rPr>
                <w:i/>
                <w:sz w:val="16"/>
                <w:szCs w:val="16"/>
                <w:lang w:val="id-ID" w:eastAsia="id-ID"/>
              </w:rPr>
              <w:t xml:space="preserve">System </w:t>
            </w:r>
            <w:proofErr w:type="spellStart"/>
            <w:r w:rsidRPr="00DE4341">
              <w:rPr>
                <w:i/>
                <w:sz w:val="16"/>
                <w:szCs w:val="16"/>
                <w:lang w:val="id-ID" w:eastAsia="id-ID"/>
              </w:rPr>
              <w:t>Quality</w:t>
            </w:r>
            <w:proofErr w:type="spellEnd"/>
            <w:r w:rsidRPr="00DE4341">
              <w:rPr>
                <w:i/>
                <w:sz w:val="16"/>
                <w:szCs w:val="16"/>
                <w:lang w:val="id-ID" w:eastAsia="id-ID"/>
              </w:rPr>
              <w:t xml:space="preserve"> </w:t>
            </w:r>
            <w:proofErr w:type="spellStart"/>
            <w:r w:rsidRPr="00DE4341">
              <w:rPr>
                <w:i/>
                <w:sz w:val="16"/>
                <w:szCs w:val="16"/>
                <w:lang w:val="id-ID" w:eastAsia="id-ID"/>
              </w:rPr>
              <w:t>and</w:t>
            </w:r>
            <w:proofErr w:type="spellEnd"/>
            <w:r w:rsidRPr="00DE4341">
              <w:rPr>
                <w:i/>
                <w:sz w:val="16"/>
                <w:szCs w:val="16"/>
                <w:lang w:val="id-ID" w:eastAsia="id-ID"/>
              </w:rPr>
              <w:t xml:space="preserve"> </w:t>
            </w:r>
            <w:proofErr w:type="spellStart"/>
            <w:r w:rsidRPr="00DE4341">
              <w:rPr>
                <w:i/>
                <w:sz w:val="16"/>
                <w:szCs w:val="16"/>
                <w:lang w:val="id-ID" w:eastAsia="id-ID"/>
              </w:rPr>
              <w:t>Reliability</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tcPr>
          <w:p w14:paraId="59E07BDB"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3FC7753"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577A71CF"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0F6CF70E"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624E9A4B"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C8210A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24C5B59B"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FD4B42E"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2E111D6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1A0F5D1"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hideMark/>
          </w:tcPr>
          <w:p w14:paraId="77033C1F" w14:textId="77777777" w:rsidR="00C451DD" w:rsidRPr="00DE4341" w:rsidRDefault="00C451DD" w:rsidP="00187F77">
            <w:pPr>
              <w:spacing w:after="120" w:line="276" w:lineRule="auto"/>
              <w:rPr>
                <w:b/>
                <w:bCs/>
                <w:sz w:val="16"/>
                <w:szCs w:val="16"/>
                <w:lang w:val="id-ID" w:eastAsia="id-ID"/>
              </w:rPr>
            </w:pPr>
          </w:p>
        </w:tc>
      </w:tr>
      <w:tr w:rsidR="00C451DD" w:rsidRPr="00DE4341" w14:paraId="2C7C0AB8"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27FE326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34.</w:t>
            </w:r>
          </w:p>
        </w:tc>
        <w:tc>
          <w:tcPr>
            <w:tcW w:w="3900" w:type="dxa"/>
            <w:tcBorders>
              <w:top w:val="single" w:sz="4" w:space="0" w:color="auto"/>
              <w:left w:val="single" w:sz="4" w:space="0" w:color="auto"/>
              <w:bottom w:val="single" w:sz="4" w:space="0" w:color="auto"/>
              <w:right w:val="single" w:sz="4" w:space="0" w:color="auto"/>
            </w:tcBorders>
            <w:hideMark/>
          </w:tcPr>
          <w:p w14:paraId="5DE154D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Pengembangan Aplikasi Permainan (</w:t>
            </w:r>
            <w:proofErr w:type="spellStart"/>
            <w:r w:rsidRPr="00DE4341">
              <w:rPr>
                <w:i/>
                <w:sz w:val="16"/>
                <w:szCs w:val="16"/>
                <w:lang w:val="id-ID" w:eastAsia="id-ID"/>
              </w:rPr>
              <w:t>Game</w:t>
            </w:r>
            <w:proofErr w:type="spellEnd"/>
            <w:r w:rsidRPr="00DE4341">
              <w:rPr>
                <w:i/>
                <w:sz w:val="16"/>
                <w:szCs w:val="16"/>
                <w:lang w:val="id-ID" w:eastAsia="id-ID"/>
              </w:rPr>
              <w:t xml:space="preserve"> Development</w:t>
            </w:r>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2881974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0E943A7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hideMark/>
          </w:tcPr>
          <w:p w14:paraId="67945E6B"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1F711A0"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3E6C1066"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2BDFAC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D49DF48"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607C231"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22B1C75E"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93A147A"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6430500E" w14:textId="77777777" w:rsidR="00C451DD" w:rsidRPr="00DE4341" w:rsidRDefault="00C451DD" w:rsidP="00187F77">
            <w:pPr>
              <w:spacing w:after="120" w:line="276" w:lineRule="auto"/>
              <w:rPr>
                <w:b/>
                <w:bCs/>
                <w:sz w:val="16"/>
                <w:szCs w:val="16"/>
                <w:lang w:val="id-ID" w:eastAsia="id-ID"/>
              </w:rPr>
            </w:pPr>
          </w:p>
        </w:tc>
      </w:tr>
      <w:tr w:rsidR="00C451DD" w:rsidRPr="00DE4341" w14:paraId="42D1D379"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2DB40252"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35.</w:t>
            </w:r>
          </w:p>
        </w:tc>
        <w:tc>
          <w:tcPr>
            <w:tcW w:w="3900" w:type="dxa"/>
            <w:tcBorders>
              <w:top w:val="single" w:sz="4" w:space="0" w:color="auto"/>
              <w:left w:val="single" w:sz="4" w:space="0" w:color="auto"/>
              <w:bottom w:val="single" w:sz="4" w:space="0" w:color="auto"/>
              <w:right w:val="single" w:sz="4" w:space="0" w:color="auto"/>
            </w:tcBorders>
            <w:hideMark/>
          </w:tcPr>
          <w:p w14:paraId="6DC9D695"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 xml:space="preserve">Perencanaan Strategis Teknologi Informasi (IT </w:t>
            </w:r>
            <w:proofErr w:type="spellStart"/>
            <w:r w:rsidRPr="00DE4341">
              <w:rPr>
                <w:i/>
                <w:sz w:val="16"/>
                <w:szCs w:val="16"/>
                <w:lang w:val="id-ID" w:eastAsia="id-ID"/>
              </w:rPr>
              <w:t>Strategic</w:t>
            </w:r>
            <w:proofErr w:type="spellEnd"/>
            <w:r w:rsidRPr="00DE4341">
              <w:rPr>
                <w:i/>
                <w:sz w:val="16"/>
                <w:szCs w:val="16"/>
                <w:lang w:val="id-ID" w:eastAsia="id-ID"/>
              </w:rPr>
              <w:t xml:space="preserve"> </w:t>
            </w:r>
            <w:proofErr w:type="spellStart"/>
            <w:r w:rsidRPr="00DE4341">
              <w:rPr>
                <w:i/>
                <w:sz w:val="16"/>
                <w:szCs w:val="16"/>
                <w:lang w:val="id-ID" w:eastAsia="id-ID"/>
              </w:rPr>
              <w:t>Planning</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733A075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4378B91"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hideMark/>
          </w:tcPr>
          <w:p w14:paraId="31F1E4C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27E1D15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D2837BE"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2AEF3EA7"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3743633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2F41E097"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D51CFC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69C033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A344897" w14:textId="77777777" w:rsidR="00C451DD" w:rsidRPr="00DE4341" w:rsidRDefault="00C451DD" w:rsidP="00187F77">
            <w:pPr>
              <w:spacing w:after="120" w:line="276" w:lineRule="auto"/>
              <w:rPr>
                <w:b/>
                <w:bCs/>
                <w:sz w:val="16"/>
                <w:szCs w:val="16"/>
                <w:lang w:val="id-ID" w:eastAsia="id-ID"/>
              </w:rPr>
            </w:pPr>
          </w:p>
        </w:tc>
      </w:tr>
      <w:tr w:rsidR="00C451DD" w:rsidRPr="00DE4341" w14:paraId="77942169"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06AAA44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36.</w:t>
            </w:r>
          </w:p>
        </w:tc>
        <w:tc>
          <w:tcPr>
            <w:tcW w:w="3900" w:type="dxa"/>
            <w:tcBorders>
              <w:top w:val="single" w:sz="4" w:space="0" w:color="auto"/>
              <w:left w:val="single" w:sz="4" w:space="0" w:color="auto"/>
              <w:bottom w:val="single" w:sz="4" w:space="0" w:color="auto"/>
              <w:right w:val="single" w:sz="4" w:space="0" w:color="auto"/>
            </w:tcBorders>
            <w:hideMark/>
          </w:tcPr>
          <w:p w14:paraId="5B6DBB31"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Studi Kasus Perusahaan (</w:t>
            </w:r>
            <w:r w:rsidRPr="00DE4341">
              <w:rPr>
                <w:i/>
                <w:sz w:val="16"/>
                <w:szCs w:val="16"/>
                <w:lang w:val="id-ID" w:eastAsia="id-ID"/>
              </w:rPr>
              <w:t xml:space="preserve">Enterprise </w:t>
            </w:r>
            <w:proofErr w:type="spellStart"/>
            <w:r w:rsidRPr="00DE4341">
              <w:rPr>
                <w:i/>
                <w:sz w:val="16"/>
                <w:szCs w:val="16"/>
                <w:lang w:val="id-ID" w:eastAsia="id-ID"/>
              </w:rPr>
              <w:t>Case</w:t>
            </w:r>
            <w:proofErr w:type="spellEnd"/>
            <w:r w:rsidRPr="00DE4341">
              <w:rPr>
                <w:i/>
                <w:sz w:val="16"/>
                <w:szCs w:val="16"/>
                <w:lang w:val="id-ID" w:eastAsia="id-ID"/>
              </w:rPr>
              <w:t xml:space="preserve"> </w:t>
            </w:r>
            <w:proofErr w:type="spellStart"/>
            <w:r w:rsidRPr="00DE4341">
              <w:rPr>
                <w:i/>
                <w:sz w:val="16"/>
                <w:szCs w:val="16"/>
                <w:lang w:val="id-ID" w:eastAsia="id-ID"/>
              </w:rPr>
              <w:t>Studies</w:t>
            </w:r>
            <w:proofErr w:type="spellEnd"/>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1BB340D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46CC0DA4"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1D341EA1"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7387B5FD"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385DB142"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7D65FEAC"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CE81A8C"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7F4F55AE"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2196F8D6"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37D4F0B3"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hideMark/>
          </w:tcPr>
          <w:p w14:paraId="7F22DD63" w14:textId="77777777" w:rsidR="00C451DD" w:rsidRPr="00DE4341" w:rsidRDefault="00C451DD" w:rsidP="00187F77">
            <w:pPr>
              <w:spacing w:after="120" w:line="276" w:lineRule="auto"/>
              <w:rPr>
                <w:b/>
                <w:bCs/>
                <w:sz w:val="16"/>
                <w:szCs w:val="16"/>
                <w:lang w:val="id-ID" w:eastAsia="id-ID"/>
              </w:rPr>
            </w:pPr>
          </w:p>
        </w:tc>
      </w:tr>
      <w:tr w:rsidR="00C451DD" w:rsidRPr="00DE4341" w14:paraId="4667D5CE" w14:textId="77777777" w:rsidTr="00187F77">
        <w:tc>
          <w:tcPr>
            <w:tcW w:w="495" w:type="dxa"/>
            <w:tcBorders>
              <w:top w:val="single" w:sz="4" w:space="0" w:color="auto"/>
              <w:left w:val="single" w:sz="4" w:space="0" w:color="auto"/>
              <w:bottom w:val="single" w:sz="4" w:space="0" w:color="auto"/>
              <w:right w:val="single" w:sz="4" w:space="0" w:color="auto"/>
            </w:tcBorders>
            <w:hideMark/>
          </w:tcPr>
          <w:p w14:paraId="08D2C27E"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37.</w:t>
            </w:r>
          </w:p>
        </w:tc>
        <w:tc>
          <w:tcPr>
            <w:tcW w:w="3900" w:type="dxa"/>
            <w:tcBorders>
              <w:top w:val="single" w:sz="4" w:space="0" w:color="auto"/>
              <w:left w:val="single" w:sz="4" w:space="0" w:color="auto"/>
              <w:bottom w:val="single" w:sz="4" w:space="0" w:color="auto"/>
              <w:right w:val="single" w:sz="4" w:space="0" w:color="auto"/>
            </w:tcBorders>
            <w:hideMark/>
          </w:tcPr>
          <w:p w14:paraId="187C0D4E"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t>Audit Teknologi Informasi (</w:t>
            </w:r>
            <w:r w:rsidRPr="00DE4341">
              <w:rPr>
                <w:i/>
                <w:sz w:val="16"/>
                <w:szCs w:val="16"/>
                <w:lang w:val="id-ID" w:eastAsia="id-ID"/>
              </w:rPr>
              <w:t xml:space="preserve">Audit </w:t>
            </w:r>
            <w:proofErr w:type="spellStart"/>
            <w:r w:rsidRPr="00DE4341">
              <w:rPr>
                <w:i/>
                <w:sz w:val="16"/>
                <w:szCs w:val="16"/>
                <w:lang w:val="id-ID" w:eastAsia="id-ID"/>
              </w:rPr>
              <w:t>of</w:t>
            </w:r>
            <w:proofErr w:type="spellEnd"/>
            <w:r w:rsidRPr="00DE4341">
              <w:rPr>
                <w:i/>
                <w:sz w:val="16"/>
                <w:szCs w:val="16"/>
                <w:lang w:val="id-ID" w:eastAsia="id-ID"/>
              </w:rPr>
              <w:t xml:space="preserve"> </w:t>
            </w:r>
            <w:proofErr w:type="spellStart"/>
            <w:r w:rsidRPr="00DE4341">
              <w:rPr>
                <w:i/>
                <w:sz w:val="16"/>
                <w:szCs w:val="16"/>
                <w:lang w:val="id-ID" w:eastAsia="id-ID"/>
              </w:rPr>
              <w:t>Information</w:t>
            </w:r>
            <w:proofErr w:type="spellEnd"/>
            <w:r w:rsidRPr="00DE4341">
              <w:rPr>
                <w:i/>
                <w:sz w:val="16"/>
                <w:szCs w:val="16"/>
                <w:lang w:val="id-ID" w:eastAsia="id-ID"/>
              </w:rPr>
              <w:t xml:space="preserve"> Technology</w:t>
            </w:r>
            <w:r w:rsidRPr="00DE4341">
              <w:rPr>
                <w:sz w:val="16"/>
                <w:szCs w:val="16"/>
                <w:lang w:val="id-ID" w:eastAsia="id-ID"/>
              </w:rPr>
              <w:t>)</w:t>
            </w:r>
          </w:p>
        </w:tc>
        <w:tc>
          <w:tcPr>
            <w:tcW w:w="545" w:type="dxa"/>
            <w:tcBorders>
              <w:top w:val="single" w:sz="4" w:space="0" w:color="auto"/>
              <w:left w:val="single" w:sz="4" w:space="0" w:color="auto"/>
              <w:bottom w:val="single" w:sz="4" w:space="0" w:color="auto"/>
              <w:right w:val="single" w:sz="4" w:space="0" w:color="auto"/>
            </w:tcBorders>
            <w:hideMark/>
          </w:tcPr>
          <w:p w14:paraId="6A171F48"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46" w:type="dxa"/>
            <w:tcBorders>
              <w:top w:val="single" w:sz="4" w:space="0" w:color="auto"/>
              <w:left w:val="single" w:sz="4" w:space="0" w:color="auto"/>
              <w:bottom w:val="single" w:sz="4" w:space="0" w:color="auto"/>
              <w:right w:val="single" w:sz="4" w:space="0" w:color="auto"/>
            </w:tcBorders>
          </w:tcPr>
          <w:p w14:paraId="141804F8"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78836293" w14:textId="77777777" w:rsidR="00C451DD" w:rsidRPr="00DE4341" w:rsidRDefault="00C451DD" w:rsidP="00187F77">
            <w:pPr>
              <w:spacing w:after="120" w:line="276" w:lineRule="auto"/>
              <w:rPr>
                <w:b/>
                <w:bCs/>
                <w:sz w:val="16"/>
                <w:szCs w:val="16"/>
                <w:lang w:val="id-ID" w:eastAsia="id-ID"/>
              </w:rPr>
            </w:pPr>
          </w:p>
        </w:tc>
        <w:tc>
          <w:tcPr>
            <w:tcW w:w="546" w:type="dxa"/>
            <w:tcBorders>
              <w:top w:val="single" w:sz="4" w:space="0" w:color="auto"/>
              <w:left w:val="single" w:sz="4" w:space="0" w:color="auto"/>
              <w:bottom w:val="single" w:sz="4" w:space="0" w:color="auto"/>
              <w:right w:val="single" w:sz="4" w:space="0" w:color="auto"/>
            </w:tcBorders>
          </w:tcPr>
          <w:p w14:paraId="6369A25A"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668647C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487BE15A"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5381078C"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180B5523" w14:textId="77777777" w:rsidR="00C451DD" w:rsidRPr="00DE4341" w:rsidRDefault="00C451DD" w:rsidP="00187F77">
            <w:pPr>
              <w:spacing w:after="120" w:line="276" w:lineRule="auto"/>
              <w:rPr>
                <w:b/>
                <w:bCs/>
                <w:sz w:val="16"/>
                <w:szCs w:val="16"/>
                <w:lang w:val="id-ID" w:eastAsia="id-ID"/>
              </w:rPr>
            </w:pPr>
          </w:p>
        </w:tc>
        <w:tc>
          <w:tcPr>
            <w:tcW w:w="554" w:type="dxa"/>
            <w:tcBorders>
              <w:top w:val="single" w:sz="4" w:space="0" w:color="auto"/>
              <w:left w:val="single" w:sz="4" w:space="0" w:color="auto"/>
              <w:bottom w:val="single" w:sz="4" w:space="0" w:color="auto"/>
              <w:right w:val="single" w:sz="4" w:space="0" w:color="auto"/>
            </w:tcBorders>
          </w:tcPr>
          <w:p w14:paraId="05CDD9F0"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tcPr>
          <w:p w14:paraId="452E84D5" w14:textId="77777777" w:rsidR="00C451DD" w:rsidRPr="00DE4341" w:rsidRDefault="00C451DD" w:rsidP="00187F77">
            <w:pPr>
              <w:spacing w:after="120" w:line="276" w:lineRule="auto"/>
              <w:rPr>
                <w:sz w:val="16"/>
                <w:szCs w:val="16"/>
                <w:lang w:val="id-ID" w:eastAsia="id-ID"/>
              </w:rPr>
            </w:pPr>
            <w:r w:rsidRPr="00DE4341">
              <w:rPr>
                <w:sz w:val="16"/>
                <w:szCs w:val="16"/>
                <w:lang w:val="id-ID" w:eastAsia="id-ID"/>
              </w:rPr>
              <w:sym w:font="Symbol" w:char="F0D6"/>
            </w:r>
          </w:p>
        </w:tc>
        <w:tc>
          <w:tcPr>
            <w:tcW w:w="554" w:type="dxa"/>
            <w:tcBorders>
              <w:top w:val="single" w:sz="4" w:space="0" w:color="auto"/>
              <w:left w:val="single" w:sz="4" w:space="0" w:color="auto"/>
              <w:bottom w:val="single" w:sz="4" w:space="0" w:color="auto"/>
              <w:right w:val="single" w:sz="4" w:space="0" w:color="auto"/>
            </w:tcBorders>
            <w:hideMark/>
          </w:tcPr>
          <w:p w14:paraId="24AAC582" w14:textId="77777777" w:rsidR="00C451DD" w:rsidRPr="00DE4341" w:rsidRDefault="00C451DD" w:rsidP="00187F77">
            <w:pPr>
              <w:spacing w:after="120" w:line="276" w:lineRule="auto"/>
              <w:rPr>
                <w:b/>
                <w:bCs/>
                <w:sz w:val="16"/>
                <w:szCs w:val="16"/>
                <w:lang w:val="id-ID" w:eastAsia="id-ID"/>
              </w:rPr>
            </w:pPr>
          </w:p>
        </w:tc>
      </w:tr>
    </w:tbl>
    <w:p w14:paraId="188227EA" w14:textId="77777777" w:rsidR="00C56594" w:rsidRPr="00DE4341" w:rsidRDefault="00C451DD" w:rsidP="00C451DD">
      <w:pPr>
        <w:tabs>
          <w:tab w:val="left" w:pos="2080"/>
        </w:tabs>
        <w:rPr>
          <w:lang w:val="id-ID"/>
        </w:rPr>
      </w:pPr>
      <w:r w:rsidRPr="00DE4341">
        <w:rPr>
          <w:lang w:val="id-ID"/>
        </w:rPr>
        <w:t xml:space="preserve"> </w:t>
      </w:r>
    </w:p>
    <w:p w14:paraId="5441FAF2" w14:textId="77777777" w:rsidR="00C56594" w:rsidRPr="00DE4341" w:rsidRDefault="00C56594" w:rsidP="00B9684C">
      <w:pPr>
        <w:rPr>
          <w:rFonts w:cs="Arial"/>
          <w:szCs w:val="22"/>
          <w:lang w:val="id-ID"/>
        </w:rPr>
      </w:pPr>
    </w:p>
    <w:p w14:paraId="024505F0" w14:textId="77777777" w:rsidR="00F747EF" w:rsidRPr="00DE4341" w:rsidRDefault="00F747EF" w:rsidP="00F747EF">
      <w:pPr>
        <w:pStyle w:val="Heading2"/>
        <w:jc w:val="both"/>
        <w:rPr>
          <w:lang w:val="id-ID"/>
        </w:rPr>
      </w:pPr>
      <w:bookmarkStart w:id="88" w:name="_Toc301655825"/>
      <w:r w:rsidRPr="00DE4341">
        <w:rPr>
          <w:lang w:val="id-ID"/>
        </w:rPr>
        <w:t>Struktur Kurikulum</w:t>
      </w:r>
      <w:bookmarkEnd w:id="88"/>
    </w:p>
    <w:p w14:paraId="2D016A82" w14:textId="77777777" w:rsidR="00F747EF" w:rsidRPr="00DE4341" w:rsidRDefault="00F747EF" w:rsidP="00B9684C">
      <w:pPr>
        <w:widowControl w:val="0"/>
        <w:autoSpaceDE w:val="0"/>
        <w:autoSpaceDN w:val="0"/>
        <w:adjustRightInd w:val="0"/>
        <w:jc w:val="both"/>
        <w:rPr>
          <w:b/>
          <w:lang w:val="id-ID"/>
        </w:rPr>
      </w:pPr>
      <w:r w:rsidRPr="00DE4341">
        <w:rPr>
          <w:rFonts w:eastAsia="Cambria"/>
          <w:lang w:val="id-ID"/>
        </w:rPr>
        <w:t>Struktur Kurikulum 201</w:t>
      </w:r>
      <w:r w:rsidR="00C451DD" w:rsidRPr="00DE4341">
        <w:rPr>
          <w:rFonts w:eastAsia="Cambria"/>
          <w:lang w:val="id-ID"/>
        </w:rPr>
        <w:t>6</w:t>
      </w:r>
      <w:r w:rsidRPr="00DE4341">
        <w:rPr>
          <w:rFonts w:eastAsia="Cambria"/>
          <w:lang w:val="id-ID"/>
        </w:rPr>
        <w:t xml:space="preserve"> yang berlaku saat ini disusun dan dikembangkan untuk</w:t>
      </w:r>
      <w:r w:rsidRPr="00DE4341">
        <w:rPr>
          <w:lang w:val="id-ID"/>
        </w:rPr>
        <w:t xml:space="preserve"> menunjang sepenuhnya pencapaian standar kompetensi yang telah dirumuskan pada sub bab sebelumnya.</w:t>
      </w:r>
    </w:p>
    <w:p w14:paraId="2A5FB80D" w14:textId="77777777" w:rsidR="00F747EF" w:rsidRPr="00DE4341" w:rsidRDefault="00F747EF" w:rsidP="00B9684C">
      <w:pPr>
        <w:widowControl w:val="0"/>
        <w:autoSpaceDE w:val="0"/>
        <w:autoSpaceDN w:val="0"/>
        <w:adjustRightInd w:val="0"/>
        <w:jc w:val="both"/>
        <w:rPr>
          <w:b/>
          <w:lang w:val="id-ID"/>
        </w:rPr>
      </w:pPr>
    </w:p>
    <w:p w14:paraId="35248564" w14:textId="77777777" w:rsidR="00C451DD" w:rsidRPr="00DE4341" w:rsidRDefault="00C451DD" w:rsidP="00C451DD">
      <w:pPr>
        <w:pStyle w:val="Body1"/>
        <w:spacing w:after="120" w:line="276" w:lineRule="auto"/>
        <w:ind w:left="709"/>
        <w:rPr>
          <w:rFonts w:ascii="Century Schoolbook" w:hAnsi="Century Schoolbook"/>
        </w:rPr>
      </w:pPr>
      <w:r w:rsidRPr="00DE4341">
        <w:rPr>
          <w:rFonts w:ascii="Century Schoolbook" w:hAnsi="Century Schoolbook"/>
        </w:rPr>
        <w:t xml:space="preserve">Dalam Program Studi </w:t>
      </w:r>
      <w:r w:rsidR="00CA6700" w:rsidRPr="00DE4341">
        <w:rPr>
          <w:rFonts w:ascii="Century Schoolbook" w:hAnsi="Century Schoolbook"/>
        </w:rPr>
        <w:t>Magister</w:t>
      </w:r>
      <w:r w:rsidRPr="00DE4341">
        <w:rPr>
          <w:rFonts w:ascii="Century Schoolbook" w:hAnsi="Century Schoolbook"/>
        </w:rPr>
        <w:t xml:space="preserve"> Teknologi Informasi akan terdapat 3 </w:t>
      </w:r>
      <w:r w:rsidR="00CA6700" w:rsidRPr="00DE4341">
        <w:rPr>
          <w:rFonts w:ascii="Century Schoolbook" w:hAnsi="Century Schoolbook"/>
          <w:lang w:eastAsia="ja-JP"/>
        </w:rPr>
        <w:t>Konsentrasi</w:t>
      </w:r>
      <w:r w:rsidRPr="00DE4341">
        <w:rPr>
          <w:rFonts w:ascii="Century Schoolbook" w:hAnsi="Century Schoolbook"/>
          <w:lang w:eastAsia="ja-JP"/>
        </w:rPr>
        <w:t>, yaitu</w:t>
      </w:r>
      <w:r w:rsidRPr="00DE4341">
        <w:rPr>
          <w:rFonts w:ascii="Century Schoolbook" w:hAnsi="Century Schoolbook"/>
        </w:rPr>
        <w:t>:</w:t>
      </w:r>
    </w:p>
    <w:p w14:paraId="551E2FC8" w14:textId="77777777" w:rsidR="00C451DD" w:rsidRPr="00DE4341" w:rsidRDefault="00C451DD" w:rsidP="00C451DD">
      <w:pPr>
        <w:numPr>
          <w:ilvl w:val="0"/>
          <w:numId w:val="45"/>
        </w:numPr>
        <w:spacing w:after="120" w:line="276" w:lineRule="auto"/>
        <w:ind w:left="1134"/>
        <w:contextualSpacing/>
        <w:jc w:val="both"/>
        <w:rPr>
          <w:sz w:val="22"/>
          <w:lang w:val="id-ID"/>
        </w:rPr>
      </w:pPr>
      <w:r w:rsidRPr="00DE4341">
        <w:rPr>
          <w:sz w:val="22"/>
          <w:lang w:val="id-ID"/>
        </w:rPr>
        <w:t>Kecerdasan Tersebar (</w:t>
      </w:r>
      <w:proofErr w:type="spellStart"/>
      <w:r w:rsidRPr="00DE4341">
        <w:rPr>
          <w:b/>
          <w:i/>
          <w:sz w:val="22"/>
          <w:lang w:val="id-ID"/>
        </w:rPr>
        <w:t>Pervasive</w:t>
      </w:r>
      <w:proofErr w:type="spellEnd"/>
      <w:r w:rsidRPr="00DE4341">
        <w:rPr>
          <w:b/>
          <w:i/>
          <w:sz w:val="22"/>
          <w:lang w:val="id-ID"/>
        </w:rPr>
        <w:t xml:space="preserve"> </w:t>
      </w:r>
      <w:proofErr w:type="spellStart"/>
      <w:r w:rsidRPr="00DE4341">
        <w:rPr>
          <w:b/>
          <w:i/>
          <w:sz w:val="22"/>
          <w:lang w:val="id-ID"/>
        </w:rPr>
        <w:t>Intelligence</w:t>
      </w:r>
      <w:proofErr w:type="spellEnd"/>
      <w:r w:rsidRPr="00DE4341">
        <w:rPr>
          <w:b/>
          <w:i/>
          <w:sz w:val="22"/>
          <w:lang w:val="id-ID"/>
        </w:rPr>
        <w:t xml:space="preserve"> = PI</w:t>
      </w:r>
      <w:r w:rsidRPr="00DE4341">
        <w:rPr>
          <w:sz w:val="22"/>
          <w:lang w:val="id-ID"/>
        </w:rPr>
        <w:t>)</w:t>
      </w:r>
    </w:p>
    <w:p w14:paraId="021BFF6D" w14:textId="77777777" w:rsidR="00C451DD" w:rsidRPr="00DE4341" w:rsidRDefault="00C451DD" w:rsidP="00C451DD">
      <w:pPr>
        <w:numPr>
          <w:ilvl w:val="0"/>
          <w:numId w:val="45"/>
        </w:numPr>
        <w:spacing w:after="120" w:line="276" w:lineRule="auto"/>
        <w:ind w:left="1134"/>
        <w:contextualSpacing/>
        <w:jc w:val="both"/>
        <w:rPr>
          <w:i/>
          <w:sz w:val="22"/>
          <w:lang w:val="id-ID"/>
        </w:rPr>
      </w:pPr>
      <w:r w:rsidRPr="00DE4341">
        <w:rPr>
          <w:sz w:val="22"/>
          <w:lang w:val="id-ID"/>
        </w:rPr>
        <w:t>Rekayasa Perangkat Lunak berpusat pada Manusia (</w:t>
      </w:r>
      <w:r w:rsidRPr="00DE4341">
        <w:rPr>
          <w:b/>
          <w:i/>
          <w:sz w:val="22"/>
          <w:lang w:val="id-ID"/>
        </w:rPr>
        <w:t>Human-</w:t>
      </w:r>
      <w:proofErr w:type="spellStart"/>
      <w:r w:rsidRPr="00DE4341">
        <w:rPr>
          <w:b/>
          <w:i/>
          <w:sz w:val="22"/>
          <w:lang w:val="id-ID"/>
        </w:rPr>
        <w:t>centered</w:t>
      </w:r>
      <w:proofErr w:type="spellEnd"/>
      <w:r w:rsidRPr="00DE4341">
        <w:rPr>
          <w:b/>
          <w:i/>
          <w:sz w:val="22"/>
          <w:lang w:val="id-ID"/>
        </w:rPr>
        <w:t xml:space="preserve"> </w:t>
      </w:r>
      <w:proofErr w:type="spellStart"/>
      <w:r w:rsidRPr="00DE4341">
        <w:rPr>
          <w:b/>
          <w:i/>
          <w:sz w:val="22"/>
          <w:lang w:val="id-ID"/>
        </w:rPr>
        <w:t>Software</w:t>
      </w:r>
      <w:proofErr w:type="spellEnd"/>
      <w:r w:rsidRPr="00DE4341">
        <w:rPr>
          <w:b/>
          <w:i/>
          <w:sz w:val="22"/>
          <w:lang w:val="id-ID"/>
        </w:rPr>
        <w:t xml:space="preserve"> Engineering</w:t>
      </w:r>
      <w:r w:rsidRPr="00DE4341">
        <w:rPr>
          <w:b/>
          <w:sz w:val="22"/>
          <w:lang w:val="id-ID"/>
        </w:rPr>
        <w:t xml:space="preserve"> = </w:t>
      </w:r>
      <w:proofErr w:type="spellStart"/>
      <w:r w:rsidRPr="00DE4341">
        <w:rPr>
          <w:b/>
          <w:sz w:val="22"/>
          <w:lang w:val="id-ID"/>
        </w:rPr>
        <w:t>HcSE</w:t>
      </w:r>
      <w:proofErr w:type="spellEnd"/>
      <w:r w:rsidRPr="00DE4341">
        <w:rPr>
          <w:sz w:val="22"/>
          <w:lang w:val="id-ID"/>
        </w:rPr>
        <w:t>)</w:t>
      </w:r>
    </w:p>
    <w:p w14:paraId="07229E11" w14:textId="77777777" w:rsidR="00C451DD" w:rsidRPr="00DE4341" w:rsidRDefault="00C451DD" w:rsidP="00C451DD">
      <w:pPr>
        <w:numPr>
          <w:ilvl w:val="0"/>
          <w:numId w:val="45"/>
        </w:numPr>
        <w:spacing w:after="120" w:line="276" w:lineRule="auto"/>
        <w:ind w:left="1134"/>
        <w:contextualSpacing/>
        <w:jc w:val="both"/>
        <w:rPr>
          <w:i/>
          <w:sz w:val="22"/>
          <w:lang w:val="id-ID"/>
        </w:rPr>
      </w:pPr>
      <w:r w:rsidRPr="00DE4341">
        <w:rPr>
          <w:b/>
          <w:i/>
          <w:sz w:val="22"/>
          <w:lang w:val="id-ID"/>
        </w:rPr>
        <w:t>E-</w:t>
      </w:r>
      <w:proofErr w:type="spellStart"/>
      <w:r w:rsidRPr="00DE4341">
        <w:rPr>
          <w:b/>
          <w:i/>
          <w:sz w:val="22"/>
          <w:lang w:val="id-ID"/>
        </w:rPr>
        <w:t>Government</w:t>
      </w:r>
      <w:proofErr w:type="spellEnd"/>
      <w:r w:rsidRPr="00DE4341">
        <w:rPr>
          <w:b/>
          <w:i/>
          <w:sz w:val="22"/>
          <w:lang w:val="id-ID"/>
        </w:rPr>
        <w:t xml:space="preserve">  </w:t>
      </w:r>
      <w:r w:rsidRPr="00DE4341">
        <w:rPr>
          <w:b/>
          <w:sz w:val="22"/>
          <w:lang w:val="id-ID"/>
        </w:rPr>
        <w:t>(</w:t>
      </w:r>
      <w:r w:rsidRPr="00DE4341">
        <w:rPr>
          <w:b/>
          <w:i/>
          <w:sz w:val="22"/>
          <w:lang w:val="id-ID"/>
        </w:rPr>
        <w:t>e-</w:t>
      </w:r>
      <w:proofErr w:type="spellStart"/>
      <w:r w:rsidRPr="00DE4341">
        <w:rPr>
          <w:b/>
          <w:i/>
          <w:sz w:val="22"/>
          <w:lang w:val="id-ID"/>
        </w:rPr>
        <w:t>Gov</w:t>
      </w:r>
      <w:proofErr w:type="spellEnd"/>
      <w:r w:rsidRPr="00DE4341">
        <w:rPr>
          <w:b/>
          <w:sz w:val="22"/>
          <w:lang w:val="id-ID"/>
        </w:rPr>
        <w:t>)</w:t>
      </w:r>
      <w:r w:rsidRPr="00DE4341">
        <w:rPr>
          <w:sz w:val="22"/>
          <w:lang w:val="id-ID"/>
        </w:rPr>
        <w:t>.</w:t>
      </w:r>
    </w:p>
    <w:p w14:paraId="56169EC2" w14:textId="77777777" w:rsidR="00C451DD" w:rsidRPr="00DE4341" w:rsidRDefault="00C451DD" w:rsidP="00C451DD">
      <w:pPr>
        <w:pStyle w:val="Body1"/>
        <w:spacing w:after="120" w:line="276" w:lineRule="auto"/>
        <w:ind w:left="709"/>
        <w:rPr>
          <w:rFonts w:ascii="Century Schoolbook" w:hAnsi="Century Schoolbook"/>
        </w:rPr>
      </w:pPr>
      <w:r w:rsidRPr="00DE4341">
        <w:rPr>
          <w:rFonts w:ascii="Century Schoolbook" w:hAnsi="Century Schoolbook"/>
        </w:rPr>
        <w:t>Kelompok ini diidentifikasi dengan pertimbangan beberapa hal:</w:t>
      </w:r>
    </w:p>
    <w:p w14:paraId="3CD56C3B" w14:textId="77777777" w:rsidR="00C451DD" w:rsidRPr="00DE4341" w:rsidRDefault="00C451DD" w:rsidP="00C451DD">
      <w:pPr>
        <w:numPr>
          <w:ilvl w:val="0"/>
          <w:numId w:val="46"/>
        </w:numPr>
        <w:tabs>
          <w:tab w:val="clear" w:pos="720"/>
        </w:tabs>
        <w:spacing w:after="120" w:line="276" w:lineRule="auto"/>
        <w:ind w:left="1134"/>
        <w:jc w:val="both"/>
        <w:rPr>
          <w:sz w:val="22"/>
          <w:lang w:val="id-ID"/>
        </w:rPr>
      </w:pPr>
      <w:r w:rsidRPr="00DE4341">
        <w:rPr>
          <w:sz w:val="22"/>
          <w:lang w:val="id-ID"/>
        </w:rPr>
        <w:lastRenderedPageBreak/>
        <w:t>Kemudahan dalam mengkonsolidasikan dan mengintegrasikan sumber daya yang ada, baik berupa kompetensi pendidik, ketersediaan penunjang pendidikan dan penelitian, serta hubungan dengan jejaring di luar.</w:t>
      </w:r>
    </w:p>
    <w:p w14:paraId="62A5F656" w14:textId="77777777" w:rsidR="00C451DD" w:rsidRPr="00DE4341" w:rsidRDefault="00C451DD" w:rsidP="00C451DD">
      <w:pPr>
        <w:numPr>
          <w:ilvl w:val="0"/>
          <w:numId w:val="46"/>
        </w:numPr>
        <w:tabs>
          <w:tab w:val="clear" w:pos="720"/>
        </w:tabs>
        <w:spacing w:after="120" w:line="276" w:lineRule="auto"/>
        <w:ind w:left="1134"/>
        <w:jc w:val="both"/>
        <w:rPr>
          <w:sz w:val="22"/>
          <w:lang w:val="id-ID"/>
        </w:rPr>
      </w:pPr>
      <w:r w:rsidRPr="00DE4341">
        <w:rPr>
          <w:sz w:val="22"/>
          <w:lang w:val="id-ID"/>
        </w:rPr>
        <w:t xml:space="preserve">Keluwesan dalam mengikuti perkembangan </w:t>
      </w:r>
      <w:proofErr w:type="spellStart"/>
      <w:r w:rsidRPr="00DE4341">
        <w:rPr>
          <w:i/>
          <w:sz w:val="22"/>
          <w:lang w:val="id-ID"/>
        </w:rPr>
        <w:t>state</w:t>
      </w:r>
      <w:proofErr w:type="spellEnd"/>
      <w:r w:rsidRPr="00DE4341">
        <w:rPr>
          <w:i/>
          <w:sz w:val="22"/>
          <w:lang w:val="id-ID"/>
        </w:rPr>
        <w:t xml:space="preserve"> </w:t>
      </w:r>
      <w:proofErr w:type="spellStart"/>
      <w:r w:rsidRPr="00DE4341">
        <w:rPr>
          <w:i/>
          <w:sz w:val="22"/>
          <w:lang w:val="id-ID"/>
        </w:rPr>
        <w:t>of</w:t>
      </w:r>
      <w:proofErr w:type="spellEnd"/>
      <w:r w:rsidRPr="00DE4341">
        <w:rPr>
          <w:i/>
          <w:sz w:val="22"/>
          <w:lang w:val="id-ID"/>
        </w:rPr>
        <w:t xml:space="preserve"> </w:t>
      </w:r>
      <w:proofErr w:type="spellStart"/>
      <w:r w:rsidRPr="00DE4341">
        <w:rPr>
          <w:i/>
          <w:sz w:val="22"/>
          <w:lang w:val="id-ID"/>
        </w:rPr>
        <w:t>the</w:t>
      </w:r>
      <w:proofErr w:type="spellEnd"/>
      <w:r w:rsidRPr="00DE4341">
        <w:rPr>
          <w:i/>
          <w:sz w:val="22"/>
          <w:lang w:val="id-ID"/>
        </w:rPr>
        <w:t xml:space="preserve"> </w:t>
      </w:r>
      <w:proofErr w:type="spellStart"/>
      <w:r w:rsidRPr="00DE4341">
        <w:rPr>
          <w:i/>
          <w:sz w:val="22"/>
          <w:lang w:val="id-ID"/>
        </w:rPr>
        <w:t>art</w:t>
      </w:r>
      <w:proofErr w:type="spellEnd"/>
      <w:r w:rsidRPr="00DE4341">
        <w:rPr>
          <w:sz w:val="22"/>
          <w:lang w:val="id-ID"/>
        </w:rPr>
        <w:t xml:space="preserve"> keilmuan di bidang teknologi informasi.</w:t>
      </w:r>
    </w:p>
    <w:p w14:paraId="13E83875" w14:textId="77777777" w:rsidR="00C451DD" w:rsidRPr="00DE4341" w:rsidRDefault="00C451DD" w:rsidP="00C451DD">
      <w:pPr>
        <w:pStyle w:val="Body1"/>
        <w:spacing w:after="120" w:line="276" w:lineRule="auto"/>
        <w:ind w:left="720"/>
        <w:rPr>
          <w:rFonts w:ascii="Century Schoolbook" w:hAnsi="Century Schoolbook"/>
        </w:rPr>
      </w:pPr>
      <w:r w:rsidRPr="00DE4341">
        <w:rPr>
          <w:rFonts w:ascii="Century Schoolbook" w:hAnsi="Century Schoolbook"/>
        </w:rPr>
        <w:t xml:space="preserve">Kurikulum Program Studi S-2 Teknologi Informasi  terdiri atas Mata Kuliah (MK) Dasar Keilmuan, MK Kelompok, MK Pilihan dan Tesis.  MK Dasar Keilmuan memuat pengetahuan fundamental di bidang teknologi informasi. MK Kelompok dan Pilihan merupakan pengetahuan lanjut untuk mendalami topik pada bidang penelitian serta juga memberikan paparan terhadap penerapan di dunia industri. MK Pilihan dapat dilaksanakan di Program Studi S-2 lain baik di Universitas </w:t>
      </w:r>
      <w:proofErr w:type="spellStart"/>
      <w:r w:rsidRPr="00DE4341">
        <w:rPr>
          <w:rFonts w:ascii="Century Schoolbook" w:hAnsi="Century Schoolbook"/>
        </w:rPr>
        <w:t>Gadjah</w:t>
      </w:r>
      <w:proofErr w:type="spellEnd"/>
      <w:r w:rsidRPr="00DE4341">
        <w:rPr>
          <w:rFonts w:ascii="Century Schoolbook" w:hAnsi="Century Schoolbook"/>
        </w:rPr>
        <w:t xml:space="preserve"> Mada maupun di Universitas lain yang memiliki </w:t>
      </w:r>
      <w:proofErr w:type="spellStart"/>
      <w:r w:rsidRPr="00DE4341">
        <w:rPr>
          <w:rFonts w:ascii="Century Schoolbook" w:hAnsi="Century Schoolbook"/>
        </w:rPr>
        <w:t>kerjasama</w:t>
      </w:r>
      <w:proofErr w:type="spellEnd"/>
      <w:r w:rsidRPr="00DE4341">
        <w:rPr>
          <w:rFonts w:ascii="Century Schoolbook" w:hAnsi="Century Schoolbook"/>
        </w:rPr>
        <w:t xml:space="preserve"> dan keterkaitan dengan bidang ilmu. Hal ini selain dapat memungkinkan mahasiswa memperluas cakrawala pengetahuannya juga merupakan jembatan kegiatan akademis lain seperti </w:t>
      </w:r>
      <w:proofErr w:type="spellStart"/>
      <w:r w:rsidRPr="00DE4341">
        <w:rPr>
          <w:rFonts w:ascii="Century Schoolbook" w:hAnsi="Century Schoolbook"/>
          <w:i/>
        </w:rPr>
        <w:t>Double</w:t>
      </w:r>
      <w:proofErr w:type="spellEnd"/>
      <w:r w:rsidRPr="00DE4341">
        <w:rPr>
          <w:rFonts w:ascii="Century Schoolbook" w:hAnsi="Century Schoolbook"/>
          <w:i/>
        </w:rPr>
        <w:t xml:space="preserve"> </w:t>
      </w:r>
      <w:proofErr w:type="spellStart"/>
      <w:r w:rsidRPr="00DE4341">
        <w:rPr>
          <w:rFonts w:ascii="Century Schoolbook" w:hAnsi="Century Schoolbook"/>
          <w:i/>
        </w:rPr>
        <w:t>Degree</w:t>
      </w:r>
      <w:proofErr w:type="spellEnd"/>
      <w:r w:rsidRPr="00DE4341">
        <w:rPr>
          <w:rFonts w:ascii="Century Schoolbook" w:hAnsi="Century Schoolbook"/>
        </w:rPr>
        <w:t xml:space="preserve">. </w:t>
      </w:r>
      <w:proofErr w:type="spellStart"/>
      <w:r w:rsidRPr="00DE4341">
        <w:rPr>
          <w:rFonts w:ascii="Century Schoolbook" w:hAnsi="Century Schoolbook"/>
        </w:rPr>
        <w:t>Detil</w:t>
      </w:r>
      <w:proofErr w:type="spellEnd"/>
      <w:r w:rsidRPr="00DE4341">
        <w:rPr>
          <w:rFonts w:ascii="Century Schoolbook" w:hAnsi="Century Schoolbook"/>
        </w:rPr>
        <w:t xml:space="preserve"> teknis mengenai pelaksanaan di bidang ini merujuk pada aturan </w:t>
      </w:r>
      <w:proofErr w:type="spellStart"/>
      <w:r w:rsidRPr="00DE4341">
        <w:rPr>
          <w:rFonts w:ascii="Century Schoolbook" w:hAnsi="Century Schoolbook"/>
        </w:rPr>
        <w:t>kerjasama</w:t>
      </w:r>
      <w:proofErr w:type="spellEnd"/>
      <w:r w:rsidRPr="00DE4341">
        <w:rPr>
          <w:rFonts w:ascii="Century Schoolbook" w:hAnsi="Century Schoolbook"/>
        </w:rPr>
        <w:t xml:space="preserve"> dan akademik Universitas </w:t>
      </w:r>
      <w:proofErr w:type="spellStart"/>
      <w:r w:rsidRPr="00DE4341">
        <w:rPr>
          <w:rFonts w:ascii="Century Schoolbook" w:hAnsi="Century Schoolbook"/>
        </w:rPr>
        <w:t>Gadjah</w:t>
      </w:r>
      <w:proofErr w:type="spellEnd"/>
      <w:r w:rsidRPr="00DE4341">
        <w:rPr>
          <w:rFonts w:ascii="Century Schoolbook" w:hAnsi="Century Schoolbook"/>
        </w:rPr>
        <w:t xml:space="preserve"> Mada dan Fakultas Teknik.</w:t>
      </w:r>
    </w:p>
    <w:p w14:paraId="4ECA939B" w14:textId="77777777" w:rsidR="00C451DD" w:rsidRPr="00DE4341" w:rsidRDefault="00C451DD" w:rsidP="00C451DD">
      <w:pPr>
        <w:keepNext/>
        <w:keepLines/>
        <w:numPr>
          <w:ilvl w:val="1"/>
          <w:numId w:val="44"/>
        </w:numPr>
        <w:spacing w:before="840" w:after="480"/>
        <w:ind w:left="993"/>
        <w:jc w:val="both"/>
        <w:outlineLvl w:val="1"/>
        <w:rPr>
          <w:rFonts w:ascii="Cambria" w:hAnsi="Cambria"/>
          <w:b/>
          <w:bCs/>
          <w:sz w:val="28"/>
          <w:szCs w:val="26"/>
          <w:lang w:val="id-ID"/>
        </w:rPr>
      </w:pPr>
      <w:r w:rsidRPr="00DE4341">
        <w:rPr>
          <w:rFonts w:ascii="Cambria" w:hAnsi="Cambria"/>
          <w:b/>
          <w:bCs/>
          <w:sz w:val="28"/>
          <w:szCs w:val="26"/>
          <w:lang w:val="id-ID"/>
        </w:rPr>
        <w:t>Mata Kuliah Wajib dan Mata Kuliah Pilihan</w:t>
      </w:r>
    </w:p>
    <w:p w14:paraId="4C8D7680" w14:textId="77777777" w:rsidR="00C451DD" w:rsidRPr="00DE4341" w:rsidRDefault="00C451DD" w:rsidP="00C451DD">
      <w:pPr>
        <w:pStyle w:val="Body1"/>
        <w:spacing w:after="120" w:line="276" w:lineRule="auto"/>
        <w:ind w:left="720"/>
      </w:pPr>
      <w:r w:rsidRPr="00DE4341">
        <w:t xml:space="preserve">Kurikulum Program Studi S-2 Teknologi Informasi dijabarkan dalam bentuk mata kuliah dengan bobot keseluruhan 40 SKS dengan </w:t>
      </w:r>
      <w:proofErr w:type="spellStart"/>
      <w:r w:rsidRPr="00DE4341">
        <w:t>rincian</w:t>
      </w:r>
      <w:proofErr w:type="spellEnd"/>
      <w:r w:rsidRPr="00DE4341">
        <w:t xml:space="preserve"> sebagai berikut. </w:t>
      </w:r>
    </w:p>
    <w:p w14:paraId="6A07FA7E" w14:textId="77777777" w:rsidR="00F747EF" w:rsidRPr="00DE4341" w:rsidRDefault="00484BEE" w:rsidP="00F747EF">
      <w:pPr>
        <w:rPr>
          <w:lang w:val="id-ID"/>
        </w:rPr>
      </w:pPr>
      <w:r w:rsidRPr="00DE4341">
        <w:rPr>
          <w:lang w:val="id-ID"/>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8"/>
        <w:gridCol w:w="1055"/>
      </w:tblGrid>
      <w:tr w:rsidR="00F747EF" w:rsidRPr="00DE4341" w14:paraId="792DF9D7" w14:textId="77777777" w:rsidTr="00F747EF">
        <w:trPr>
          <w:jc w:val="center"/>
        </w:trPr>
        <w:tc>
          <w:tcPr>
            <w:tcW w:w="3328" w:type="dxa"/>
            <w:tcBorders>
              <w:top w:val="single" w:sz="4" w:space="0" w:color="auto"/>
              <w:left w:val="single" w:sz="4" w:space="0" w:color="auto"/>
              <w:bottom w:val="single" w:sz="4" w:space="0" w:color="auto"/>
              <w:right w:val="single" w:sz="4" w:space="0" w:color="auto"/>
            </w:tcBorders>
            <w:vAlign w:val="center"/>
            <w:hideMark/>
          </w:tcPr>
          <w:p w14:paraId="4F21A67D" w14:textId="77777777" w:rsidR="00F747EF" w:rsidRPr="00DE4341" w:rsidRDefault="00F747EF" w:rsidP="00F747EF">
            <w:pPr>
              <w:spacing w:before="120" w:after="120"/>
              <w:rPr>
                <w:szCs w:val="22"/>
                <w:lang w:val="id-ID" w:eastAsia="id-ID"/>
              </w:rPr>
            </w:pPr>
            <w:proofErr w:type="spellStart"/>
            <w:r w:rsidRPr="00DE4341">
              <w:rPr>
                <w:szCs w:val="22"/>
                <w:lang w:val="id-ID" w:eastAsia="id-ID"/>
              </w:rPr>
              <w:lastRenderedPageBreak/>
              <w:t>Matakuliah</w:t>
            </w:r>
            <w:proofErr w:type="spellEnd"/>
            <w:r w:rsidRPr="00DE4341">
              <w:rPr>
                <w:szCs w:val="22"/>
                <w:lang w:val="id-ID" w:eastAsia="id-ID"/>
              </w:rPr>
              <w:t xml:space="preserve"> Wajib Umum</w:t>
            </w:r>
          </w:p>
        </w:tc>
        <w:tc>
          <w:tcPr>
            <w:tcW w:w="1055" w:type="dxa"/>
            <w:tcBorders>
              <w:top w:val="single" w:sz="4" w:space="0" w:color="auto"/>
              <w:left w:val="single" w:sz="4" w:space="0" w:color="auto"/>
              <w:bottom w:val="single" w:sz="4" w:space="0" w:color="auto"/>
              <w:right w:val="single" w:sz="4" w:space="0" w:color="auto"/>
            </w:tcBorders>
            <w:vAlign w:val="center"/>
            <w:hideMark/>
          </w:tcPr>
          <w:p w14:paraId="58FCE6C5" w14:textId="77777777" w:rsidR="00F747EF" w:rsidRPr="00DE4341" w:rsidRDefault="00F747EF" w:rsidP="00240D21">
            <w:pPr>
              <w:spacing w:before="120" w:after="120"/>
              <w:rPr>
                <w:szCs w:val="22"/>
                <w:lang w:val="id-ID" w:eastAsia="id-ID"/>
              </w:rPr>
            </w:pPr>
            <w:r w:rsidRPr="00DE4341">
              <w:rPr>
                <w:szCs w:val="22"/>
                <w:lang w:val="id-ID" w:eastAsia="id-ID"/>
              </w:rPr>
              <w:t>1</w:t>
            </w:r>
            <w:r w:rsidR="00240D21" w:rsidRPr="00DE4341">
              <w:rPr>
                <w:szCs w:val="22"/>
                <w:lang w:val="id-ID" w:eastAsia="id-ID"/>
              </w:rPr>
              <w:t>5</w:t>
            </w:r>
            <w:r w:rsidRPr="00DE4341">
              <w:rPr>
                <w:szCs w:val="22"/>
                <w:lang w:val="id-ID" w:eastAsia="id-ID"/>
              </w:rPr>
              <w:t xml:space="preserve"> SKS</w:t>
            </w:r>
          </w:p>
        </w:tc>
      </w:tr>
      <w:tr w:rsidR="00F747EF" w:rsidRPr="00DE4341" w14:paraId="45C0205E" w14:textId="77777777" w:rsidTr="00F747EF">
        <w:trPr>
          <w:jc w:val="center"/>
        </w:trPr>
        <w:tc>
          <w:tcPr>
            <w:tcW w:w="3328" w:type="dxa"/>
            <w:tcBorders>
              <w:top w:val="single" w:sz="4" w:space="0" w:color="auto"/>
              <w:left w:val="single" w:sz="4" w:space="0" w:color="auto"/>
              <w:bottom w:val="single" w:sz="4" w:space="0" w:color="auto"/>
              <w:right w:val="single" w:sz="4" w:space="0" w:color="auto"/>
            </w:tcBorders>
            <w:vAlign w:val="center"/>
            <w:hideMark/>
          </w:tcPr>
          <w:p w14:paraId="73D6AAFB" w14:textId="77777777" w:rsidR="00F747EF" w:rsidRPr="00DE4341" w:rsidRDefault="00F747EF" w:rsidP="00F747EF">
            <w:pPr>
              <w:spacing w:before="120" w:after="120"/>
              <w:rPr>
                <w:szCs w:val="22"/>
                <w:lang w:val="id-ID" w:eastAsia="id-ID"/>
              </w:rPr>
            </w:pPr>
            <w:proofErr w:type="spellStart"/>
            <w:r w:rsidRPr="00DE4341">
              <w:rPr>
                <w:szCs w:val="22"/>
                <w:lang w:val="id-ID" w:eastAsia="id-ID"/>
              </w:rPr>
              <w:t>Matakuliah</w:t>
            </w:r>
            <w:proofErr w:type="spellEnd"/>
            <w:r w:rsidRPr="00DE4341">
              <w:rPr>
                <w:szCs w:val="22"/>
                <w:lang w:val="id-ID" w:eastAsia="id-ID"/>
              </w:rPr>
              <w:t xml:space="preserve"> Wajib Konsentrasi</w:t>
            </w:r>
          </w:p>
        </w:tc>
        <w:tc>
          <w:tcPr>
            <w:tcW w:w="1055" w:type="dxa"/>
            <w:tcBorders>
              <w:top w:val="single" w:sz="4" w:space="0" w:color="auto"/>
              <w:left w:val="single" w:sz="4" w:space="0" w:color="auto"/>
              <w:bottom w:val="single" w:sz="4" w:space="0" w:color="auto"/>
              <w:right w:val="single" w:sz="4" w:space="0" w:color="auto"/>
            </w:tcBorders>
            <w:vAlign w:val="center"/>
            <w:hideMark/>
          </w:tcPr>
          <w:p w14:paraId="0D6A6562" w14:textId="77777777" w:rsidR="00F747EF" w:rsidRPr="00DE4341" w:rsidRDefault="00240D21" w:rsidP="00240D21">
            <w:pPr>
              <w:spacing w:before="120" w:after="120"/>
              <w:rPr>
                <w:szCs w:val="22"/>
                <w:lang w:val="id-ID" w:eastAsia="id-ID"/>
              </w:rPr>
            </w:pPr>
            <w:r w:rsidRPr="00DE4341">
              <w:rPr>
                <w:szCs w:val="22"/>
                <w:lang w:val="id-ID" w:eastAsia="id-ID"/>
              </w:rPr>
              <w:t>12</w:t>
            </w:r>
            <w:r w:rsidR="00F747EF" w:rsidRPr="00DE4341">
              <w:rPr>
                <w:szCs w:val="22"/>
                <w:lang w:val="id-ID" w:eastAsia="id-ID"/>
              </w:rPr>
              <w:t xml:space="preserve"> SKS</w:t>
            </w:r>
          </w:p>
        </w:tc>
      </w:tr>
      <w:tr w:rsidR="00F747EF" w:rsidRPr="00DE4341" w14:paraId="5BFCA151" w14:textId="77777777" w:rsidTr="00F747EF">
        <w:trPr>
          <w:jc w:val="center"/>
        </w:trPr>
        <w:tc>
          <w:tcPr>
            <w:tcW w:w="3328" w:type="dxa"/>
            <w:tcBorders>
              <w:top w:val="single" w:sz="4" w:space="0" w:color="auto"/>
              <w:left w:val="single" w:sz="4" w:space="0" w:color="auto"/>
              <w:bottom w:val="single" w:sz="4" w:space="0" w:color="auto"/>
              <w:right w:val="single" w:sz="4" w:space="0" w:color="auto"/>
            </w:tcBorders>
            <w:vAlign w:val="center"/>
            <w:hideMark/>
          </w:tcPr>
          <w:p w14:paraId="76A67FBA" w14:textId="77777777" w:rsidR="00F747EF" w:rsidRPr="00DE4341" w:rsidRDefault="00F747EF" w:rsidP="00F747EF">
            <w:pPr>
              <w:spacing w:before="120" w:after="120"/>
              <w:rPr>
                <w:szCs w:val="22"/>
                <w:lang w:val="id-ID" w:eastAsia="id-ID"/>
              </w:rPr>
            </w:pPr>
            <w:r w:rsidRPr="00DE4341">
              <w:rPr>
                <w:szCs w:val="22"/>
                <w:lang w:val="id-ID" w:eastAsia="id-ID"/>
              </w:rPr>
              <w:t>Mata Kuliah Pilihan</w:t>
            </w:r>
          </w:p>
        </w:tc>
        <w:tc>
          <w:tcPr>
            <w:tcW w:w="1055" w:type="dxa"/>
            <w:tcBorders>
              <w:top w:val="single" w:sz="4" w:space="0" w:color="auto"/>
              <w:left w:val="single" w:sz="4" w:space="0" w:color="auto"/>
              <w:bottom w:val="single" w:sz="4" w:space="0" w:color="auto"/>
              <w:right w:val="single" w:sz="4" w:space="0" w:color="auto"/>
            </w:tcBorders>
            <w:vAlign w:val="center"/>
            <w:hideMark/>
          </w:tcPr>
          <w:p w14:paraId="6C7EEAA5" w14:textId="77777777" w:rsidR="00F747EF" w:rsidRPr="00DE4341" w:rsidRDefault="00240D21" w:rsidP="00F747EF">
            <w:pPr>
              <w:spacing w:before="120" w:after="120"/>
              <w:rPr>
                <w:szCs w:val="22"/>
                <w:lang w:val="id-ID" w:eastAsia="id-ID"/>
              </w:rPr>
            </w:pPr>
            <w:r w:rsidRPr="00DE4341">
              <w:rPr>
                <w:szCs w:val="22"/>
                <w:lang w:val="id-ID" w:eastAsia="id-ID"/>
              </w:rPr>
              <w:t>3</w:t>
            </w:r>
            <w:r w:rsidR="00F747EF" w:rsidRPr="00DE4341">
              <w:rPr>
                <w:szCs w:val="22"/>
                <w:lang w:val="id-ID" w:eastAsia="id-ID"/>
              </w:rPr>
              <w:t xml:space="preserve"> SKS</w:t>
            </w:r>
          </w:p>
        </w:tc>
      </w:tr>
      <w:tr w:rsidR="00F747EF" w:rsidRPr="00DE4341" w14:paraId="352711A0" w14:textId="77777777" w:rsidTr="00F747EF">
        <w:trPr>
          <w:jc w:val="center"/>
        </w:trPr>
        <w:tc>
          <w:tcPr>
            <w:tcW w:w="3328" w:type="dxa"/>
            <w:tcBorders>
              <w:top w:val="single" w:sz="4" w:space="0" w:color="auto"/>
              <w:left w:val="single" w:sz="4" w:space="0" w:color="auto"/>
              <w:bottom w:val="single" w:sz="4" w:space="0" w:color="auto"/>
              <w:right w:val="single" w:sz="4" w:space="0" w:color="auto"/>
            </w:tcBorders>
            <w:vAlign w:val="center"/>
          </w:tcPr>
          <w:p w14:paraId="05C5977E" w14:textId="77777777" w:rsidR="00F747EF" w:rsidRPr="00DE4341" w:rsidRDefault="00F747EF" w:rsidP="00F747EF">
            <w:pPr>
              <w:spacing w:before="120" w:after="120"/>
              <w:rPr>
                <w:szCs w:val="22"/>
                <w:lang w:val="id-ID" w:eastAsia="id-ID"/>
              </w:rPr>
            </w:pPr>
            <w:r w:rsidRPr="00DE4341">
              <w:rPr>
                <w:szCs w:val="22"/>
                <w:lang w:val="id-ID" w:eastAsia="id-ID"/>
              </w:rPr>
              <w:t>Seminar</w:t>
            </w:r>
          </w:p>
        </w:tc>
        <w:tc>
          <w:tcPr>
            <w:tcW w:w="1055" w:type="dxa"/>
            <w:tcBorders>
              <w:top w:val="single" w:sz="4" w:space="0" w:color="auto"/>
              <w:left w:val="single" w:sz="4" w:space="0" w:color="auto"/>
              <w:bottom w:val="single" w:sz="4" w:space="0" w:color="auto"/>
              <w:right w:val="single" w:sz="4" w:space="0" w:color="auto"/>
            </w:tcBorders>
            <w:vAlign w:val="center"/>
          </w:tcPr>
          <w:p w14:paraId="085161F1" w14:textId="77777777" w:rsidR="00F747EF" w:rsidRPr="00DE4341" w:rsidDel="00C53B7F" w:rsidRDefault="00F747EF" w:rsidP="00F747EF">
            <w:pPr>
              <w:spacing w:before="120" w:after="120"/>
              <w:rPr>
                <w:szCs w:val="22"/>
                <w:lang w:val="id-ID" w:eastAsia="id-ID"/>
              </w:rPr>
            </w:pPr>
            <w:r w:rsidRPr="00DE4341">
              <w:rPr>
                <w:szCs w:val="22"/>
                <w:lang w:val="id-ID" w:eastAsia="id-ID"/>
              </w:rPr>
              <w:t>2 SKS</w:t>
            </w:r>
          </w:p>
        </w:tc>
      </w:tr>
      <w:tr w:rsidR="00F747EF" w:rsidRPr="00DE4341" w14:paraId="64FA0378" w14:textId="77777777" w:rsidTr="00F747EF">
        <w:trPr>
          <w:jc w:val="center"/>
        </w:trPr>
        <w:tc>
          <w:tcPr>
            <w:tcW w:w="3328" w:type="dxa"/>
            <w:tcBorders>
              <w:top w:val="single" w:sz="4" w:space="0" w:color="auto"/>
              <w:left w:val="single" w:sz="4" w:space="0" w:color="auto"/>
              <w:bottom w:val="single" w:sz="4" w:space="0" w:color="auto"/>
              <w:right w:val="single" w:sz="4" w:space="0" w:color="auto"/>
            </w:tcBorders>
            <w:vAlign w:val="center"/>
            <w:hideMark/>
          </w:tcPr>
          <w:p w14:paraId="36DBEE02" w14:textId="77777777" w:rsidR="00F747EF" w:rsidRPr="00DE4341" w:rsidRDefault="00F747EF" w:rsidP="00F747EF">
            <w:pPr>
              <w:spacing w:before="120" w:after="120"/>
              <w:rPr>
                <w:szCs w:val="22"/>
                <w:lang w:val="id-ID" w:eastAsia="id-ID"/>
              </w:rPr>
            </w:pPr>
            <w:r w:rsidRPr="00DE4341">
              <w:rPr>
                <w:szCs w:val="22"/>
                <w:lang w:val="id-ID" w:eastAsia="id-ID"/>
              </w:rPr>
              <w:t xml:space="preserve">Tesis </w:t>
            </w:r>
          </w:p>
        </w:tc>
        <w:tc>
          <w:tcPr>
            <w:tcW w:w="1055" w:type="dxa"/>
            <w:tcBorders>
              <w:top w:val="single" w:sz="4" w:space="0" w:color="auto"/>
              <w:left w:val="single" w:sz="4" w:space="0" w:color="auto"/>
              <w:bottom w:val="single" w:sz="4" w:space="0" w:color="auto"/>
              <w:right w:val="single" w:sz="4" w:space="0" w:color="auto"/>
            </w:tcBorders>
            <w:vAlign w:val="center"/>
            <w:hideMark/>
          </w:tcPr>
          <w:p w14:paraId="2E469620" w14:textId="77777777" w:rsidR="00F747EF" w:rsidRPr="00DE4341" w:rsidRDefault="00240D21" w:rsidP="00F747EF">
            <w:pPr>
              <w:spacing w:before="120" w:after="120"/>
              <w:rPr>
                <w:szCs w:val="22"/>
                <w:lang w:val="id-ID" w:eastAsia="id-ID"/>
              </w:rPr>
            </w:pPr>
            <w:r w:rsidRPr="00DE4341">
              <w:rPr>
                <w:szCs w:val="22"/>
                <w:lang w:val="id-ID" w:eastAsia="id-ID"/>
              </w:rPr>
              <w:t>8</w:t>
            </w:r>
            <w:r w:rsidR="00F747EF" w:rsidRPr="00DE4341">
              <w:rPr>
                <w:szCs w:val="22"/>
                <w:lang w:val="id-ID" w:eastAsia="id-ID"/>
              </w:rPr>
              <w:t xml:space="preserve"> SKS</w:t>
            </w:r>
          </w:p>
        </w:tc>
      </w:tr>
      <w:tr w:rsidR="00F747EF" w:rsidRPr="00DE4341" w14:paraId="09901E59" w14:textId="77777777" w:rsidTr="00F747EF">
        <w:trPr>
          <w:jc w:val="center"/>
        </w:trPr>
        <w:tc>
          <w:tcPr>
            <w:tcW w:w="3328" w:type="dxa"/>
            <w:tcBorders>
              <w:top w:val="single" w:sz="4" w:space="0" w:color="auto"/>
              <w:left w:val="single" w:sz="4" w:space="0" w:color="auto"/>
              <w:bottom w:val="single" w:sz="4" w:space="0" w:color="auto"/>
              <w:right w:val="single" w:sz="4" w:space="0" w:color="auto"/>
            </w:tcBorders>
            <w:vAlign w:val="center"/>
            <w:hideMark/>
          </w:tcPr>
          <w:p w14:paraId="6663F51F" w14:textId="77777777" w:rsidR="00F747EF" w:rsidRPr="00DE4341" w:rsidRDefault="00F747EF" w:rsidP="00F747EF">
            <w:pPr>
              <w:spacing w:before="120" w:after="120"/>
              <w:rPr>
                <w:b/>
                <w:szCs w:val="22"/>
                <w:lang w:val="id-ID" w:eastAsia="id-ID"/>
              </w:rPr>
            </w:pPr>
            <w:r w:rsidRPr="00DE4341">
              <w:rPr>
                <w:b/>
                <w:szCs w:val="22"/>
                <w:lang w:val="id-ID" w:eastAsia="id-ID"/>
              </w:rPr>
              <w:t>Total</w:t>
            </w:r>
          </w:p>
        </w:tc>
        <w:tc>
          <w:tcPr>
            <w:tcW w:w="1055" w:type="dxa"/>
            <w:tcBorders>
              <w:top w:val="single" w:sz="4" w:space="0" w:color="auto"/>
              <w:left w:val="single" w:sz="4" w:space="0" w:color="auto"/>
              <w:bottom w:val="single" w:sz="4" w:space="0" w:color="auto"/>
              <w:right w:val="single" w:sz="4" w:space="0" w:color="auto"/>
            </w:tcBorders>
            <w:vAlign w:val="center"/>
            <w:hideMark/>
          </w:tcPr>
          <w:p w14:paraId="23BFA0FF" w14:textId="77777777" w:rsidR="00F747EF" w:rsidRPr="00DE4341" w:rsidRDefault="00240D21" w:rsidP="00F747EF">
            <w:pPr>
              <w:spacing w:before="120" w:after="120"/>
              <w:rPr>
                <w:b/>
                <w:szCs w:val="22"/>
                <w:lang w:val="id-ID" w:eastAsia="id-ID"/>
              </w:rPr>
            </w:pPr>
            <w:r w:rsidRPr="00DE4341">
              <w:rPr>
                <w:b/>
                <w:szCs w:val="22"/>
                <w:lang w:val="id-ID" w:eastAsia="id-ID"/>
              </w:rPr>
              <w:t>40</w:t>
            </w:r>
            <w:r w:rsidR="00F747EF" w:rsidRPr="00DE4341">
              <w:rPr>
                <w:b/>
                <w:szCs w:val="22"/>
                <w:lang w:val="id-ID" w:eastAsia="id-ID"/>
              </w:rPr>
              <w:t xml:space="preserve"> SKS</w:t>
            </w:r>
          </w:p>
        </w:tc>
      </w:tr>
    </w:tbl>
    <w:p w14:paraId="78E8E949" w14:textId="77777777" w:rsidR="00F747EF" w:rsidRPr="00DE4341" w:rsidRDefault="00F747EF" w:rsidP="00F747EF">
      <w:pPr>
        <w:pStyle w:val="ColorfulList-Accent120"/>
        <w:widowControl w:val="0"/>
        <w:autoSpaceDE w:val="0"/>
        <w:autoSpaceDN w:val="0"/>
        <w:adjustRightInd w:val="0"/>
        <w:ind w:left="743"/>
        <w:jc w:val="both"/>
        <w:rPr>
          <w:rFonts w:eastAsia="Cambria" w:cs="Arial"/>
          <w:lang w:val="id-ID"/>
        </w:rPr>
      </w:pPr>
    </w:p>
    <w:p w14:paraId="1A4A9520" w14:textId="77777777" w:rsidR="00F747EF" w:rsidRPr="00DE4341" w:rsidRDefault="00F747EF" w:rsidP="00F747EF">
      <w:pPr>
        <w:pStyle w:val="ColorfulList-Accent120"/>
        <w:widowControl w:val="0"/>
        <w:tabs>
          <w:tab w:val="left" w:pos="612"/>
        </w:tabs>
        <w:autoSpaceDE w:val="0"/>
        <w:autoSpaceDN w:val="0"/>
        <w:adjustRightInd w:val="0"/>
        <w:ind w:left="0"/>
        <w:jc w:val="both"/>
        <w:rPr>
          <w:rFonts w:ascii="Arial" w:eastAsia="Cambria" w:hAnsi="Arial" w:cs="Arial"/>
          <w:sz w:val="22"/>
          <w:lang w:val="id-ID"/>
        </w:rPr>
      </w:pPr>
    </w:p>
    <w:p w14:paraId="3A47ACFD" w14:textId="77777777" w:rsidR="004C7BF8" w:rsidRPr="00DE4341" w:rsidRDefault="004C7BF8" w:rsidP="004C7BF8">
      <w:pPr>
        <w:pStyle w:val="Body1"/>
        <w:spacing w:after="120" w:line="276" w:lineRule="auto"/>
        <w:ind w:left="720"/>
      </w:pPr>
      <w:r w:rsidRPr="00DE4341">
        <w:t xml:space="preserve">Kurikulum tiap semester didasarkan pada adanya </w:t>
      </w:r>
      <w:r w:rsidRPr="00DE4341">
        <w:rPr>
          <w:lang w:eastAsia="ja-JP"/>
        </w:rPr>
        <w:t>kelompok-kelompok</w:t>
      </w:r>
      <w:r w:rsidRPr="00DE4341">
        <w:t xml:space="preserve"> yang ada pada S-2 Teknologi Informasi. Dari total 38 SKS, terdapat 23 SKS (Mata Kuliah Dasar Keilmuan, Seminar, dan Tesis)</w:t>
      </w:r>
      <w:r w:rsidRPr="00DE4341">
        <w:rPr>
          <w:sz w:val="20"/>
        </w:rPr>
        <w:t xml:space="preserve"> atau 61% dari total SKS </w:t>
      </w:r>
      <w:r w:rsidRPr="00DE4341">
        <w:t xml:space="preserve">yang merupakan mata kuliah inti dan wajib diambil untuk semua kelompok dalam Program Studi S-2 Teknologi Informasi. Adapun mata kuliah pilihan yang ditawarkan mulai semester ke-2 mencerminkan </w:t>
      </w:r>
      <w:r w:rsidRPr="00DE4341">
        <w:rPr>
          <w:lang w:eastAsia="ja-JP"/>
        </w:rPr>
        <w:t xml:space="preserve">kelompok PI, </w:t>
      </w:r>
      <w:proofErr w:type="spellStart"/>
      <w:r w:rsidRPr="00DE4341">
        <w:rPr>
          <w:lang w:eastAsia="ja-JP"/>
        </w:rPr>
        <w:t>HcSE</w:t>
      </w:r>
      <w:proofErr w:type="spellEnd"/>
      <w:r w:rsidRPr="00DE4341">
        <w:rPr>
          <w:lang w:eastAsia="ja-JP"/>
        </w:rPr>
        <w:t>, dan E-</w:t>
      </w:r>
      <w:proofErr w:type="spellStart"/>
      <w:r w:rsidRPr="00DE4341">
        <w:rPr>
          <w:lang w:eastAsia="ja-JP"/>
        </w:rPr>
        <w:t>Gov</w:t>
      </w:r>
      <w:proofErr w:type="spellEnd"/>
      <w:r w:rsidRPr="00DE4341">
        <w:t xml:space="preserve">. </w:t>
      </w:r>
    </w:p>
    <w:p w14:paraId="6AC440DF" w14:textId="77777777" w:rsidR="004C7BF8" w:rsidRPr="00DE4341" w:rsidRDefault="004C7BF8" w:rsidP="004C7BF8">
      <w:pPr>
        <w:pStyle w:val="Body1"/>
        <w:spacing w:after="120" w:line="276" w:lineRule="auto"/>
        <w:ind w:left="720"/>
        <w:rPr>
          <w:lang w:eastAsia="ja-JP"/>
        </w:rPr>
      </w:pPr>
      <w:r w:rsidRPr="00DE4341">
        <w:t>Adapun Mata Kuliah yang ditawarkan adalah sebagai berikut.</w:t>
      </w:r>
    </w:p>
    <w:tbl>
      <w:tblPr>
        <w:tblW w:w="7583" w:type="dxa"/>
        <w:tblInd w:w="704" w:type="dxa"/>
        <w:tblLayout w:type="fixed"/>
        <w:tblLook w:val="04A0" w:firstRow="1" w:lastRow="0" w:firstColumn="1" w:lastColumn="0" w:noHBand="0" w:noVBand="1"/>
      </w:tblPr>
      <w:tblGrid>
        <w:gridCol w:w="591"/>
        <w:gridCol w:w="5293"/>
        <w:gridCol w:w="990"/>
        <w:gridCol w:w="709"/>
      </w:tblGrid>
      <w:tr w:rsidR="004C7BF8" w:rsidRPr="00DE4341" w14:paraId="69E5A2DF" w14:textId="77777777" w:rsidTr="00240D21">
        <w:tc>
          <w:tcPr>
            <w:tcW w:w="5884" w:type="dxa"/>
            <w:gridSpan w:val="2"/>
            <w:tcBorders>
              <w:top w:val="single" w:sz="4" w:space="0" w:color="000000"/>
              <w:left w:val="single" w:sz="4" w:space="0" w:color="000000"/>
              <w:bottom w:val="single" w:sz="4" w:space="0" w:color="000000"/>
              <w:right w:val="single" w:sz="4" w:space="0" w:color="auto"/>
            </w:tcBorders>
            <w:vAlign w:val="center"/>
            <w:hideMark/>
          </w:tcPr>
          <w:p w14:paraId="05F9987C" w14:textId="77777777" w:rsidR="004C7BF8" w:rsidRPr="00DE4341" w:rsidRDefault="004C7BF8" w:rsidP="00187F77">
            <w:pPr>
              <w:spacing w:after="120" w:line="276" w:lineRule="auto"/>
              <w:rPr>
                <w:b/>
                <w:lang w:val="id-ID" w:eastAsia="id-ID"/>
              </w:rPr>
            </w:pPr>
            <w:r w:rsidRPr="00DE4341">
              <w:rPr>
                <w:b/>
                <w:lang w:val="id-ID" w:eastAsia="id-ID"/>
              </w:rPr>
              <w:t>Mata Kuliah Dasar Keilmuan</w:t>
            </w:r>
          </w:p>
        </w:tc>
        <w:tc>
          <w:tcPr>
            <w:tcW w:w="990" w:type="dxa"/>
            <w:tcBorders>
              <w:top w:val="single" w:sz="4" w:space="0" w:color="000000"/>
              <w:left w:val="single" w:sz="4" w:space="0" w:color="auto"/>
              <w:bottom w:val="single" w:sz="4" w:space="0" w:color="000000"/>
              <w:right w:val="nil"/>
            </w:tcBorders>
            <w:vAlign w:val="center"/>
          </w:tcPr>
          <w:p w14:paraId="535B8F0F" w14:textId="77777777" w:rsidR="004C7BF8" w:rsidRPr="00DE4341" w:rsidRDefault="004C7BF8" w:rsidP="00187F77">
            <w:pPr>
              <w:spacing w:after="120" w:line="276" w:lineRule="auto"/>
              <w:rPr>
                <w:b/>
                <w:lang w:val="id-ID" w:eastAsia="id-ID"/>
              </w:rPr>
            </w:pPr>
          </w:p>
        </w:tc>
        <w:tc>
          <w:tcPr>
            <w:tcW w:w="70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A8C0D42" w14:textId="77777777" w:rsidR="004C7BF8" w:rsidRPr="00DE4341" w:rsidRDefault="004C7BF8" w:rsidP="00187F77">
            <w:pPr>
              <w:spacing w:after="120" w:line="276" w:lineRule="auto"/>
              <w:rPr>
                <w:rFonts w:eastAsia="SimSun"/>
                <w:b/>
                <w:bCs/>
                <w:lang w:val="id-ID" w:eastAsia="id-ID"/>
              </w:rPr>
            </w:pPr>
          </w:p>
        </w:tc>
      </w:tr>
      <w:tr w:rsidR="004C7BF8" w:rsidRPr="00DE4341" w14:paraId="0E9CF4DA" w14:textId="77777777" w:rsidTr="00240D21">
        <w:tc>
          <w:tcPr>
            <w:tcW w:w="591" w:type="dxa"/>
            <w:tcBorders>
              <w:top w:val="single" w:sz="4" w:space="0" w:color="000000"/>
              <w:left w:val="single" w:sz="4" w:space="0" w:color="000000"/>
              <w:bottom w:val="single" w:sz="4" w:space="0" w:color="000000"/>
              <w:right w:val="nil"/>
            </w:tcBorders>
            <w:vAlign w:val="center"/>
            <w:hideMark/>
          </w:tcPr>
          <w:p w14:paraId="29A635A1" w14:textId="77777777" w:rsidR="004C7BF8" w:rsidRPr="00DE4341" w:rsidRDefault="004C7BF8" w:rsidP="00187F77">
            <w:pPr>
              <w:spacing w:after="120" w:line="276" w:lineRule="auto"/>
              <w:rPr>
                <w:b/>
                <w:lang w:val="id-ID" w:eastAsia="id-ID"/>
              </w:rPr>
            </w:pPr>
            <w:proofErr w:type="spellStart"/>
            <w:r w:rsidRPr="00DE4341">
              <w:rPr>
                <w:b/>
                <w:lang w:val="id-ID" w:eastAsia="id-ID"/>
              </w:rPr>
              <w:t>No</w:t>
            </w:r>
            <w:proofErr w:type="spellEnd"/>
          </w:p>
        </w:tc>
        <w:tc>
          <w:tcPr>
            <w:tcW w:w="5293" w:type="dxa"/>
            <w:tcBorders>
              <w:top w:val="single" w:sz="4" w:space="0" w:color="000000"/>
              <w:left w:val="single" w:sz="4" w:space="0" w:color="000000"/>
              <w:bottom w:val="single" w:sz="4" w:space="0" w:color="000000"/>
              <w:right w:val="single" w:sz="4" w:space="0" w:color="auto"/>
            </w:tcBorders>
            <w:vAlign w:val="center"/>
            <w:hideMark/>
          </w:tcPr>
          <w:p w14:paraId="68643B8D" w14:textId="77777777" w:rsidR="004C7BF8" w:rsidRPr="00DE4341" w:rsidRDefault="004C7BF8" w:rsidP="00187F77">
            <w:pPr>
              <w:spacing w:after="120" w:line="276" w:lineRule="auto"/>
              <w:rPr>
                <w:b/>
                <w:lang w:val="id-ID" w:eastAsia="id-ID"/>
              </w:rPr>
            </w:pPr>
            <w:r w:rsidRPr="00DE4341">
              <w:rPr>
                <w:b/>
                <w:lang w:val="id-ID" w:eastAsia="id-ID"/>
              </w:rPr>
              <w:t>Mata Kuliah</w:t>
            </w:r>
          </w:p>
        </w:tc>
        <w:tc>
          <w:tcPr>
            <w:tcW w:w="990" w:type="dxa"/>
            <w:tcBorders>
              <w:top w:val="single" w:sz="4" w:space="0" w:color="000000"/>
              <w:left w:val="single" w:sz="4" w:space="0" w:color="auto"/>
              <w:bottom w:val="single" w:sz="4" w:space="0" w:color="000000"/>
              <w:right w:val="nil"/>
            </w:tcBorders>
            <w:vAlign w:val="center"/>
          </w:tcPr>
          <w:p w14:paraId="684D76CC" w14:textId="77777777" w:rsidR="004C7BF8" w:rsidRPr="00DE4341" w:rsidRDefault="004C7BF8" w:rsidP="00187F77">
            <w:pPr>
              <w:spacing w:after="120" w:line="276" w:lineRule="auto"/>
              <w:rPr>
                <w:b/>
                <w:lang w:val="id-ID" w:eastAsia="id-ID"/>
              </w:rPr>
            </w:pPr>
            <w:r w:rsidRPr="00DE4341">
              <w:rPr>
                <w:b/>
                <w:lang w:val="id-ID" w:eastAsia="id-ID"/>
              </w:rPr>
              <w:t>Kode</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ED3637F" w14:textId="77777777" w:rsidR="004C7BF8" w:rsidRPr="00DE4341" w:rsidRDefault="004C7BF8" w:rsidP="00187F77">
            <w:pPr>
              <w:spacing w:after="120" w:line="276" w:lineRule="auto"/>
              <w:rPr>
                <w:b/>
                <w:lang w:val="id-ID" w:eastAsia="id-ID"/>
              </w:rPr>
            </w:pPr>
            <w:r w:rsidRPr="00DE4341">
              <w:rPr>
                <w:b/>
                <w:lang w:val="id-ID" w:eastAsia="id-ID"/>
              </w:rPr>
              <w:t>SKS</w:t>
            </w:r>
          </w:p>
        </w:tc>
      </w:tr>
      <w:tr w:rsidR="004C7BF8" w:rsidRPr="00DE4341" w14:paraId="430E7D04" w14:textId="77777777" w:rsidTr="00240D21">
        <w:tc>
          <w:tcPr>
            <w:tcW w:w="591" w:type="dxa"/>
            <w:tcBorders>
              <w:top w:val="single" w:sz="4" w:space="0" w:color="000000"/>
              <w:left w:val="single" w:sz="4" w:space="0" w:color="000000"/>
              <w:bottom w:val="single" w:sz="4" w:space="0" w:color="000000"/>
              <w:right w:val="nil"/>
            </w:tcBorders>
            <w:vAlign w:val="center"/>
            <w:hideMark/>
          </w:tcPr>
          <w:p w14:paraId="366A1075" w14:textId="77777777" w:rsidR="004C7BF8" w:rsidRPr="00DE4341" w:rsidRDefault="004C7BF8" w:rsidP="00187F77">
            <w:pPr>
              <w:spacing w:after="120" w:line="276" w:lineRule="auto"/>
              <w:rPr>
                <w:lang w:val="id-ID" w:eastAsia="id-ID"/>
              </w:rPr>
            </w:pPr>
            <w:r w:rsidRPr="00DE4341">
              <w:rPr>
                <w:lang w:val="id-ID" w:eastAsia="id-ID"/>
              </w:rPr>
              <w:t>1.</w:t>
            </w:r>
          </w:p>
        </w:tc>
        <w:tc>
          <w:tcPr>
            <w:tcW w:w="5293" w:type="dxa"/>
            <w:tcBorders>
              <w:top w:val="single" w:sz="4" w:space="0" w:color="000000"/>
              <w:left w:val="single" w:sz="4" w:space="0" w:color="000000"/>
              <w:bottom w:val="single" w:sz="4" w:space="0" w:color="000000"/>
              <w:right w:val="single" w:sz="4" w:space="0" w:color="auto"/>
            </w:tcBorders>
            <w:vAlign w:val="center"/>
            <w:hideMark/>
          </w:tcPr>
          <w:p w14:paraId="1E063A5D" w14:textId="77777777" w:rsidR="004C7BF8" w:rsidRPr="00DE4341" w:rsidRDefault="004C7BF8" w:rsidP="00187F77">
            <w:pPr>
              <w:spacing w:after="120" w:line="276" w:lineRule="auto"/>
              <w:rPr>
                <w:lang w:val="id-ID" w:eastAsia="id-ID"/>
              </w:rPr>
            </w:pPr>
            <w:r w:rsidRPr="00DE4341">
              <w:rPr>
                <w:lang w:val="id-ID" w:eastAsia="id-ID"/>
              </w:rPr>
              <w:t>Komputer dan Masyarakat (</w:t>
            </w:r>
            <w:proofErr w:type="spellStart"/>
            <w:r w:rsidRPr="00DE4341">
              <w:rPr>
                <w:i/>
                <w:lang w:val="id-ID" w:eastAsia="id-ID"/>
              </w:rPr>
              <w:t>Computer</w:t>
            </w:r>
            <w:proofErr w:type="spellEnd"/>
            <w:r w:rsidRPr="00DE4341">
              <w:rPr>
                <w:i/>
                <w:lang w:val="id-ID" w:eastAsia="id-ID"/>
              </w:rPr>
              <w:t xml:space="preserve"> </w:t>
            </w:r>
            <w:proofErr w:type="spellStart"/>
            <w:r w:rsidRPr="00DE4341">
              <w:rPr>
                <w:i/>
                <w:lang w:val="id-ID" w:eastAsia="id-ID"/>
              </w:rPr>
              <w:t>and</w:t>
            </w:r>
            <w:proofErr w:type="spellEnd"/>
            <w:r w:rsidRPr="00DE4341">
              <w:rPr>
                <w:i/>
                <w:lang w:val="id-ID" w:eastAsia="id-ID"/>
              </w:rPr>
              <w:t xml:space="preserve"> </w:t>
            </w:r>
            <w:proofErr w:type="spellStart"/>
            <w:r w:rsidRPr="00DE4341">
              <w:rPr>
                <w:i/>
                <w:lang w:val="id-ID" w:eastAsia="id-ID"/>
              </w:rPr>
              <w:t>Society</w:t>
            </w:r>
            <w:proofErr w:type="spellEnd"/>
            <w:r w:rsidRPr="00DE4341">
              <w:rPr>
                <w:lang w:val="id-ID" w:eastAsia="id-ID"/>
              </w:rPr>
              <w:t xml:space="preserve">) </w:t>
            </w:r>
          </w:p>
        </w:tc>
        <w:tc>
          <w:tcPr>
            <w:tcW w:w="990" w:type="dxa"/>
            <w:tcBorders>
              <w:top w:val="single" w:sz="4" w:space="0" w:color="000000"/>
              <w:left w:val="single" w:sz="4" w:space="0" w:color="auto"/>
              <w:bottom w:val="single" w:sz="4" w:space="0" w:color="000000"/>
              <w:right w:val="nil"/>
            </w:tcBorders>
            <w:vAlign w:val="center"/>
          </w:tcPr>
          <w:p w14:paraId="6FF9BDCD" w14:textId="77777777" w:rsidR="004C7BF8" w:rsidRPr="00DE4341" w:rsidRDefault="004C7BF8" w:rsidP="00187F77">
            <w:pPr>
              <w:spacing w:after="120" w:line="276" w:lineRule="auto"/>
              <w:rPr>
                <w:lang w:val="id-ID" w:eastAsia="id-ID"/>
              </w:rPr>
            </w:pPr>
            <w:r w:rsidRPr="00DE4341">
              <w:rPr>
                <w:lang w:val="id-ID" w:eastAsia="id-ID"/>
              </w:rPr>
              <w:t>TIF600</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AF34E44" w14:textId="77777777" w:rsidR="004C7BF8" w:rsidRPr="00DE4341" w:rsidRDefault="00240D21" w:rsidP="00187F77">
            <w:pPr>
              <w:spacing w:after="120" w:line="276" w:lineRule="auto"/>
              <w:rPr>
                <w:lang w:val="id-ID" w:eastAsia="id-ID"/>
              </w:rPr>
            </w:pPr>
            <w:r w:rsidRPr="00DE4341">
              <w:rPr>
                <w:lang w:val="id-ID" w:eastAsia="id-ID"/>
              </w:rPr>
              <w:t>3</w:t>
            </w:r>
            <w:r w:rsidR="004C7BF8" w:rsidRPr="00DE4341">
              <w:rPr>
                <w:lang w:val="id-ID" w:eastAsia="id-ID"/>
              </w:rPr>
              <w:t xml:space="preserve"> SKS</w:t>
            </w:r>
          </w:p>
        </w:tc>
      </w:tr>
      <w:tr w:rsidR="004C7BF8" w:rsidRPr="00DE4341" w14:paraId="61D6BA22" w14:textId="77777777" w:rsidTr="00240D21">
        <w:tc>
          <w:tcPr>
            <w:tcW w:w="591" w:type="dxa"/>
            <w:tcBorders>
              <w:top w:val="single" w:sz="4" w:space="0" w:color="000000"/>
              <w:left w:val="single" w:sz="4" w:space="0" w:color="000000"/>
              <w:bottom w:val="single" w:sz="4" w:space="0" w:color="000000"/>
              <w:right w:val="nil"/>
            </w:tcBorders>
            <w:vAlign w:val="center"/>
            <w:hideMark/>
          </w:tcPr>
          <w:p w14:paraId="1DDED507" w14:textId="77777777" w:rsidR="004C7BF8" w:rsidRPr="00DE4341" w:rsidRDefault="004C7BF8" w:rsidP="00187F77">
            <w:pPr>
              <w:spacing w:after="120" w:line="276" w:lineRule="auto"/>
              <w:rPr>
                <w:lang w:val="id-ID" w:eastAsia="id-ID"/>
              </w:rPr>
            </w:pPr>
            <w:r w:rsidRPr="00DE4341">
              <w:rPr>
                <w:lang w:val="id-ID" w:eastAsia="id-ID"/>
              </w:rPr>
              <w:t>2.</w:t>
            </w:r>
          </w:p>
        </w:tc>
        <w:tc>
          <w:tcPr>
            <w:tcW w:w="5293" w:type="dxa"/>
            <w:tcBorders>
              <w:top w:val="single" w:sz="4" w:space="0" w:color="000000"/>
              <w:left w:val="single" w:sz="4" w:space="0" w:color="000000"/>
              <w:bottom w:val="single" w:sz="4" w:space="0" w:color="000000"/>
              <w:right w:val="single" w:sz="4" w:space="0" w:color="auto"/>
            </w:tcBorders>
            <w:vAlign w:val="center"/>
            <w:hideMark/>
          </w:tcPr>
          <w:p w14:paraId="089F2777" w14:textId="77777777" w:rsidR="004C7BF8" w:rsidRPr="00DE4341" w:rsidRDefault="004C7BF8" w:rsidP="00187F77">
            <w:pPr>
              <w:spacing w:after="120" w:line="276" w:lineRule="auto"/>
              <w:rPr>
                <w:lang w:val="id-ID" w:eastAsia="id-ID"/>
              </w:rPr>
            </w:pPr>
            <w:r w:rsidRPr="00DE4341">
              <w:rPr>
                <w:lang w:val="id-ID" w:eastAsia="id-ID"/>
              </w:rPr>
              <w:t>Sistem Cerdas (</w:t>
            </w:r>
            <w:proofErr w:type="spellStart"/>
            <w:r w:rsidRPr="00DE4341">
              <w:rPr>
                <w:i/>
                <w:lang w:val="id-ID" w:eastAsia="id-ID"/>
              </w:rPr>
              <w:t>Intelligent</w:t>
            </w:r>
            <w:proofErr w:type="spellEnd"/>
            <w:r w:rsidRPr="00DE4341">
              <w:rPr>
                <w:i/>
                <w:lang w:val="id-ID" w:eastAsia="id-ID"/>
              </w:rPr>
              <w:t xml:space="preserve"> System</w:t>
            </w:r>
            <w:r w:rsidRPr="00DE4341">
              <w:rPr>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5CB9C35D" w14:textId="77777777" w:rsidR="004C7BF8" w:rsidRPr="00DE4341" w:rsidRDefault="004C7BF8" w:rsidP="00187F77">
            <w:pPr>
              <w:spacing w:after="120" w:line="276" w:lineRule="auto"/>
              <w:rPr>
                <w:lang w:val="id-ID" w:eastAsia="id-ID"/>
              </w:rPr>
            </w:pPr>
            <w:r w:rsidRPr="00DE4341">
              <w:rPr>
                <w:lang w:val="id-ID" w:eastAsia="id-ID"/>
              </w:rPr>
              <w:t>TIF601</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D88BD65" w14:textId="77777777" w:rsidR="004C7BF8" w:rsidRPr="00DE4341" w:rsidRDefault="004C7BF8" w:rsidP="00187F77">
            <w:pPr>
              <w:spacing w:after="120" w:line="276" w:lineRule="auto"/>
              <w:rPr>
                <w:lang w:val="id-ID" w:eastAsia="id-ID"/>
              </w:rPr>
            </w:pPr>
            <w:r w:rsidRPr="00DE4341">
              <w:rPr>
                <w:lang w:val="id-ID" w:eastAsia="id-ID"/>
              </w:rPr>
              <w:t>3 SKS</w:t>
            </w:r>
          </w:p>
        </w:tc>
      </w:tr>
      <w:tr w:rsidR="004C7BF8" w:rsidRPr="00DE4341" w14:paraId="62ECF32E" w14:textId="77777777" w:rsidTr="00240D21">
        <w:tc>
          <w:tcPr>
            <w:tcW w:w="591" w:type="dxa"/>
            <w:tcBorders>
              <w:top w:val="single" w:sz="4" w:space="0" w:color="000000"/>
              <w:left w:val="single" w:sz="4" w:space="0" w:color="000000"/>
              <w:bottom w:val="single" w:sz="4" w:space="0" w:color="000000"/>
              <w:right w:val="nil"/>
            </w:tcBorders>
            <w:vAlign w:val="center"/>
            <w:hideMark/>
          </w:tcPr>
          <w:p w14:paraId="05AFA084" w14:textId="77777777" w:rsidR="004C7BF8" w:rsidRPr="00DE4341" w:rsidRDefault="004C7BF8" w:rsidP="00187F77">
            <w:pPr>
              <w:spacing w:after="120" w:line="276" w:lineRule="auto"/>
              <w:rPr>
                <w:lang w:val="id-ID" w:eastAsia="id-ID"/>
              </w:rPr>
            </w:pPr>
            <w:r w:rsidRPr="00DE4341">
              <w:rPr>
                <w:lang w:val="id-ID" w:eastAsia="id-ID"/>
              </w:rPr>
              <w:t>3.</w:t>
            </w:r>
          </w:p>
        </w:tc>
        <w:tc>
          <w:tcPr>
            <w:tcW w:w="5293" w:type="dxa"/>
            <w:tcBorders>
              <w:top w:val="single" w:sz="4" w:space="0" w:color="000000"/>
              <w:left w:val="single" w:sz="4" w:space="0" w:color="000000"/>
              <w:bottom w:val="single" w:sz="4" w:space="0" w:color="000000"/>
              <w:right w:val="single" w:sz="4" w:space="0" w:color="auto"/>
            </w:tcBorders>
            <w:vAlign w:val="center"/>
            <w:hideMark/>
          </w:tcPr>
          <w:p w14:paraId="3DADAC97" w14:textId="77777777" w:rsidR="004C7BF8" w:rsidRPr="00DE4341" w:rsidRDefault="004C7BF8" w:rsidP="00187F77">
            <w:pPr>
              <w:spacing w:after="120" w:line="276" w:lineRule="auto"/>
              <w:rPr>
                <w:lang w:val="id-ID" w:eastAsia="id-ID"/>
              </w:rPr>
            </w:pPr>
            <w:r w:rsidRPr="00DE4341">
              <w:rPr>
                <w:lang w:val="id-ID" w:eastAsia="id-ID"/>
              </w:rPr>
              <w:t>Pengembangan Perangkat Lunak (</w:t>
            </w:r>
            <w:proofErr w:type="spellStart"/>
            <w:r w:rsidRPr="00DE4341">
              <w:rPr>
                <w:i/>
                <w:lang w:val="id-ID" w:eastAsia="id-ID"/>
              </w:rPr>
              <w:t>Software</w:t>
            </w:r>
            <w:proofErr w:type="spellEnd"/>
            <w:r w:rsidRPr="00DE4341">
              <w:rPr>
                <w:i/>
                <w:lang w:val="id-ID" w:eastAsia="id-ID"/>
              </w:rPr>
              <w:t xml:space="preserve"> Development</w:t>
            </w:r>
            <w:r w:rsidRPr="00DE4341">
              <w:rPr>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4AC2DF04" w14:textId="77777777" w:rsidR="004C7BF8" w:rsidRPr="00DE4341" w:rsidRDefault="004C7BF8" w:rsidP="00187F77">
            <w:pPr>
              <w:spacing w:after="120" w:line="276" w:lineRule="auto"/>
              <w:rPr>
                <w:lang w:val="id-ID" w:eastAsia="id-ID"/>
              </w:rPr>
            </w:pPr>
            <w:r w:rsidRPr="00DE4341">
              <w:rPr>
                <w:lang w:val="id-ID" w:eastAsia="id-ID"/>
              </w:rPr>
              <w:t>TIF602</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0F28534" w14:textId="77777777" w:rsidR="004C7BF8" w:rsidRPr="00DE4341" w:rsidRDefault="004C7BF8" w:rsidP="00187F77">
            <w:pPr>
              <w:spacing w:after="120" w:line="276" w:lineRule="auto"/>
              <w:rPr>
                <w:lang w:val="id-ID" w:eastAsia="id-ID"/>
              </w:rPr>
            </w:pPr>
            <w:r w:rsidRPr="00DE4341">
              <w:rPr>
                <w:lang w:val="id-ID" w:eastAsia="id-ID"/>
              </w:rPr>
              <w:t>3 SKS</w:t>
            </w:r>
          </w:p>
        </w:tc>
      </w:tr>
      <w:tr w:rsidR="004C7BF8" w:rsidRPr="00DE4341" w14:paraId="59B5E44E" w14:textId="77777777" w:rsidTr="00240D21">
        <w:tc>
          <w:tcPr>
            <w:tcW w:w="591" w:type="dxa"/>
            <w:tcBorders>
              <w:top w:val="single" w:sz="4" w:space="0" w:color="000000"/>
              <w:left w:val="single" w:sz="4" w:space="0" w:color="000000"/>
              <w:bottom w:val="single" w:sz="4" w:space="0" w:color="000000"/>
              <w:right w:val="nil"/>
            </w:tcBorders>
            <w:vAlign w:val="center"/>
            <w:hideMark/>
          </w:tcPr>
          <w:p w14:paraId="373A1D01" w14:textId="77777777" w:rsidR="004C7BF8" w:rsidRPr="00DE4341" w:rsidRDefault="004C7BF8" w:rsidP="00187F77">
            <w:pPr>
              <w:spacing w:after="120" w:line="276" w:lineRule="auto"/>
              <w:rPr>
                <w:lang w:val="id-ID" w:eastAsia="id-ID"/>
              </w:rPr>
            </w:pPr>
            <w:r w:rsidRPr="00DE4341">
              <w:rPr>
                <w:lang w:val="id-ID" w:eastAsia="id-ID"/>
              </w:rPr>
              <w:t>4.</w:t>
            </w:r>
          </w:p>
        </w:tc>
        <w:tc>
          <w:tcPr>
            <w:tcW w:w="5293" w:type="dxa"/>
            <w:tcBorders>
              <w:top w:val="single" w:sz="4" w:space="0" w:color="000000"/>
              <w:left w:val="single" w:sz="4" w:space="0" w:color="000000"/>
              <w:bottom w:val="single" w:sz="4" w:space="0" w:color="000000"/>
              <w:right w:val="single" w:sz="4" w:space="0" w:color="auto"/>
            </w:tcBorders>
            <w:vAlign w:val="center"/>
            <w:hideMark/>
          </w:tcPr>
          <w:p w14:paraId="4B777B6A" w14:textId="77777777" w:rsidR="004C7BF8" w:rsidRPr="00DE4341" w:rsidRDefault="004C7BF8" w:rsidP="00187F77">
            <w:pPr>
              <w:spacing w:after="120" w:line="276" w:lineRule="auto"/>
              <w:rPr>
                <w:lang w:val="id-ID" w:eastAsia="id-ID"/>
              </w:rPr>
            </w:pPr>
            <w:r w:rsidRPr="00DE4341">
              <w:rPr>
                <w:lang w:val="id-ID" w:eastAsia="id-ID"/>
              </w:rPr>
              <w:t>Jaringan Nirkabel dan Bergerak (</w:t>
            </w:r>
            <w:r w:rsidRPr="00DE4341">
              <w:rPr>
                <w:i/>
                <w:lang w:val="id-ID" w:eastAsia="id-ID"/>
              </w:rPr>
              <w:t xml:space="preserve">Wireless </w:t>
            </w:r>
            <w:proofErr w:type="spellStart"/>
            <w:r w:rsidRPr="00DE4341">
              <w:rPr>
                <w:i/>
                <w:lang w:val="id-ID" w:eastAsia="id-ID"/>
              </w:rPr>
              <w:t>and</w:t>
            </w:r>
            <w:proofErr w:type="spellEnd"/>
            <w:r w:rsidRPr="00DE4341">
              <w:rPr>
                <w:i/>
                <w:lang w:val="id-ID" w:eastAsia="id-ID"/>
              </w:rPr>
              <w:t xml:space="preserve"> Mobile </w:t>
            </w:r>
            <w:proofErr w:type="spellStart"/>
            <w:r w:rsidRPr="00DE4341">
              <w:rPr>
                <w:i/>
                <w:lang w:val="id-ID" w:eastAsia="id-ID"/>
              </w:rPr>
              <w:t>Networking</w:t>
            </w:r>
            <w:proofErr w:type="spellEnd"/>
            <w:r w:rsidRPr="00DE4341">
              <w:rPr>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41C6795C" w14:textId="77777777" w:rsidR="004C7BF8" w:rsidRPr="00DE4341" w:rsidRDefault="004C7BF8" w:rsidP="00187F77">
            <w:pPr>
              <w:spacing w:after="120" w:line="276" w:lineRule="auto"/>
              <w:rPr>
                <w:lang w:val="id-ID" w:eastAsia="id-ID"/>
              </w:rPr>
            </w:pPr>
            <w:r w:rsidRPr="00DE4341">
              <w:rPr>
                <w:lang w:val="id-ID" w:eastAsia="id-ID"/>
              </w:rPr>
              <w:t>TIF603</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62A8ED1" w14:textId="77777777" w:rsidR="004C7BF8" w:rsidRPr="00DE4341" w:rsidRDefault="004C7BF8" w:rsidP="00187F77">
            <w:pPr>
              <w:spacing w:after="120" w:line="276" w:lineRule="auto"/>
              <w:rPr>
                <w:lang w:val="id-ID" w:eastAsia="id-ID"/>
              </w:rPr>
            </w:pPr>
            <w:r w:rsidRPr="00DE4341">
              <w:rPr>
                <w:lang w:val="id-ID" w:eastAsia="id-ID"/>
              </w:rPr>
              <w:t>3 SKS</w:t>
            </w:r>
          </w:p>
        </w:tc>
      </w:tr>
      <w:tr w:rsidR="004C7BF8" w:rsidRPr="00DE4341" w14:paraId="3C4DA346" w14:textId="77777777" w:rsidTr="00240D21">
        <w:tc>
          <w:tcPr>
            <w:tcW w:w="591" w:type="dxa"/>
            <w:tcBorders>
              <w:top w:val="single" w:sz="4" w:space="0" w:color="000000"/>
              <w:left w:val="single" w:sz="4" w:space="0" w:color="000000"/>
              <w:bottom w:val="single" w:sz="4" w:space="0" w:color="000000"/>
              <w:right w:val="nil"/>
            </w:tcBorders>
            <w:vAlign w:val="center"/>
            <w:hideMark/>
          </w:tcPr>
          <w:p w14:paraId="32047242" w14:textId="77777777" w:rsidR="004C7BF8" w:rsidRPr="00DE4341" w:rsidRDefault="004C7BF8" w:rsidP="00187F77">
            <w:pPr>
              <w:spacing w:after="120" w:line="276" w:lineRule="auto"/>
              <w:rPr>
                <w:lang w:val="id-ID" w:eastAsia="id-ID"/>
              </w:rPr>
            </w:pPr>
            <w:r w:rsidRPr="00DE4341">
              <w:rPr>
                <w:lang w:val="id-ID" w:eastAsia="id-ID"/>
              </w:rPr>
              <w:t>5.</w:t>
            </w:r>
          </w:p>
        </w:tc>
        <w:tc>
          <w:tcPr>
            <w:tcW w:w="5293" w:type="dxa"/>
            <w:tcBorders>
              <w:top w:val="single" w:sz="4" w:space="0" w:color="000000"/>
              <w:left w:val="single" w:sz="4" w:space="0" w:color="000000"/>
              <w:bottom w:val="single" w:sz="4" w:space="0" w:color="000000"/>
              <w:right w:val="single" w:sz="4" w:space="0" w:color="auto"/>
            </w:tcBorders>
            <w:vAlign w:val="center"/>
            <w:hideMark/>
          </w:tcPr>
          <w:p w14:paraId="6FA0135C" w14:textId="77777777" w:rsidR="004C7BF8" w:rsidRPr="00DE4341" w:rsidRDefault="004C7BF8" w:rsidP="00187F77">
            <w:pPr>
              <w:spacing w:after="120" w:line="276" w:lineRule="auto"/>
              <w:rPr>
                <w:lang w:val="id-ID" w:eastAsia="id-ID"/>
              </w:rPr>
            </w:pPr>
            <w:r w:rsidRPr="00DE4341">
              <w:rPr>
                <w:lang w:val="id-ID" w:eastAsia="id-ID"/>
              </w:rPr>
              <w:t>Metode Penelitian (</w:t>
            </w:r>
            <w:proofErr w:type="spellStart"/>
            <w:r w:rsidRPr="00DE4341">
              <w:rPr>
                <w:i/>
                <w:lang w:val="id-ID" w:eastAsia="id-ID"/>
              </w:rPr>
              <w:t>Research</w:t>
            </w:r>
            <w:proofErr w:type="spellEnd"/>
            <w:r w:rsidRPr="00DE4341">
              <w:rPr>
                <w:i/>
                <w:lang w:val="id-ID" w:eastAsia="id-ID"/>
              </w:rPr>
              <w:t xml:space="preserve"> </w:t>
            </w:r>
            <w:proofErr w:type="spellStart"/>
            <w:r w:rsidRPr="00DE4341">
              <w:rPr>
                <w:i/>
                <w:lang w:val="id-ID" w:eastAsia="id-ID"/>
              </w:rPr>
              <w:t>Methodology</w:t>
            </w:r>
            <w:proofErr w:type="spellEnd"/>
            <w:r w:rsidRPr="00DE4341">
              <w:rPr>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6B1391E7" w14:textId="77777777" w:rsidR="004C7BF8" w:rsidRPr="00DE4341" w:rsidRDefault="004C7BF8" w:rsidP="00187F77">
            <w:pPr>
              <w:spacing w:after="120" w:line="276" w:lineRule="auto"/>
              <w:rPr>
                <w:lang w:val="id-ID" w:eastAsia="id-ID"/>
              </w:rPr>
            </w:pPr>
            <w:r w:rsidRPr="00DE4341">
              <w:rPr>
                <w:lang w:val="id-ID" w:eastAsia="id-ID"/>
              </w:rPr>
              <w:t>TIF604</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8D130E5" w14:textId="77777777" w:rsidR="004C7BF8" w:rsidRPr="00DE4341" w:rsidRDefault="004C7BF8" w:rsidP="00187F77">
            <w:pPr>
              <w:spacing w:after="120" w:line="276" w:lineRule="auto"/>
              <w:rPr>
                <w:lang w:val="id-ID" w:eastAsia="id-ID"/>
              </w:rPr>
            </w:pPr>
            <w:r w:rsidRPr="00DE4341">
              <w:rPr>
                <w:lang w:val="id-ID" w:eastAsia="id-ID"/>
              </w:rPr>
              <w:t>3 SKS</w:t>
            </w:r>
          </w:p>
        </w:tc>
      </w:tr>
    </w:tbl>
    <w:p w14:paraId="097D855B" w14:textId="77777777" w:rsidR="004C7BF8" w:rsidRPr="00DE4341" w:rsidRDefault="004C7BF8" w:rsidP="004C7BF8">
      <w:pPr>
        <w:pStyle w:val="ListParagraph"/>
        <w:spacing w:after="120" w:line="276" w:lineRule="auto"/>
        <w:rPr>
          <w:lang w:val="id-ID"/>
        </w:rPr>
      </w:pPr>
    </w:p>
    <w:tbl>
      <w:tblPr>
        <w:tblW w:w="7592" w:type="dxa"/>
        <w:tblInd w:w="704" w:type="dxa"/>
        <w:tblLayout w:type="fixed"/>
        <w:tblLook w:val="04A0" w:firstRow="1" w:lastRow="0" w:firstColumn="1" w:lastColumn="0" w:noHBand="0" w:noVBand="1"/>
      </w:tblPr>
      <w:tblGrid>
        <w:gridCol w:w="607"/>
        <w:gridCol w:w="5277"/>
        <w:gridCol w:w="990"/>
        <w:gridCol w:w="718"/>
      </w:tblGrid>
      <w:tr w:rsidR="004C7BF8" w:rsidRPr="00DE4341" w14:paraId="326F1B1F" w14:textId="77777777" w:rsidTr="00240D21">
        <w:tc>
          <w:tcPr>
            <w:tcW w:w="5884" w:type="dxa"/>
            <w:gridSpan w:val="2"/>
            <w:tcBorders>
              <w:top w:val="single" w:sz="4" w:space="0" w:color="000000"/>
              <w:left w:val="single" w:sz="4" w:space="0" w:color="000000"/>
              <w:bottom w:val="single" w:sz="4" w:space="0" w:color="000000"/>
              <w:right w:val="single" w:sz="4" w:space="0" w:color="auto"/>
            </w:tcBorders>
            <w:hideMark/>
          </w:tcPr>
          <w:p w14:paraId="2F71AE21" w14:textId="77777777" w:rsidR="004C7BF8" w:rsidRPr="00DE4341" w:rsidRDefault="004C7BF8" w:rsidP="00240D21">
            <w:pPr>
              <w:spacing w:after="120" w:line="276" w:lineRule="auto"/>
              <w:rPr>
                <w:b/>
                <w:szCs w:val="20"/>
                <w:lang w:val="id-ID" w:eastAsia="id-ID"/>
              </w:rPr>
            </w:pPr>
            <w:r w:rsidRPr="00DE4341">
              <w:rPr>
                <w:b/>
                <w:szCs w:val="20"/>
                <w:lang w:val="id-ID" w:eastAsia="id-ID"/>
              </w:rPr>
              <w:t>Mata Kuliah K</w:t>
            </w:r>
            <w:r w:rsidR="00240D21" w:rsidRPr="00DE4341">
              <w:rPr>
                <w:b/>
                <w:szCs w:val="20"/>
                <w:lang w:val="id-ID" w:eastAsia="id-ID"/>
              </w:rPr>
              <w:t>onsentrasi</w:t>
            </w:r>
          </w:p>
        </w:tc>
        <w:tc>
          <w:tcPr>
            <w:tcW w:w="990" w:type="dxa"/>
            <w:tcBorders>
              <w:top w:val="single" w:sz="4" w:space="0" w:color="000000"/>
              <w:left w:val="single" w:sz="4" w:space="0" w:color="auto"/>
              <w:bottom w:val="single" w:sz="4" w:space="0" w:color="000000"/>
              <w:right w:val="nil"/>
            </w:tcBorders>
          </w:tcPr>
          <w:p w14:paraId="3731F910" w14:textId="77777777" w:rsidR="004C7BF8" w:rsidRPr="00DE4341" w:rsidRDefault="004C7BF8" w:rsidP="00187F77">
            <w:pPr>
              <w:spacing w:after="120" w:line="276" w:lineRule="auto"/>
              <w:rPr>
                <w:b/>
                <w:szCs w:val="20"/>
                <w:lang w:val="id-ID" w:eastAsia="id-ID"/>
              </w:rPr>
            </w:pPr>
          </w:p>
        </w:tc>
        <w:tc>
          <w:tcPr>
            <w:tcW w:w="718" w:type="dxa"/>
            <w:tcBorders>
              <w:top w:val="single" w:sz="4" w:space="0" w:color="000000"/>
              <w:left w:val="single" w:sz="4" w:space="0" w:color="000000"/>
              <w:bottom w:val="single" w:sz="4" w:space="0" w:color="000000"/>
              <w:right w:val="single" w:sz="4" w:space="0" w:color="000000"/>
            </w:tcBorders>
            <w:shd w:val="clear" w:color="auto" w:fill="BFBFBF"/>
          </w:tcPr>
          <w:p w14:paraId="132CA2D2" w14:textId="77777777" w:rsidR="004C7BF8" w:rsidRPr="00DE4341" w:rsidRDefault="004C7BF8" w:rsidP="00187F77">
            <w:pPr>
              <w:spacing w:after="120" w:line="276" w:lineRule="auto"/>
              <w:rPr>
                <w:rFonts w:eastAsia="SimSun"/>
                <w:b/>
                <w:bCs/>
                <w:szCs w:val="20"/>
                <w:lang w:val="id-ID" w:eastAsia="id-ID"/>
              </w:rPr>
            </w:pPr>
          </w:p>
        </w:tc>
      </w:tr>
      <w:tr w:rsidR="004C7BF8" w:rsidRPr="00DE4341" w14:paraId="3BFD8B93" w14:textId="77777777" w:rsidTr="00240D21">
        <w:tc>
          <w:tcPr>
            <w:tcW w:w="607" w:type="dxa"/>
            <w:tcBorders>
              <w:top w:val="single" w:sz="4" w:space="0" w:color="000000"/>
              <w:left w:val="single" w:sz="4" w:space="0" w:color="000000"/>
              <w:bottom w:val="single" w:sz="4" w:space="0" w:color="000000"/>
              <w:right w:val="nil"/>
            </w:tcBorders>
            <w:hideMark/>
          </w:tcPr>
          <w:p w14:paraId="6B703D04" w14:textId="77777777" w:rsidR="004C7BF8" w:rsidRPr="00DE4341" w:rsidRDefault="004C7BF8" w:rsidP="00187F77">
            <w:pPr>
              <w:spacing w:after="120" w:line="276" w:lineRule="auto"/>
              <w:rPr>
                <w:b/>
                <w:szCs w:val="20"/>
                <w:lang w:val="id-ID" w:eastAsia="id-ID"/>
              </w:rPr>
            </w:pPr>
            <w:proofErr w:type="spellStart"/>
            <w:r w:rsidRPr="00DE4341">
              <w:rPr>
                <w:b/>
                <w:szCs w:val="20"/>
                <w:lang w:val="id-ID" w:eastAsia="id-ID"/>
              </w:rPr>
              <w:t>No</w:t>
            </w:r>
            <w:proofErr w:type="spellEnd"/>
          </w:p>
        </w:tc>
        <w:tc>
          <w:tcPr>
            <w:tcW w:w="5277" w:type="dxa"/>
            <w:tcBorders>
              <w:top w:val="single" w:sz="4" w:space="0" w:color="000000"/>
              <w:left w:val="single" w:sz="4" w:space="0" w:color="000000"/>
              <w:bottom w:val="single" w:sz="4" w:space="0" w:color="000000"/>
              <w:right w:val="single" w:sz="4" w:space="0" w:color="auto"/>
            </w:tcBorders>
            <w:hideMark/>
          </w:tcPr>
          <w:p w14:paraId="4BE1AA9A" w14:textId="77777777" w:rsidR="004C7BF8" w:rsidRPr="00DE4341" w:rsidRDefault="004C7BF8" w:rsidP="00187F77">
            <w:pPr>
              <w:spacing w:after="120" w:line="276" w:lineRule="auto"/>
              <w:rPr>
                <w:b/>
                <w:szCs w:val="20"/>
                <w:lang w:val="id-ID" w:eastAsia="id-ID"/>
              </w:rPr>
            </w:pPr>
            <w:r w:rsidRPr="00DE4341">
              <w:rPr>
                <w:b/>
                <w:szCs w:val="20"/>
                <w:lang w:val="id-ID" w:eastAsia="id-ID"/>
              </w:rPr>
              <w:t>Mata Kuliah</w:t>
            </w:r>
          </w:p>
        </w:tc>
        <w:tc>
          <w:tcPr>
            <w:tcW w:w="990" w:type="dxa"/>
            <w:tcBorders>
              <w:top w:val="single" w:sz="4" w:space="0" w:color="000000"/>
              <w:left w:val="single" w:sz="4" w:space="0" w:color="auto"/>
              <w:bottom w:val="single" w:sz="4" w:space="0" w:color="000000"/>
              <w:right w:val="nil"/>
            </w:tcBorders>
          </w:tcPr>
          <w:p w14:paraId="2B5AC25E" w14:textId="77777777" w:rsidR="004C7BF8" w:rsidRPr="00DE4341" w:rsidRDefault="004C7BF8" w:rsidP="00187F77">
            <w:pPr>
              <w:spacing w:after="120" w:line="276" w:lineRule="auto"/>
              <w:rPr>
                <w:b/>
                <w:szCs w:val="20"/>
                <w:lang w:val="id-ID" w:eastAsia="id-ID"/>
              </w:rPr>
            </w:pPr>
            <w:r w:rsidRPr="00DE4341">
              <w:rPr>
                <w:b/>
                <w:szCs w:val="20"/>
                <w:lang w:val="id-ID" w:eastAsia="id-ID"/>
              </w:rPr>
              <w:t>Kode</w:t>
            </w:r>
          </w:p>
        </w:tc>
        <w:tc>
          <w:tcPr>
            <w:tcW w:w="718" w:type="dxa"/>
            <w:tcBorders>
              <w:top w:val="single" w:sz="4" w:space="0" w:color="000000"/>
              <w:left w:val="single" w:sz="4" w:space="0" w:color="000000"/>
              <w:bottom w:val="single" w:sz="4" w:space="0" w:color="000000"/>
              <w:right w:val="single" w:sz="4" w:space="0" w:color="000000"/>
            </w:tcBorders>
            <w:hideMark/>
          </w:tcPr>
          <w:p w14:paraId="53DF639E" w14:textId="77777777" w:rsidR="004C7BF8" w:rsidRPr="00DE4341" w:rsidRDefault="004C7BF8" w:rsidP="00187F77">
            <w:pPr>
              <w:spacing w:after="120" w:line="276" w:lineRule="auto"/>
              <w:rPr>
                <w:b/>
                <w:szCs w:val="20"/>
                <w:lang w:val="id-ID" w:eastAsia="id-ID"/>
              </w:rPr>
            </w:pPr>
            <w:r w:rsidRPr="00DE4341">
              <w:rPr>
                <w:b/>
                <w:szCs w:val="20"/>
                <w:lang w:val="id-ID" w:eastAsia="id-ID"/>
              </w:rPr>
              <w:t>SKS</w:t>
            </w:r>
          </w:p>
        </w:tc>
      </w:tr>
      <w:tr w:rsidR="004C7BF8" w:rsidRPr="00DE4341" w14:paraId="314F24D3" w14:textId="77777777" w:rsidTr="00240D21">
        <w:tc>
          <w:tcPr>
            <w:tcW w:w="607" w:type="dxa"/>
            <w:tcBorders>
              <w:top w:val="single" w:sz="4" w:space="0" w:color="000000"/>
              <w:left w:val="single" w:sz="4" w:space="0" w:color="000000"/>
              <w:bottom w:val="single" w:sz="4" w:space="0" w:color="000000"/>
              <w:right w:val="nil"/>
            </w:tcBorders>
            <w:hideMark/>
          </w:tcPr>
          <w:p w14:paraId="08E064D1" w14:textId="77777777" w:rsidR="004C7BF8" w:rsidRPr="00DE4341" w:rsidRDefault="004C7BF8" w:rsidP="00187F77">
            <w:pPr>
              <w:spacing w:after="120" w:line="276" w:lineRule="auto"/>
              <w:rPr>
                <w:szCs w:val="20"/>
                <w:lang w:val="id-ID" w:eastAsia="id-ID"/>
              </w:rPr>
            </w:pPr>
            <w:r w:rsidRPr="00DE4341">
              <w:rPr>
                <w:szCs w:val="20"/>
                <w:lang w:val="id-ID" w:eastAsia="id-ID"/>
              </w:rPr>
              <w:t>6.</w:t>
            </w:r>
          </w:p>
        </w:tc>
        <w:tc>
          <w:tcPr>
            <w:tcW w:w="5277" w:type="dxa"/>
            <w:tcBorders>
              <w:top w:val="single" w:sz="4" w:space="0" w:color="000000"/>
              <w:left w:val="single" w:sz="4" w:space="0" w:color="000000"/>
              <w:bottom w:val="single" w:sz="4" w:space="0" w:color="000000"/>
              <w:right w:val="single" w:sz="4" w:space="0" w:color="auto"/>
            </w:tcBorders>
            <w:hideMark/>
          </w:tcPr>
          <w:p w14:paraId="2388544F" w14:textId="77777777" w:rsidR="004C7BF8" w:rsidRPr="00DE4341" w:rsidRDefault="004C7BF8" w:rsidP="00187F77">
            <w:pPr>
              <w:spacing w:after="120" w:line="276" w:lineRule="auto"/>
              <w:rPr>
                <w:szCs w:val="20"/>
                <w:lang w:val="id-ID" w:eastAsia="id-ID"/>
              </w:rPr>
            </w:pPr>
            <w:r w:rsidRPr="00DE4341">
              <w:rPr>
                <w:szCs w:val="20"/>
                <w:lang w:val="id-ID" w:eastAsia="id-ID"/>
              </w:rPr>
              <w:t>Kecerdasan Bisnis (</w:t>
            </w:r>
            <w:r w:rsidRPr="00DE4341">
              <w:rPr>
                <w:i/>
                <w:szCs w:val="20"/>
                <w:lang w:val="id-ID" w:eastAsia="id-ID"/>
              </w:rPr>
              <w:t xml:space="preserve">Business </w:t>
            </w:r>
            <w:proofErr w:type="spellStart"/>
            <w:r w:rsidRPr="00DE4341">
              <w:rPr>
                <w:i/>
                <w:szCs w:val="20"/>
                <w:lang w:val="id-ID" w:eastAsia="id-ID"/>
              </w:rPr>
              <w:t>Intelligence</w:t>
            </w:r>
            <w:proofErr w:type="spellEnd"/>
            <w:r w:rsidRPr="00DE4341">
              <w:rPr>
                <w:szCs w:val="20"/>
                <w:lang w:val="id-ID" w:eastAsia="id-ID"/>
              </w:rPr>
              <w:t xml:space="preserve">) </w:t>
            </w:r>
          </w:p>
        </w:tc>
        <w:tc>
          <w:tcPr>
            <w:tcW w:w="990" w:type="dxa"/>
            <w:tcBorders>
              <w:top w:val="single" w:sz="4" w:space="0" w:color="000000"/>
              <w:left w:val="single" w:sz="4" w:space="0" w:color="auto"/>
              <w:bottom w:val="single" w:sz="4" w:space="0" w:color="000000"/>
              <w:right w:val="nil"/>
            </w:tcBorders>
          </w:tcPr>
          <w:p w14:paraId="40171EE2" w14:textId="77777777" w:rsidR="004C7BF8" w:rsidRPr="00DE4341" w:rsidRDefault="004C7BF8" w:rsidP="00187F77">
            <w:pPr>
              <w:spacing w:after="120" w:line="276" w:lineRule="auto"/>
              <w:rPr>
                <w:szCs w:val="20"/>
                <w:lang w:val="id-ID" w:eastAsia="id-ID"/>
              </w:rPr>
            </w:pPr>
            <w:r w:rsidRPr="00DE4341">
              <w:rPr>
                <w:szCs w:val="20"/>
                <w:lang w:val="id-ID" w:eastAsia="id-ID"/>
              </w:rPr>
              <w:t>TIF610</w:t>
            </w:r>
          </w:p>
        </w:tc>
        <w:tc>
          <w:tcPr>
            <w:tcW w:w="718" w:type="dxa"/>
            <w:tcBorders>
              <w:top w:val="single" w:sz="4" w:space="0" w:color="000000"/>
              <w:left w:val="single" w:sz="4" w:space="0" w:color="000000"/>
              <w:bottom w:val="single" w:sz="4" w:space="0" w:color="000000"/>
              <w:right w:val="single" w:sz="4" w:space="0" w:color="000000"/>
            </w:tcBorders>
            <w:hideMark/>
          </w:tcPr>
          <w:p w14:paraId="5208A92E"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675BDBF2" w14:textId="77777777" w:rsidTr="00240D21">
        <w:tc>
          <w:tcPr>
            <w:tcW w:w="607" w:type="dxa"/>
            <w:tcBorders>
              <w:top w:val="single" w:sz="4" w:space="0" w:color="000000"/>
              <w:left w:val="single" w:sz="4" w:space="0" w:color="000000"/>
              <w:bottom w:val="single" w:sz="4" w:space="0" w:color="000000"/>
              <w:right w:val="nil"/>
            </w:tcBorders>
            <w:hideMark/>
          </w:tcPr>
          <w:p w14:paraId="444487B2" w14:textId="77777777" w:rsidR="004C7BF8" w:rsidRPr="00DE4341" w:rsidRDefault="004C7BF8" w:rsidP="00187F77">
            <w:pPr>
              <w:spacing w:after="120" w:line="276" w:lineRule="auto"/>
              <w:rPr>
                <w:szCs w:val="20"/>
                <w:lang w:val="id-ID" w:eastAsia="id-ID"/>
              </w:rPr>
            </w:pPr>
            <w:r w:rsidRPr="00DE4341">
              <w:rPr>
                <w:szCs w:val="20"/>
                <w:lang w:val="id-ID" w:eastAsia="id-ID"/>
              </w:rPr>
              <w:t>7.</w:t>
            </w:r>
          </w:p>
        </w:tc>
        <w:tc>
          <w:tcPr>
            <w:tcW w:w="5277" w:type="dxa"/>
            <w:tcBorders>
              <w:top w:val="single" w:sz="4" w:space="0" w:color="000000"/>
              <w:left w:val="single" w:sz="4" w:space="0" w:color="000000"/>
              <w:bottom w:val="single" w:sz="4" w:space="0" w:color="000000"/>
              <w:right w:val="single" w:sz="4" w:space="0" w:color="auto"/>
            </w:tcBorders>
            <w:hideMark/>
          </w:tcPr>
          <w:p w14:paraId="141697BA" w14:textId="77777777" w:rsidR="004C7BF8" w:rsidRPr="00DE4341" w:rsidRDefault="004C7BF8" w:rsidP="00187F77">
            <w:pPr>
              <w:spacing w:after="120" w:line="276" w:lineRule="auto"/>
              <w:rPr>
                <w:szCs w:val="20"/>
                <w:lang w:val="id-ID" w:eastAsia="id-ID"/>
              </w:rPr>
            </w:pPr>
            <w:r w:rsidRPr="00DE4341">
              <w:rPr>
                <w:szCs w:val="20"/>
                <w:lang w:val="id-ID" w:eastAsia="id-ID"/>
              </w:rPr>
              <w:t>Gudang dan Penambangan Data (</w:t>
            </w:r>
            <w:r w:rsidRPr="00DE4341">
              <w:rPr>
                <w:i/>
                <w:szCs w:val="20"/>
                <w:lang w:val="id-ID" w:eastAsia="id-ID"/>
              </w:rPr>
              <w:t xml:space="preserve">Data </w:t>
            </w:r>
            <w:proofErr w:type="spellStart"/>
            <w:r w:rsidRPr="00DE4341">
              <w:rPr>
                <w:i/>
                <w:szCs w:val="20"/>
                <w:lang w:val="id-ID" w:eastAsia="id-ID"/>
              </w:rPr>
              <w:t>Warehouse</w:t>
            </w:r>
            <w:proofErr w:type="spellEnd"/>
            <w:r w:rsidRPr="00DE4341">
              <w:rPr>
                <w:i/>
                <w:szCs w:val="20"/>
                <w:lang w:val="id-ID" w:eastAsia="id-ID"/>
              </w:rPr>
              <w:t xml:space="preserve"> </w:t>
            </w:r>
            <w:proofErr w:type="spellStart"/>
            <w:r w:rsidRPr="00DE4341">
              <w:rPr>
                <w:i/>
                <w:szCs w:val="20"/>
                <w:lang w:val="id-ID" w:eastAsia="id-ID"/>
              </w:rPr>
              <w:t>and</w:t>
            </w:r>
            <w:proofErr w:type="spellEnd"/>
            <w:r w:rsidRPr="00DE4341">
              <w:rPr>
                <w:i/>
                <w:szCs w:val="20"/>
                <w:lang w:val="id-ID" w:eastAsia="id-ID"/>
              </w:rPr>
              <w:t xml:space="preserve"> Data Mining</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41C768CD" w14:textId="77777777" w:rsidR="004C7BF8" w:rsidRPr="00DE4341" w:rsidRDefault="004C7BF8" w:rsidP="00187F77">
            <w:pPr>
              <w:spacing w:after="120" w:line="276" w:lineRule="auto"/>
              <w:rPr>
                <w:szCs w:val="20"/>
                <w:lang w:val="id-ID" w:eastAsia="id-ID"/>
              </w:rPr>
            </w:pPr>
            <w:r w:rsidRPr="00DE4341">
              <w:rPr>
                <w:szCs w:val="20"/>
                <w:lang w:val="id-ID" w:eastAsia="id-ID"/>
              </w:rPr>
              <w:t>TIF611</w:t>
            </w:r>
          </w:p>
        </w:tc>
        <w:tc>
          <w:tcPr>
            <w:tcW w:w="718" w:type="dxa"/>
            <w:tcBorders>
              <w:top w:val="single" w:sz="4" w:space="0" w:color="000000"/>
              <w:left w:val="single" w:sz="4" w:space="0" w:color="000000"/>
              <w:bottom w:val="single" w:sz="4" w:space="0" w:color="000000"/>
              <w:right w:val="single" w:sz="4" w:space="0" w:color="000000"/>
            </w:tcBorders>
            <w:hideMark/>
          </w:tcPr>
          <w:p w14:paraId="1A0C5D16"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35F89FC6" w14:textId="77777777" w:rsidTr="00240D21">
        <w:tc>
          <w:tcPr>
            <w:tcW w:w="607" w:type="dxa"/>
            <w:tcBorders>
              <w:top w:val="single" w:sz="4" w:space="0" w:color="000000"/>
              <w:left w:val="single" w:sz="4" w:space="0" w:color="000000"/>
              <w:bottom w:val="single" w:sz="4" w:space="0" w:color="000000"/>
              <w:right w:val="nil"/>
            </w:tcBorders>
            <w:hideMark/>
          </w:tcPr>
          <w:p w14:paraId="4A11D3A4" w14:textId="77777777" w:rsidR="004C7BF8" w:rsidRPr="00DE4341" w:rsidRDefault="004C7BF8" w:rsidP="00187F77">
            <w:pPr>
              <w:spacing w:after="120" w:line="276" w:lineRule="auto"/>
              <w:rPr>
                <w:szCs w:val="20"/>
                <w:lang w:val="id-ID" w:eastAsia="id-ID"/>
              </w:rPr>
            </w:pPr>
            <w:r w:rsidRPr="00DE4341">
              <w:rPr>
                <w:szCs w:val="20"/>
                <w:lang w:val="id-ID" w:eastAsia="id-ID"/>
              </w:rPr>
              <w:lastRenderedPageBreak/>
              <w:t>8.</w:t>
            </w:r>
          </w:p>
        </w:tc>
        <w:tc>
          <w:tcPr>
            <w:tcW w:w="5277" w:type="dxa"/>
            <w:tcBorders>
              <w:top w:val="single" w:sz="4" w:space="0" w:color="000000"/>
              <w:left w:val="single" w:sz="4" w:space="0" w:color="000000"/>
              <w:bottom w:val="single" w:sz="4" w:space="0" w:color="000000"/>
              <w:right w:val="single" w:sz="4" w:space="0" w:color="auto"/>
            </w:tcBorders>
            <w:hideMark/>
          </w:tcPr>
          <w:p w14:paraId="28F116AB" w14:textId="77777777" w:rsidR="004C7BF8" w:rsidRPr="00DE4341" w:rsidRDefault="004C7BF8" w:rsidP="00187F77">
            <w:pPr>
              <w:spacing w:after="120" w:line="276" w:lineRule="auto"/>
              <w:rPr>
                <w:szCs w:val="20"/>
                <w:lang w:val="id-ID" w:eastAsia="id-ID"/>
              </w:rPr>
            </w:pPr>
            <w:r w:rsidRPr="00DE4341">
              <w:rPr>
                <w:szCs w:val="20"/>
                <w:lang w:val="id-ID" w:eastAsia="id-ID"/>
              </w:rPr>
              <w:t>Komputasi Tersebar (</w:t>
            </w:r>
            <w:proofErr w:type="spellStart"/>
            <w:r w:rsidRPr="00DE4341">
              <w:rPr>
                <w:i/>
                <w:szCs w:val="20"/>
                <w:lang w:val="id-ID" w:eastAsia="id-ID"/>
              </w:rPr>
              <w:t>Pervasive</w:t>
            </w:r>
            <w:proofErr w:type="spellEnd"/>
            <w:r w:rsidRPr="00DE4341">
              <w:rPr>
                <w:i/>
                <w:szCs w:val="20"/>
                <w:lang w:val="id-ID" w:eastAsia="id-ID"/>
              </w:rPr>
              <w:t xml:space="preserve"> </w:t>
            </w:r>
            <w:proofErr w:type="spellStart"/>
            <w:r w:rsidRPr="00DE4341">
              <w:rPr>
                <w:i/>
                <w:szCs w:val="20"/>
                <w:lang w:val="id-ID" w:eastAsia="id-ID"/>
              </w:rPr>
              <w:t>Computing</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43FF5AAA" w14:textId="77777777" w:rsidR="004C7BF8" w:rsidRPr="00DE4341" w:rsidRDefault="004C7BF8" w:rsidP="00187F77">
            <w:pPr>
              <w:spacing w:after="120" w:line="276" w:lineRule="auto"/>
              <w:rPr>
                <w:szCs w:val="20"/>
                <w:lang w:val="id-ID" w:eastAsia="id-ID"/>
              </w:rPr>
            </w:pPr>
            <w:r w:rsidRPr="00DE4341">
              <w:rPr>
                <w:szCs w:val="20"/>
                <w:lang w:val="id-ID" w:eastAsia="id-ID"/>
              </w:rPr>
              <w:t>TIF620</w:t>
            </w:r>
          </w:p>
        </w:tc>
        <w:tc>
          <w:tcPr>
            <w:tcW w:w="718" w:type="dxa"/>
            <w:tcBorders>
              <w:top w:val="single" w:sz="4" w:space="0" w:color="000000"/>
              <w:left w:val="single" w:sz="4" w:space="0" w:color="000000"/>
              <w:bottom w:val="single" w:sz="4" w:space="0" w:color="000000"/>
              <w:right w:val="single" w:sz="4" w:space="0" w:color="000000"/>
            </w:tcBorders>
            <w:hideMark/>
          </w:tcPr>
          <w:p w14:paraId="3645FC9B"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7FF8D1A6" w14:textId="77777777" w:rsidTr="00240D21">
        <w:tc>
          <w:tcPr>
            <w:tcW w:w="607" w:type="dxa"/>
            <w:tcBorders>
              <w:top w:val="single" w:sz="4" w:space="0" w:color="000000"/>
              <w:left w:val="single" w:sz="4" w:space="0" w:color="000000"/>
              <w:bottom w:val="single" w:sz="4" w:space="0" w:color="000000"/>
              <w:right w:val="nil"/>
            </w:tcBorders>
            <w:hideMark/>
          </w:tcPr>
          <w:p w14:paraId="1E164420" w14:textId="77777777" w:rsidR="004C7BF8" w:rsidRPr="00DE4341" w:rsidRDefault="004C7BF8" w:rsidP="00187F77">
            <w:pPr>
              <w:spacing w:after="120" w:line="276" w:lineRule="auto"/>
              <w:rPr>
                <w:szCs w:val="20"/>
                <w:lang w:val="id-ID" w:eastAsia="id-ID"/>
              </w:rPr>
            </w:pPr>
            <w:r w:rsidRPr="00DE4341">
              <w:rPr>
                <w:szCs w:val="20"/>
                <w:lang w:val="id-ID" w:eastAsia="id-ID"/>
              </w:rPr>
              <w:t>9.</w:t>
            </w:r>
          </w:p>
        </w:tc>
        <w:tc>
          <w:tcPr>
            <w:tcW w:w="5277" w:type="dxa"/>
            <w:tcBorders>
              <w:top w:val="single" w:sz="4" w:space="0" w:color="000000"/>
              <w:left w:val="single" w:sz="4" w:space="0" w:color="000000"/>
              <w:bottom w:val="single" w:sz="4" w:space="0" w:color="000000"/>
              <w:right w:val="single" w:sz="4" w:space="0" w:color="auto"/>
            </w:tcBorders>
            <w:hideMark/>
          </w:tcPr>
          <w:p w14:paraId="57404741" w14:textId="77777777" w:rsidR="004C7BF8" w:rsidRPr="00DE4341" w:rsidRDefault="004C7BF8" w:rsidP="00187F77">
            <w:pPr>
              <w:spacing w:after="120" w:line="276" w:lineRule="auto"/>
              <w:rPr>
                <w:szCs w:val="20"/>
                <w:lang w:val="id-ID" w:eastAsia="id-ID"/>
              </w:rPr>
            </w:pPr>
            <w:proofErr w:type="spellStart"/>
            <w:r w:rsidRPr="00DE4341">
              <w:rPr>
                <w:szCs w:val="20"/>
                <w:lang w:val="id-ID" w:eastAsia="id-ID"/>
              </w:rPr>
              <w:t>Interoperabilitas</w:t>
            </w:r>
            <w:proofErr w:type="spellEnd"/>
            <w:r w:rsidRPr="00DE4341">
              <w:rPr>
                <w:szCs w:val="20"/>
                <w:lang w:val="id-ID" w:eastAsia="id-ID"/>
              </w:rPr>
              <w:t xml:space="preserve"> (</w:t>
            </w:r>
            <w:proofErr w:type="spellStart"/>
            <w:r w:rsidRPr="00DE4341">
              <w:rPr>
                <w:i/>
                <w:szCs w:val="20"/>
                <w:lang w:val="id-ID" w:eastAsia="id-ID"/>
              </w:rPr>
              <w:t>Interoperability</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57FA7B54" w14:textId="77777777" w:rsidR="004C7BF8" w:rsidRPr="00DE4341" w:rsidRDefault="004C7BF8" w:rsidP="00187F77">
            <w:pPr>
              <w:spacing w:after="120" w:line="276" w:lineRule="auto"/>
              <w:rPr>
                <w:szCs w:val="20"/>
                <w:lang w:val="id-ID" w:eastAsia="id-ID"/>
              </w:rPr>
            </w:pPr>
            <w:r w:rsidRPr="00DE4341">
              <w:rPr>
                <w:szCs w:val="20"/>
                <w:lang w:val="id-ID" w:eastAsia="id-ID"/>
              </w:rPr>
              <w:t>TIF621</w:t>
            </w:r>
          </w:p>
        </w:tc>
        <w:tc>
          <w:tcPr>
            <w:tcW w:w="718" w:type="dxa"/>
            <w:tcBorders>
              <w:top w:val="single" w:sz="4" w:space="0" w:color="000000"/>
              <w:left w:val="single" w:sz="4" w:space="0" w:color="000000"/>
              <w:bottom w:val="single" w:sz="4" w:space="0" w:color="000000"/>
              <w:right w:val="single" w:sz="4" w:space="0" w:color="000000"/>
            </w:tcBorders>
            <w:hideMark/>
          </w:tcPr>
          <w:p w14:paraId="3F5A22E0"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7C304F77" w14:textId="77777777" w:rsidTr="00240D21">
        <w:tc>
          <w:tcPr>
            <w:tcW w:w="607" w:type="dxa"/>
            <w:tcBorders>
              <w:top w:val="single" w:sz="4" w:space="0" w:color="000000"/>
              <w:left w:val="single" w:sz="4" w:space="0" w:color="000000"/>
              <w:bottom w:val="single" w:sz="4" w:space="0" w:color="000000"/>
              <w:right w:val="nil"/>
            </w:tcBorders>
            <w:hideMark/>
          </w:tcPr>
          <w:p w14:paraId="078FCB30" w14:textId="77777777" w:rsidR="004C7BF8" w:rsidRPr="00DE4341" w:rsidRDefault="004C7BF8" w:rsidP="00187F77">
            <w:pPr>
              <w:spacing w:after="120" w:line="276" w:lineRule="auto"/>
              <w:rPr>
                <w:szCs w:val="20"/>
                <w:lang w:val="id-ID" w:eastAsia="id-ID"/>
              </w:rPr>
            </w:pPr>
            <w:r w:rsidRPr="00DE4341">
              <w:rPr>
                <w:szCs w:val="20"/>
                <w:lang w:val="id-ID" w:eastAsia="id-ID"/>
              </w:rPr>
              <w:t>10.</w:t>
            </w:r>
          </w:p>
        </w:tc>
        <w:tc>
          <w:tcPr>
            <w:tcW w:w="5277" w:type="dxa"/>
            <w:tcBorders>
              <w:top w:val="single" w:sz="4" w:space="0" w:color="000000"/>
              <w:left w:val="single" w:sz="4" w:space="0" w:color="000000"/>
              <w:bottom w:val="single" w:sz="4" w:space="0" w:color="000000"/>
              <w:right w:val="single" w:sz="4" w:space="0" w:color="auto"/>
            </w:tcBorders>
            <w:hideMark/>
          </w:tcPr>
          <w:p w14:paraId="3272A9E9" w14:textId="77777777" w:rsidR="004C7BF8" w:rsidRPr="00DE4341" w:rsidRDefault="004C7BF8" w:rsidP="00187F77">
            <w:pPr>
              <w:spacing w:after="120" w:line="276" w:lineRule="auto"/>
              <w:rPr>
                <w:szCs w:val="20"/>
                <w:lang w:val="id-ID" w:eastAsia="id-ID"/>
              </w:rPr>
            </w:pPr>
            <w:r w:rsidRPr="00DE4341">
              <w:rPr>
                <w:szCs w:val="20"/>
                <w:lang w:val="id-ID" w:eastAsia="id-ID"/>
              </w:rPr>
              <w:t>Interaksi Manusia dan Komputer (</w:t>
            </w:r>
            <w:r w:rsidRPr="00DE4341">
              <w:rPr>
                <w:i/>
                <w:szCs w:val="20"/>
                <w:lang w:val="id-ID" w:eastAsia="id-ID"/>
              </w:rPr>
              <w:t>Human-</w:t>
            </w:r>
            <w:proofErr w:type="spellStart"/>
            <w:r w:rsidRPr="00DE4341">
              <w:rPr>
                <w:i/>
                <w:szCs w:val="20"/>
                <w:lang w:val="id-ID" w:eastAsia="id-ID"/>
              </w:rPr>
              <w:t>Computer</w:t>
            </w:r>
            <w:proofErr w:type="spellEnd"/>
            <w:r w:rsidRPr="00DE4341">
              <w:rPr>
                <w:i/>
                <w:szCs w:val="20"/>
                <w:lang w:val="id-ID" w:eastAsia="id-ID"/>
              </w:rPr>
              <w:t xml:space="preserve"> </w:t>
            </w:r>
            <w:proofErr w:type="spellStart"/>
            <w:r w:rsidRPr="00DE4341">
              <w:rPr>
                <w:i/>
                <w:szCs w:val="20"/>
                <w:lang w:val="id-ID" w:eastAsia="id-ID"/>
              </w:rPr>
              <w:t>Interaction</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73ED0F55" w14:textId="77777777" w:rsidR="004C7BF8" w:rsidRPr="00DE4341" w:rsidRDefault="004C7BF8" w:rsidP="00187F77">
            <w:pPr>
              <w:spacing w:after="120" w:line="276" w:lineRule="auto"/>
              <w:rPr>
                <w:szCs w:val="20"/>
                <w:lang w:val="id-ID" w:eastAsia="id-ID"/>
              </w:rPr>
            </w:pPr>
            <w:r w:rsidRPr="00DE4341">
              <w:rPr>
                <w:szCs w:val="20"/>
                <w:lang w:val="id-ID" w:eastAsia="id-ID"/>
              </w:rPr>
              <w:t>TIF630</w:t>
            </w:r>
          </w:p>
        </w:tc>
        <w:tc>
          <w:tcPr>
            <w:tcW w:w="718" w:type="dxa"/>
            <w:tcBorders>
              <w:top w:val="single" w:sz="4" w:space="0" w:color="000000"/>
              <w:left w:val="single" w:sz="4" w:space="0" w:color="000000"/>
              <w:bottom w:val="single" w:sz="4" w:space="0" w:color="000000"/>
              <w:right w:val="single" w:sz="4" w:space="0" w:color="000000"/>
            </w:tcBorders>
            <w:hideMark/>
          </w:tcPr>
          <w:p w14:paraId="687218DA"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1A395D53" w14:textId="77777777" w:rsidTr="00240D21">
        <w:tc>
          <w:tcPr>
            <w:tcW w:w="607" w:type="dxa"/>
            <w:tcBorders>
              <w:top w:val="single" w:sz="4" w:space="0" w:color="000000"/>
              <w:left w:val="single" w:sz="4" w:space="0" w:color="000000"/>
              <w:bottom w:val="single" w:sz="4" w:space="0" w:color="000000"/>
              <w:right w:val="nil"/>
            </w:tcBorders>
            <w:hideMark/>
          </w:tcPr>
          <w:p w14:paraId="64657420" w14:textId="77777777" w:rsidR="004C7BF8" w:rsidRPr="00DE4341" w:rsidRDefault="004C7BF8" w:rsidP="00187F77">
            <w:pPr>
              <w:spacing w:after="120" w:line="276" w:lineRule="auto"/>
              <w:rPr>
                <w:szCs w:val="20"/>
                <w:lang w:val="id-ID" w:eastAsia="id-ID"/>
              </w:rPr>
            </w:pPr>
            <w:r w:rsidRPr="00DE4341">
              <w:rPr>
                <w:szCs w:val="20"/>
                <w:lang w:val="id-ID" w:eastAsia="id-ID"/>
              </w:rPr>
              <w:t>11.</w:t>
            </w:r>
          </w:p>
        </w:tc>
        <w:tc>
          <w:tcPr>
            <w:tcW w:w="5277" w:type="dxa"/>
            <w:tcBorders>
              <w:top w:val="single" w:sz="4" w:space="0" w:color="000000"/>
              <w:left w:val="single" w:sz="4" w:space="0" w:color="000000"/>
              <w:bottom w:val="single" w:sz="4" w:space="0" w:color="000000"/>
              <w:right w:val="single" w:sz="4" w:space="0" w:color="auto"/>
            </w:tcBorders>
            <w:hideMark/>
          </w:tcPr>
          <w:p w14:paraId="2324DF0C" w14:textId="77777777" w:rsidR="004C7BF8" w:rsidRPr="00DE4341" w:rsidRDefault="004C7BF8" w:rsidP="00187F77">
            <w:pPr>
              <w:spacing w:after="120" w:line="276" w:lineRule="auto"/>
              <w:rPr>
                <w:szCs w:val="20"/>
                <w:lang w:val="id-ID" w:eastAsia="id-ID"/>
              </w:rPr>
            </w:pPr>
            <w:r w:rsidRPr="00DE4341">
              <w:rPr>
                <w:szCs w:val="20"/>
                <w:lang w:val="id-ID" w:eastAsia="id-ID"/>
              </w:rPr>
              <w:t>Sistem Informasi Multimedia (</w:t>
            </w:r>
            <w:r w:rsidRPr="00DE4341">
              <w:rPr>
                <w:i/>
                <w:szCs w:val="20"/>
                <w:lang w:val="id-ID" w:eastAsia="id-ID"/>
              </w:rPr>
              <w:t xml:space="preserve">Multimedia </w:t>
            </w:r>
            <w:proofErr w:type="spellStart"/>
            <w:r w:rsidRPr="00DE4341">
              <w:rPr>
                <w:i/>
                <w:szCs w:val="20"/>
                <w:lang w:val="id-ID" w:eastAsia="id-ID"/>
              </w:rPr>
              <w:t>Information</w:t>
            </w:r>
            <w:proofErr w:type="spellEnd"/>
            <w:r w:rsidRPr="00DE4341">
              <w:rPr>
                <w:i/>
                <w:szCs w:val="20"/>
                <w:lang w:val="id-ID" w:eastAsia="id-ID"/>
              </w:rPr>
              <w:t xml:space="preserve"> System</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588D86A8" w14:textId="77777777" w:rsidR="004C7BF8" w:rsidRPr="00DE4341" w:rsidRDefault="004C7BF8" w:rsidP="00187F77">
            <w:pPr>
              <w:spacing w:after="120" w:line="276" w:lineRule="auto"/>
              <w:rPr>
                <w:szCs w:val="20"/>
                <w:lang w:val="id-ID" w:eastAsia="id-ID"/>
              </w:rPr>
            </w:pPr>
            <w:r w:rsidRPr="00DE4341">
              <w:rPr>
                <w:szCs w:val="20"/>
                <w:lang w:val="id-ID" w:eastAsia="id-ID"/>
              </w:rPr>
              <w:t>TIF631</w:t>
            </w:r>
          </w:p>
        </w:tc>
        <w:tc>
          <w:tcPr>
            <w:tcW w:w="718" w:type="dxa"/>
            <w:tcBorders>
              <w:top w:val="single" w:sz="4" w:space="0" w:color="000000"/>
              <w:left w:val="single" w:sz="4" w:space="0" w:color="000000"/>
              <w:bottom w:val="single" w:sz="4" w:space="0" w:color="000000"/>
              <w:right w:val="single" w:sz="4" w:space="0" w:color="000000"/>
            </w:tcBorders>
            <w:hideMark/>
          </w:tcPr>
          <w:p w14:paraId="4873B6D1"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6E0B7D1D" w14:textId="77777777" w:rsidTr="00240D21">
        <w:tc>
          <w:tcPr>
            <w:tcW w:w="607" w:type="dxa"/>
            <w:tcBorders>
              <w:top w:val="single" w:sz="4" w:space="0" w:color="000000"/>
              <w:left w:val="single" w:sz="4" w:space="0" w:color="000000"/>
              <w:bottom w:val="single" w:sz="4" w:space="0" w:color="000000"/>
              <w:right w:val="nil"/>
            </w:tcBorders>
            <w:hideMark/>
          </w:tcPr>
          <w:p w14:paraId="25BDF41F" w14:textId="77777777" w:rsidR="004C7BF8" w:rsidRPr="00DE4341" w:rsidRDefault="004C7BF8" w:rsidP="00187F77">
            <w:pPr>
              <w:spacing w:after="120" w:line="276" w:lineRule="auto"/>
              <w:rPr>
                <w:szCs w:val="20"/>
                <w:lang w:val="id-ID" w:eastAsia="id-ID"/>
              </w:rPr>
            </w:pPr>
            <w:r w:rsidRPr="00DE4341">
              <w:rPr>
                <w:szCs w:val="20"/>
                <w:lang w:val="id-ID" w:eastAsia="id-ID"/>
              </w:rPr>
              <w:t>12.</w:t>
            </w:r>
          </w:p>
        </w:tc>
        <w:tc>
          <w:tcPr>
            <w:tcW w:w="5277" w:type="dxa"/>
            <w:tcBorders>
              <w:top w:val="single" w:sz="4" w:space="0" w:color="000000"/>
              <w:left w:val="single" w:sz="4" w:space="0" w:color="000000"/>
              <w:bottom w:val="single" w:sz="4" w:space="0" w:color="000000"/>
              <w:right w:val="single" w:sz="4" w:space="0" w:color="auto"/>
            </w:tcBorders>
            <w:hideMark/>
          </w:tcPr>
          <w:p w14:paraId="034B213B" w14:textId="77777777" w:rsidR="004C7BF8" w:rsidRPr="00DE4341" w:rsidRDefault="004C7BF8" w:rsidP="00187F77">
            <w:pPr>
              <w:spacing w:after="120" w:line="276" w:lineRule="auto"/>
              <w:rPr>
                <w:szCs w:val="20"/>
                <w:lang w:val="id-ID" w:eastAsia="id-ID"/>
              </w:rPr>
            </w:pPr>
            <w:r w:rsidRPr="00DE4341">
              <w:rPr>
                <w:szCs w:val="20"/>
                <w:lang w:val="id-ID" w:eastAsia="id-ID"/>
              </w:rPr>
              <w:t>Rekayasa Kebutuhan (</w:t>
            </w:r>
            <w:proofErr w:type="spellStart"/>
            <w:r w:rsidRPr="00DE4341">
              <w:rPr>
                <w:i/>
                <w:szCs w:val="20"/>
                <w:lang w:val="id-ID" w:eastAsia="id-ID"/>
              </w:rPr>
              <w:t>Requirement</w:t>
            </w:r>
            <w:proofErr w:type="spellEnd"/>
            <w:r w:rsidRPr="00DE4341">
              <w:rPr>
                <w:i/>
                <w:szCs w:val="20"/>
                <w:lang w:val="id-ID" w:eastAsia="id-ID"/>
              </w:rPr>
              <w:t xml:space="preserve"> Engineering</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74469159" w14:textId="77777777" w:rsidR="004C7BF8" w:rsidRPr="00DE4341" w:rsidRDefault="004C7BF8" w:rsidP="00187F77">
            <w:pPr>
              <w:spacing w:after="120" w:line="276" w:lineRule="auto"/>
              <w:rPr>
                <w:szCs w:val="20"/>
                <w:lang w:val="id-ID" w:eastAsia="id-ID"/>
              </w:rPr>
            </w:pPr>
            <w:r w:rsidRPr="00DE4341">
              <w:rPr>
                <w:szCs w:val="20"/>
                <w:lang w:val="id-ID" w:eastAsia="id-ID"/>
              </w:rPr>
              <w:t>TIF640</w:t>
            </w:r>
          </w:p>
        </w:tc>
        <w:tc>
          <w:tcPr>
            <w:tcW w:w="718" w:type="dxa"/>
            <w:tcBorders>
              <w:top w:val="single" w:sz="4" w:space="0" w:color="000000"/>
              <w:left w:val="single" w:sz="4" w:space="0" w:color="000000"/>
              <w:bottom w:val="single" w:sz="4" w:space="0" w:color="000000"/>
              <w:right w:val="single" w:sz="4" w:space="0" w:color="000000"/>
            </w:tcBorders>
            <w:hideMark/>
          </w:tcPr>
          <w:p w14:paraId="5242F706"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00827680" w14:textId="77777777" w:rsidTr="00240D21">
        <w:tc>
          <w:tcPr>
            <w:tcW w:w="607" w:type="dxa"/>
            <w:tcBorders>
              <w:top w:val="single" w:sz="4" w:space="0" w:color="000000"/>
              <w:left w:val="single" w:sz="4" w:space="0" w:color="000000"/>
              <w:bottom w:val="single" w:sz="4" w:space="0" w:color="000000"/>
              <w:right w:val="nil"/>
            </w:tcBorders>
            <w:hideMark/>
          </w:tcPr>
          <w:p w14:paraId="49CBBCDE" w14:textId="77777777" w:rsidR="004C7BF8" w:rsidRPr="00DE4341" w:rsidRDefault="004C7BF8" w:rsidP="00187F77">
            <w:pPr>
              <w:spacing w:after="120" w:line="276" w:lineRule="auto"/>
              <w:rPr>
                <w:szCs w:val="20"/>
                <w:lang w:val="id-ID" w:eastAsia="id-ID"/>
              </w:rPr>
            </w:pPr>
            <w:r w:rsidRPr="00DE4341">
              <w:rPr>
                <w:szCs w:val="20"/>
                <w:lang w:val="id-ID" w:eastAsia="id-ID"/>
              </w:rPr>
              <w:t>13.</w:t>
            </w:r>
          </w:p>
        </w:tc>
        <w:tc>
          <w:tcPr>
            <w:tcW w:w="5277" w:type="dxa"/>
            <w:tcBorders>
              <w:top w:val="single" w:sz="4" w:space="0" w:color="000000"/>
              <w:left w:val="single" w:sz="4" w:space="0" w:color="000000"/>
              <w:bottom w:val="single" w:sz="4" w:space="0" w:color="000000"/>
              <w:right w:val="single" w:sz="4" w:space="0" w:color="auto"/>
            </w:tcBorders>
            <w:hideMark/>
          </w:tcPr>
          <w:p w14:paraId="281969E4" w14:textId="77777777" w:rsidR="004C7BF8" w:rsidRPr="00DE4341" w:rsidRDefault="004C7BF8" w:rsidP="00187F77">
            <w:pPr>
              <w:spacing w:after="120" w:line="276" w:lineRule="auto"/>
              <w:rPr>
                <w:szCs w:val="20"/>
                <w:lang w:val="id-ID" w:eastAsia="id-ID"/>
              </w:rPr>
            </w:pPr>
            <w:r w:rsidRPr="00DE4341">
              <w:rPr>
                <w:szCs w:val="20"/>
                <w:lang w:val="id-ID" w:eastAsia="id-ID"/>
              </w:rPr>
              <w:t>Arsitektur dan Perancangan Perangkat Lunak (</w:t>
            </w:r>
            <w:proofErr w:type="spellStart"/>
            <w:r w:rsidRPr="00DE4341">
              <w:rPr>
                <w:i/>
                <w:szCs w:val="20"/>
                <w:lang w:val="id-ID" w:eastAsia="id-ID"/>
              </w:rPr>
              <w:t>Software</w:t>
            </w:r>
            <w:proofErr w:type="spellEnd"/>
            <w:r w:rsidRPr="00DE4341">
              <w:rPr>
                <w:i/>
                <w:szCs w:val="20"/>
                <w:lang w:val="id-ID" w:eastAsia="id-ID"/>
              </w:rPr>
              <w:t xml:space="preserve"> </w:t>
            </w:r>
            <w:proofErr w:type="spellStart"/>
            <w:r w:rsidRPr="00DE4341">
              <w:rPr>
                <w:i/>
                <w:szCs w:val="20"/>
                <w:lang w:val="id-ID" w:eastAsia="id-ID"/>
              </w:rPr>
              <w:t>Architecture</w:t>
            </w:r>
            <w:proofErr w:type="spellEnd"/>
            <w:r w:rsidRPr="00DE4341">
              <w:rPr>
                <w:i/>
                <w:szCs w:val="20"/>
                <w:lang w:val="id-ID" w:eastAsia="id-ID"/>
              </w:rPr>
              <w:t xml:space="preserve"> </w:t>
            </w:r>
            <w:proofErr w:type="spellStart"/>
            <w:r w:rsidRPr="00DE4341">
              <w:rPr>
                <w:i/>
                <w:szCs w:val="20"/>
                <w:lang w:val="id-ID" w:eastAsia="id-ID"/>
              </w:rPr>
              <w:t>and</w:t>
            </w:r>
            <w:proofErr w:type="spellEnd"/>
            <w:r w:rsidRPr="00DE4341">
              <w:rPr>
                <w:i/>
                <w:szCs w:val="20"/>
                <w:lang w:val="id-ID" w:eastAsia="id-ID"/>
              </w:rPr>
              <w:t xml:space="preserve"> Design</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7200101D" w14:textId="77777777" w:rsidR="004C7BF8" w:rsidRPr="00DE4341" w:rsidRDefault="004C7BF8" w:rsidP="00187F77">
            <w:pPr>
              <w:spacing w:after="120" w:line="276" w:lineRule="auto"/>
              <w:rPr>
                <w:szCs w:val="20"/>
                <w:lang w:val="id-ID" w:eastAsia="id-ID"/>
              </w:rPr>
            </w:pPr>
            <w:r w:rsidRPr="00DE4341">
              <w:rPr>
                <w:szCs w:val="20"/>
                <w:lang w:val="id-ID" w:eastAsia="id-ID"/>
              </w:rPr>
              <w:t>TIF641</w:t>
            </w:r>
          </w:p>
        </w:tc>
        <w:tc>
          <w:tcPr>
            <w:tcW w:w="718" w:type="dxa"/>
            <w:tcBorders>
              <w:top w:val="single" w:sz="4" w:space="0" w:color="000000"/>
              <w:left w:val="single" w:sz="4" w:space="0" w:color="000000"/>
              <w:bottom w:val="single" w:sz="4" w:space="0" w:color="000000"/>
              <w:right w:val="single" w:sz="4" w:space="0" w:color="000000"/>
            </w:tcBorders>
            <w:hideMark/>
          </w:tcPr>
          <w:p w14:paraId="077722E6"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650E37B6" w14:textId="77777777" w:rsidTr="00240D21">
        <w:tc>
          <w:tcPr>
            <w:tcW w:w="607" w:type="dxa"/>
            <w:tcBorders>
              <w:top w:val="single" w:sz="4" w:space="0" w:color="000000"/>
              <w:left w:val="single" w:sz="4" w:space="0" w:color="000000"/>
              <w:bottom w:val="single" w:sz="4" w:space="0" w:color="000000"/>
              <w:right w:val="nil"/>
            </w:tcBorders>
            <w:hideMark/>
          </w:tcPr>
          <w:p w14:paraId="2808AEAB" w14:textId="77777777" w:rsidR="004C7BF8" w:rsidRPr="00DE4341" w:rsidRDefault="004C7BF8" w:rsidP="00187F77">
            <w:pPr>
              <w:spacing w:after="120" w:line="276" w:lineRule="auto"/>
              <w:rPr>
                <w:szCs w:val="20"/>
                <w:lang w:val="id-ID" w:eastAsia="id-ID"/>
              </w:rPr>
            </w:pPr>
            <w:r w:rsidRPr="00DE4341">
              <w:rPr>
                <w:szCs w:val="20"/>
                <w:lang w:val="id-ID" w:eastAsia="id-ID"/>
              </w:rPr>
              <w:t>14.</w:t>
            </w:r>
          </w:p>
        </w:tc>
        <w:tc>
          <w:tcPr>
            <w:tcW w:w="5277" w:type="dxa"/>
            <w:tcBorders>
              <w:top w:val="single" w:sz="4" w:space="0" w:color="000000"/>
              <w:left w:val="single" w:sz="4" w:space="0" w:color="000000"/>
              <w:bottom w:val="single" w:sz="4" w:space="0" w:color="000000"/>
              <w:right w:val="single" w:sz="4" w:space="0" w:color="auto"/>
            </w:tcBorders>
            <w:hideMark/>
          </w:tcPr>
          <w:p w14:paraId="7021A95D" w14:textId="77777777" w:rsidR="004C7BF8" w:rsidRPr="00DE4341" w:rsidRDefault="004C7BF8" w:rsidP="00187F77">
            <w:pPr>
              <w:spacing w:after="120" w:line="276" w:lineRule="auto"/>
              <w:rPr>
                <w:szCs w:val="20"/>
                <w:lang w:val="id-ID" w:eastAsia="id-ID"/>
              </w:rPr>
            </w:pPr>
            <w:r w:rsidRPr="00DE4341">
              <w:rPr>
                <w:szCs w:val="20"/>
                <w:lang w:val="id-ID" w:eastAsia="id-ID"/>
              </w:rPr>
              <w:t>Manajemen Proyek Teknologi Informasi (</w:t>
            </w:r>
            <w:proofErr w:type="spellStart"/>
            <w:r w:rsidRPr="00DE4341">
              <w:rPr>
                <w:i/>
                <w:szCs w:val="20"/>
                <w:lang w:val="id-ID" w:eastAsia="id-ID"/>
              </w:rPr>
              <w:t>ITProject</w:t>
            </w:r>
            <w:proofErr w:type="spellEnd"/>
            <w:r w:rsidRPr="00DE4341">
              <w:rPr>
                <w:i/>
                <w:szCs w:val="20"/>
                <w:lang w:val="id-ID" w:eastAsia="id-ID"/>
              </w:rPr>
              <w:t xml:space="preserve"> </w:t>
            </w:r>
            <w:proofErr w:type="spellStart"/>
            <w:r w:rsidRPr="00DE4341">
              <w:rPr>
                <w:i/>
                <w:szCs w:val="20"/>
                <w:lang w:val="id-ID" w:eastAsia="id-ID"/>
              </w:rPr>
              <w:t>Management</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566B58EC" w14:textId="77777777" w:rsidR="004C7BF8" w:rsidRPr="00DE4341" w:rsidRDefault="004C7BF8" w:rsidP="00187F77">
            <w:pPr>
              <w:spacing w:after="120" w:line="276" w:lineRule="auto"/>
              <w:rPr>
                <w:szCs w:val="20"/>
                <w:lang w:val="id-ID" w:eastAsia="id-ID"/>
              </w:rPr>
            </w:pPr>
            <w:r w:rsidRPr="00DE4341">
              <w:rPr>
                <w:szCs w:val="20"/>
                <w:lang w:val="id-ID" w:eastAsia="id-ID"/>
              </w:rPr>
              <w:t>TIF650</w:t>
            </w:r>
          </w:p>
        </w:tc>
        <w:tc>
          <w:tcPr>
            <w:tcW w:w="718" w:type="dxa"/>
            <w:tcBorders>
              <w:top w:val="single" w:sz="4" w:space="0" w:color="000000"/>
              <w:left w:val="single" w:sz="4" w:space="0" w:color="000000"/>
              <w:bottom w:val="single" w:sz="4" w:space="0" w:color="000000"/>
              <w:right w:val="single" w:sz="4" w:space="0" w:color="000000"/>
            </w:tcBorders>
            <w:hideMark/>
          </w:tcPr>
          <w:p w14:paraId="6F3F28D4"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5246637B" w14:textId="77777777" w:rsidTr="00240D21">
        <w:tc>
          <w:tcPr>
            <w:tcW w:w="607" w:type="dxa"/>
            <w:tcBorders>
              <w:top w:val="single" w:sz="4" w:space="0" w:color="000000"/>
              <w:left w:val="single" w:sz="4" w:space="0" w:color="000000"/>
              <w:bottom w:val="single" w:sz="4" w:space="0" w:color="000000"/>
              <w:right w:val="nil"/>
            </w:tcBorders>
            <w:hideMark/>
          </w:tcPr>
          <w:p w14:paraId="6D7C3421" w14:textId="77777777" w:rsidR="004C7BF8" w:rsidRPr="00DE4341" w:rsidRDefault="004C7BF8" w:rsidP="00187F77">
            <w:pPr>
              <w:spacing w:after="120" w:line="276" w:lineRule="auto"/>
              <w:rPr>
                <w:szCs w:val="20"/>
                <w:lang w:val="id-ID" w:eastAsia="id-ID"/>
              </w:rPr>
            </w:pPr>
            <w:r w:rsidRPr="00DE4341">
              <w:rPr>
                <w:szCs w:val="20"/>
                <w:lang w:val="id-ID" w:eastAsia="id-ID"/>
              </w:rPr>
              <w:t>15.</w:t>
            </w:r>
          </w:p>
        </w:tc>
        <w:tc>
          <w:tcPr>
            <w:tcW w:w="5277" w:type="dxa"/>
            <w:tcBorders>
              <w:top w:val="single" w:sz="4" w:space="0" w:color="000000"/>
              <w:left w:val="single" w:sz="4" w:space="0" w:color="000000"/>
              <w:bottom w:val="single" w:sz="4" w:space="0" w:color="000000"/>
              <w:right w:val="single" w:sz="4" w:space="0" w:color="auto"/>
            </w:tcBorders>
            <w:hideMark/>
          </w:tcPr>
          <w:p w14:paraId="50E8CF39" w14:textId="77777777" w:rsidR="004C7BF8" w:rsidRPr="00DE4341" w:rsidRDefault="004C7BF8" w:rsidP="00187F77">
            <w:pPr>
              <w:spacing w:after="120" w:line="276" w:lineRule="auto"/>
              <w:rPr>
                <w:szCs w:val="20"/>
                <w:lang w:val="id-ID" w:eastAsia="id-ID"/>
              </w:rPr>
            </w:pPr>
            <w:r w:rsidRPr="00DE4341">
              <w:rPr>
                <w:szCs w:val="20"/>
                <w:lang w:val="id-ID" w:eastAsia="id-ID"/>
              </w:rPr>
              <w:t>Keselarasan Teknologi Informasi (</w:t>
            </w:r>
            <w:r w:rsidRPr="00DE4341">
              <w:rPr>
                <w:i/>
                <w:szCs w:val="20"/>
                <w:lang w:val="id-ID" w:eastAsia="id-ID"/>
              </w:rPr>
              <w:t xml:space="preserve">IT </w:t>
            </w:r>
            <w:proofErr w:type="spellStart"/>
            <w:r w:rsidRPr="00DE4341">
              <w:rPr>
                <w:i/>
                <w:szCs w:val="20"/>
                <w:lang w:val="id-ID" w:eastAsia="id-ID"/>
              </w:rPr>
              <w:t>Alignment</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tcPr>
          <w:p w14:paraId="0E6293A7" w14:textId="77777777" w:rsidR="004C7BF8" w:rsidRPr="00DE4341" w:rsidRDefault="004C7BF8" w:rsidP="00187F77">
            <w:pPr>
              <w:spacing w:after="120" w:line="276" w:lineRule="auto"/>
              <w:rPr>
                <w:szCs w:val="20"/>
                <w:lang w:val="id-ID" w:eastAsia="id-ID"/>
              </w:rPr>
            </w:pPr>
            <w:r w:rsidRPr="00DE4341">
              <w:rPr>
                <w:szCs w:val="20"/>
                <w:lang w:val="id-ID" w:eastAsia="id-ID"/>
              </w:rPr>
              <w:t>TIF652</w:t>
            </w:r>
          </w:p>
        </w:tc>
        <w:tc>
          <w:tcPr>
            <w:tcW w:w="718" w:type="dxa"/>
            <w:tcBorders>
              <w:top w:val="single" w:sz="4" w:space="0" w:color="000000"/>
              <w:left w:val="single" w:sz="4" w:space="0" w:color="000000"/>
              <w:bottom w:val="single" w:sz="4" w:space="0" w:color="000000"/>
              <w:right w:val="single" w:sz="4" w:space="0" w:color="000000"/>
            </w:tcBorders>
            <w:hideMark/>
          </w:tcPr>
          <w:p w14:paraId="76C72E41"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6E3C8741" w14:textId="77777777" w:rsidTr="00240D21">
        <w:tc>
          <w:tcPr>
            <w:tcW w:w="607" w:type="dxa"/>
            <w:tcBorders>
              <w:top w:val="single" w:sz="4" w:space="0" w:color="000000"/>
              <w:left w:val="single" w:sz="4" w:space="0" w:color="000000"/>
              <w:bottom w:val="single" w:sz="4" w:space="0" w:color="000000"/>
              <w:right w:val="nil"/>
            </w:tcBorders>
            <w:hideMark/>
          </w:tcPr>
          <w:p w14:paraId="716346DD" w14:textId="77777777" w:rsidR="004C7BF8" w:rsidRPr="00DE4341" w:rsidRDefault="004C7BF8" w:rsidP="00187F77">
            <w:pPr>
              <w:spacing w:after="120" w:line="276" w:lineRule="auto"/>
              <w:rPr>
                <w:szCs w:val="20"/>
                <w:lang w:val="id-ID" w:eastAsia="id-ID"/>
              </w:rPr>
            </w:pPr>
            <w:r w:rsidRPr="00DE4341">
              <w:rPr>
                <w:szCs w:val="20"/>
                <w:lang w:val="id-ID" w:eastAsia="id-ID"/>
              </w:rPr>
              <w:t>16.</w:t>
            </w:r>
          </w:p>
        </w:tc>
        <w:tc>
          <w:tcPr>
            <w:tcW w:w="5277" w:type="dxa"/>
            <w:tcBorders>
              <w:top w:val="single" w:sz="4" w:space="0" w:color="000000"/>
              <w:left w:val="single" w:sz="4" w:space="0" w:color="000000"/>
              <w:bottom w:val="single" w:sz="4" w:space="0" w:color="000000"/>
              <w:right w:val="single" w:sz="4" w:space="0" w:color="auto"/>
            </w:tcBorders>
            <w:hideMark/>
          </w:tcPr>
          <w:p w14:paraId="08A27CAE" w14:textId="77777777" w:rsidR="004C7BF8" w:rsidRPr="00DE4341" w:rsidRDefault="004C7BF8" w:rsidP="00187F77">
            <w:pPr>
              <w:spacing w:after="120" w:line="276" w:lineRule="auto"/>
              <w:rPr>
                <w:szCs w:val="20"/>
                <w:lang w:val="id-ID" w:eastAsia="id-ID"/>
              </w:rPr>
            </w:pPr>
            <w:r w:rsidRPr="00DE4341">
              <w:rPr>
                <w:szCs w:val="20"/>
                <w:lang w:val="id-ID" w:eastAsia="id-ID"/>
              </w:rPr>
              <w:t>Layanan Elektronis (</w:t>
            </w:r>
            <w:r w:rsidRPr="00DE4341">
              <w:rPr>
                <w:i/>
                <w:szCs w:val="20"/>
                <w:lang w:val="id-ID" w:eastAsia="id-ID"/>
              </w:rPr>
              <w:t>e-Services</w:t>
            </w:r>
            <w:r w:rsidRPr="00DE4341">
              <w:rPr>
                <w:szCs w:val="20"/>
                <w:lang w:val="id-ID" w:eastAsia="id-ID"/>
              </w:rPr>
              <w:t xml:space="preserve">) </w:t>
            </w:r>
          </w:p>
        </w:tc>
        <w:tc>
          <w:tcPr>
            <w:tcW w:w="990" w:type="dxa"/>
            <w:tcBorders>
              <w:top w:val="single" w:sz="4" w:space="0" w:color="000000"/>
              <w:left w:val="single" w:sz="4" w:space="0" w:color="auto"/>
              <w:bottom w:val="single" w:sz="4" w:space="0" w:color="000000"/>
              <w:right w:val="nil"/>
            </w:tcBorders>
          </w:tcPr>
          <w:p w14:paraId="5C95E45E" w14:textId="77777777" w:rsidR="004C7BF8" w:rsidRPr="00DE4341" w:rsidRDefault="004C7BF8" w:rsidP="00187F77">
            <w:pPr>
              <w:spacing w:after="120" w:line="276" w:lineRule="auto"/>
              <w:rPr>
                <w:szCs w:val="20"/>
                <w:lang w:val="id-ID" w:eastAsia="id-ID"/>
              </w:rPr>
            </w:pPr>
            <w:r w:rsidRPr="00DE4341">
              <w:rPr>
                <w:szCs w:val="20"/>
                <w:lang w:val="id-ID" w:eastAsia="id-ID"/>
              </w:rPr>
              <w:t>TIF653</w:t>
            </w:r>
          </w:p>
        </w:tc>
        <w:tc>
          <w:tcPr>
            <w:tcW w:w="718" w:type="dxa"/>
            <w:tcBorders>
              <w:top w:val="single" w:sz="4" w:space="0" w:color="000000"/>
              <w:left w:val="single" w:sz="4" w:space="0" w:color="000000"/>
              <w:bottom w:val="single" w:sz="4" w:space="0" w:color="000000"/>
              <w:right w:val="single" w:sz="4" w:space="0" w:color="000000"/>
            </w:tcBorders>
            <w:hideMark/>
          </w:tcPr>
          <w:p w14:paraId="7D66DD16"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bl>
    <w:p w14:paraId="231DC8F8" w14:textId="77777777" w:rsidR="004C7BF8" w:rsidRPr="00DE4341" w:rsidRDefault="004C7BF8" w:rsidP="004C7BF8">
      <w:pPr>
        <w:pStyle w:val="ListParagraph"/>
        <w:spacing w:after="120" w:line="276" w:lineRule="auto"/>
        <w:rPr>
          <w:lang w:val="id-ID"/>
        </w:rPr>
      </w:pPr>
    </w:p>
    <w:tbl>
      <w:tblPr>
        <w:tblW w:w="7583" w:type="dxa"/>
        <w:tblInd w:w="704" w:type="dxa"/>
        <w:tblLayout w:type="fixed"/>
        <w:tblLook w:val="04A0" w:firstRow="1" w:lastRow="0" w:firstColumn="1" w:lastColumn="0" w:noHBand="0" w:noVBand="1"/>
      </w:tblPr>
      <w:tblGrid>
        <w:gridCol w:w="603"/>
        <w:gridCol w:w="5281"/>
        <w:gridCol w:w="990"/>
        <w:gridCol w:w="709"/>
      </w:tblGrid>
      <w:tr w:rsidR="004C7BF8" w:rsidRPr="00DE4341" w14:paraId="729F5744" w14:textId="77777777" w:rsidTr="00240D21">
        <w:tc>
          <w:tcPr>
            <w:tcW w:w="5884" w:type="dxa"/>
            <w:gridSpan w:val="2"/>
            <w:tcBorders>
              <w:top w:val="single" w:sz="4" w:space="0" w:color="000000"/>
              <w:left w:val="single" w:sz="4" w:space="0" w:color="000000"/>
              <w:bottom w:val="single" w:sz="4" w:space="0" w:color="000000"/>
              <w:right w:val="single" w:sz="4" w:space="0" w:color="auto"/>
            </w:tcBorders>
            <w:vAlign w:val="center"/>
            <w:hideMark/>
          </w:tcPr>
          <w:p w14:paraId="48B38B6A" w14:textId="77777777" w:rsidR="004C7BF8" w:rsidRPr="00DE4341" w:rsidRDefault="004C7BF8" w:rsidP="00187F77">
            <w:pPr>
              <w:spacing w:after="120" w:line="276" w:lineRule="auto"/>
              <w:rPr>
                <w:b/>
                <w:szCs w:val="20"/>
                <w:lang w:val="id-ID" w:eastAsia="id-ID"/>
              </w:rPr>
            </w:pPr>
            <w:r w:rsidRPr="00DE4341">
              <w:rPr>
                <w:b/>
                <w:szCs w:val="20"/>
                <w:lang w:val="id-ID" w:eastAsia="id-ID"/>
              </w:rPr>
              <w:t>Mata Kuliah Pilihan</w:t>
            </w:r>
          </w:p>
        </w:tc>
        <w:tc>
          <w:tcPr>
            <w:tcW w:w="990" w:type="dxa"/>
            <w:tcBorders>
              <w:top w:val="single" w:sz="4" w:space="0" w:color="000000"/>
              <w:left w:val="single" w:sz="4" w:space="0" w:color="000000"/>
              <w:bottom w:val="single" w:sz="4" w:space="0" w:color="000000"/>
              <w:right w:val="single" w:sz="4" w:space="0" w:color="auto"/>
            </w:tcBorders>
            <w:vAlign w:val="center"/>
          </w:tcPr>
          <w:p w14:paraId="2AF839A0" w14:textId="77777777" w:rsidR="004C7BF8" w:rsidRPr="00DE4341" w:rsidRDefault="004C7BF8" w:rsidP="00187F77">
            <w:pPr>
              <w:spacing w:after="120" w:line="276" w:lineRule="auto"/>
              <w:rPr>
                <w:b/>
                <w:szCs w:val="20"/>
                <w:lang w:val="id-ID" w:eastAsia="id-ID"/>
              </w:rPr>
            </w:pPr>
          </w:p>
        </w:tc>
        <w:tc>
          <w:tcPr>
            <w:tcW w:w="709" w:type="dxa"/>
            <w:tcBorders>
              <w:top w:val="single" w:sz="4" w:space="0" w:color="000000"/>
              <w:left w:val="single" w:sz="4" w:space="0" w:color="auto"/>
              <w:bottom w:val="single" w:sz="4" w:space="0" w:color="000000"/>
              <w:right w:val="single" w:sz="4" w:space="0" w:color="000000"/>
            </w:tcBorders>
            <w:shd w:val="clear" w:color="auto" w:fill="BFBFBF"/>
            <w:vAlign w:val="center"/>
          </w:tcPr>
          <w:p w14:paraId="0FC779FB" w14:textId="77777777" w:rsidR="004C7BF8" w:rsidRPr="00DE4341" w:rsidRDefault="004C7BF8" w:rsidP="00187F77">
            <w:pPr>
              <w:spacing w:after="120" w:line="276" w:lineRule="auto"/>
              <w:rPr>
                <w:rFonts w:eastAsia="SimSun"/>
                <w:b/>
                <w:bCs/>
                <w:szCs w:val="20"/>
                <w:lang w:val="id-ID" w:eastAsia="id-ID"/>
              </w:rPr>
            </w:pPr>
          </w:p>
        </w:tc>
      </w:tr>
      <w:tr w:rsidR="004C7BF8" w:rsidRPr="00DE4341" w14:paraId="2D0149AE" w14:textId="77777777" w:rsidTr="00240D21">
        <w:tc>
          <w:tcPr>
            <w:tcW w:w="603" w:type="dxa"/>
            <w:tcBorders>
              <w:top w:val="single" w:sz="4" w:space="0" w:color="000000"/>
              <w:left w:val="single" w:sz="4" w:space="0" w:color="000000"/>
              <w:bottom w:val="single" w:sz="4" w:space="0" w:color="000000"/>
              <w:right w:val="nil"/>
            </w:tcBorders>
            <w:vAlign w:val="center"/>
            <w:hideMark/>
          </w:tcPr>
          <w:p w14:paraId="65E3B7AC" w14:textId="77777777" w:rsidR="004C7BF8" w:rsidRPr="00DE4341" w:rsidRDefault="004C7BF8" w:rsidP="00187F77">
            <w:pPr>
              <w:spacing w:after="120" w:line="276" w:lineRule="auto"/>
              <w:rPr>
                <w:b/>
                <w:szCs w:val="20"/>
                <w:lang w:val="id-ID" w:eastAsia="id-ID"/>
              </w:rPr>
            </w:pPr>
            <w:proofErr w:type="spellStart"/>
            <w:r w:rsidRPr="00DE4341">
              <w:rPr>
                <w:b/>
                <w:szCs w:val="20"/>
                <w:lang w:val="id-ID" w:eastAsia="id-ID"/>
              </w:rPr>
              <w:t>No</w:t>
            </w:r>
            <w:proofErr w:type="spellEnd"/>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6C0A37F2" w14:textId="77777777" w:rsidR="004C7BF8" w:rsidRPr="00DE4341" w:rsidRDefault="004C7BF8" w:rsidP="00187F77">
            <w:pPr>
              <w:spacing w:after="120" w:line="276" w:lineRule="auto"/>
              <w:rPr>
                <w:b/>
                <w:szCs w:val="20"/>
                <w:lang w:val="id-ID" w:eastAsia="id-ID"/>
              </w:rPr>
            </w:pPr>
            <w:r w:rsidRPr="00DE4341">
              <w:rPr>
                <w:b/>
                <w:szCs w:val="20"/>
                <w:lang w:val="id-ID" w:eastAsia="id-ID"/>
              </w:rPr>
              <w:t>Mata Kuliah</w:t>
            </w:r>
          </w:p>
        </w:tc>
        <w:tc>
          <w:tcPr>
            <w:tcW w:w="990" w:type="dxa"/>
            <w:tcBorders>
              <w:top w:val="single" w:sz="4" w:space="0" w:color="000000"/>
              <w:left w:val="single" w:sz="4" w:space="0" w:color="auto"/>
              <w:bottom w:val="single" w:sz="4" w:space="0" w:color="000000"/>
              <w:right w:val="nil"/>
            </w:tcBorders>
            <w:vAlign w:val="center"/>
          </w:tcPr>
          <w:p w14:paraId="5F111F6C" w14:textId="77777777" w:rsidR="004C7BF8" w:rsidRPr="00DE4341" w:rsidRDefault="004C7BF8" w:rsidP="00187F77">
            <w:pPr>
              <w:spacing w:after="120" w:line="276" w:lineRule="auto"/>
              <w:rPr>
                <w:b/>
                <w:szCs w:val="20"/>
                <w:lang w:val="id-ID" w:eastAsia="id-ID"/>
              </w:rPr>
            </w:pPr>
            <w:r w:rsidRPr="00DE4341">
              <w:rPr>
                <w:b/>
                <w:szCs w:val="20"/>
                <w:lang w:val="id-ID" w:eastAsia="id-ID"/>
              </w:rPr>
              <w:t>Kode</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EEF4A47" w14:textId="77777777" w:rsidR="004C7BF8" w:rsidRPr="00DE4341" w:rsidRDefault="004C7BF8" w:rsidP="00187F77">
            <w:pPr>
              <w:spacing w:after="120" w:line="276" w:lineRule="auto"/>
              <w:rPr>
                <w:b/>
                <w:szCs w:val="20"/>
                <w:lang w:val="id-ID" w:eastAsia="id-ID"/>
              </w:rPr>
            </w:pPr>
            <w:r w:rsidRPr="00DE4341">
              <w:rPr>
                <w:b/>
                <w:szCs w:val="20"/>
                <w:lang w:val="id-ID" w:eastAsia="id-ID"/>
              </w:rPr>
              <w:t>SKS</w:t>
            </w:r>
          </w:p>
        </w:tc>
      </w:tr>
      <w:tr w:rsidR="004C7BF8" w:rsidRPr="00DE4341" w14:paraId="4EF0C257" w14:textId="77777777" w:rsidTr="00240D21">
        <w:tc>
          <w:tcPr>
            <w:tcW w:w="603" w:type="dxa"/>
            <w:tcBorders>
              <w:top w:val="single" w:sz="4" w:space="0" w:color="000000"/>
              <w:left w:val="single" w:sz="4" w:space="0" w:color="000000"/>
              <w:bottom w:val="single" w:sz="4" w:space="0" w:color="000000"/>
              <w:right w:val="nil"/>
            </w:tcBorders>
            <w:vAlign w:val="center"/>
            <w:hideMark/>
          </w:tcPr>
          <w:p w14:paraId="2574616B" w14:textId="77777777" w:rsidR="004C7BF8" w:rsidRPr="00DE4341" w:rsidRDefault="004C7BF8" w:rsidP="00187F77">
            <w:pPr>
              <w:spacing w:after="120" w:line="276" w:lineRule="auto"/>
              <w:rPr>
                <w:szCs w:val="20"/>
                <w:lang w:val="id-ID" w:eastAsia="id-ID"/>
              </w:rPr>
            </w:pPr>
            <w:r w:rsidRPr="00DE4341">
              <w:rPr>
                <w:szCs w:val="20"/>
                <w:lang w:val="id-ID" w:eastAsia="id-ID"/>
              </w:rPr>
              <w:t>17.</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7CCA0B1A" w14:textId="77777777" w:rsidR="004C7BF8" w:rsidRPr="00DE4341" w:rsidRDefault="004C7BF8" w:rsidP="00187F77">
            <w:pPr>
              <w:spacing w:after="120" w:line="276" w:lineRule="auto"/>
              <w:rPr>
                <w:szCs w:val="20"/>
                <w:lang w:val="id-ID" w:eastAsia="id-ID"/>
              </w:rPr>
            </w:pPr>
            <w:r w:rsidRPr="00DE4341">
              <w:rPr>
                <w:szCs w:val="20"/>
                <w:lang w:val="id-ID" w:eastAsia="id-ID"/>
              </w:rPr>
              <w:t>Pemrograman Logika (</w:t>
            </w:r>
            <w:proofErr w:type="spellStart"/>
            <w:r w:rsidRPr="00DE4341">
              <w:rPr>
                <w:i/>
                <w:szCs w:val="20"/>
                <w:lang w:val="id-ID" w:eastAsia="id-ID"/>
              </w:rPr>
              <w:t>Logic</w:t>
            </w:r>
            <w:proofErr w:type="spellEnd"/>
            <w:r w:rsidRPr="00DE4341">
              <w:rPr>
                <w:i/>
                <w:szCs w:val="20"/>
                <w:lang w:val="id-ID" w:eastAsia="id-ID"/>
              </w:rPr>
              <w:t xml:space="preserve"> </w:t>
            </w:r>
            <w:proofErr w:type="spellStart"/>
            <w:r w:rsidRPr="00DE4341">
              <w:rPr>
                <w:i/>
                <w:szCs w:val="20"/>
                <w:lang w:val="id-ID" w:eastAsia="id-ID"/>
              </w:rPr>
              <w:t>Programming</w:t>
            </w:r>
            <w:proofErr w:type="spellEnd"/>
            <w:r w:rsidRPr="00DE4341">
              <w:rPr>
                <w:szCs w:val="20"/>
                <w:lang w:val="id-ID" w:eastAsia="id-ID"/>
              </w:rPr>
              <w:t xml:space="preserve">) </w:t>
            </w:r>
          </w:p>
        </w:tc>
        <w:tc>
          <w:tcPr>
            <w:tcW w:w="990" w:type="dxa"/>
            <w:tcBorders>
              <w:top w:val="single" w:sz="4" w:space="0" w:color="000000"/>
              <w:left w:val="single" w:sz="4" w:space="0" w:color="auto"/>
              <w:bottom w:val="single" w:sz="4" w:space="0" w:color="000000"/>
              <w:right w:val="nil"/>
            </w:tcBorders>
            <w:vAlign w:val="center"/>
          </w:tcPr>
          <w:p w14:paraId="6E18DE5A" w14:textId="77777777" w:rsidR="004C7BF8" w:rsidRPr="00DE4341" w:rsidRDefault="004C7BF8" w:rsidP="00187F77">
            <w:pPr>
              <w:spacing w:after="120" w:line="276" w:lineRule="auto"/>
              <w:rPr>
                <w:szCs w:val="20"/>
                <w:lang w:val="id-ID" w:eastAsia="id-ID"/>
              </w:rPr>
            </w:pPr>
            <w:r w:rsidRPr="00DE4341">
              <w:rPr>
                <w:szCs w:val="20"/>
                <w:lang w:val="id-ID" w:eastAsia="id-ID"/>
              </w:rPr>
              <w:t>TIF710</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B1710EA"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1BE06E8C" w14:textId="77777777" w:rsidTr="00240D21">
        <w:tc>
          <w:tcPr>
            <w:tcW w:w="603" w:type="dxa"/>
            <w:tcBorders>
              <w:top w:val="single" w:sz="4" w:space="0" w:color="000000"/>
              <w:left w:val="single" w:sz="4" w:space="0" w:color="000000"/>
              <w:bottom w:val="single" w:sz="4" w:space="0" w:color="000000"/>
              <w:right w:val="nil"/>
            </w:tcBorders>
            <w:vAlign w:val="center"/>
            <w:hideMark/>
          </w:tcPr>
          <w:p w14:paraId="055C5B93" w14:textId="77777777" w:rsidR="004C7BF8" w:rsidRPr="00DE4341" w:rsidRDefault="004C7BF8" w:rsidP="00187F77">
            <w:pPr>
              <w:spacing w:after="120" w:line="276" w:lineRule="auto"/>
              <w:rPr>
                <w:szCs w:val="20"/>
                <w:lang w:val="id-ID" w:eastAsia="id-ID"/>
              </w:rPr>
            </w:pPr>
            <w:r w:rsidRPr="00DE4341">
              <w:rPr>
                <w:szCs w:val="20"/>
                <w:lang w:val="id-ID" w:eastAsia="id-ID"/>
              </w:rPr>
              <w:t>18.</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4331D352" w14:textId="77777777" w:rsidR="004C7BF8" w:rsidRPr="00DE4341" w:rsidRDefault="004C7BF8" w:rsidP="00187F77">
            <w:pPr>
              <w:spacing w:after="120" w:line="276" w:lineRule="auto"/>
              <w:rPr>
                <w:szCs w:val="20"/>
                <w:lang w:val="id-ID" w:eastAsia="id-ID"/>
              </w:rPr>
            </w:pPr>
            <w:r w:rsidRPr="00DE4341">
              <w:rPr>
                <w:szCs w:val="20"/>
                <w:lang w:val="id-ID" w:eastAsia="id-ID"/>
              </w:rPr>
              <w:t>Pemodelan dan Simulasi (</w:t>
            </w:r>
            <w:proofErr w:type="spellStart"/>
            <w:r w:rsidRPr="00DE4341">
              <w:rPr>
                <w:i/>
                <w:szCs w:val="20"/>
                <w:lang w:val="id-ID" w:eastAsia="id-ID"/>
              </w:rPr>
              <w:t>Modelling</w:t>
            </w:r>
            <w:proofErr w:type="spellEnd"/>
            <w:r w:rsidRPr="00DE4341">
              <w:rPr>
                <w:i/>
                <w:szCs w:val="20"/>
                <w:lang w:val="id-ID" w:eastAsia="id-ID"/>
              </w:rPr>
              <w:t xml:space="preserve"> </w:t>
            </w:r>
            <w:proofErr w:type="spellStart"/>
            <w:r w:rsidRPr="00DE4341">
              <w:rPr>
                <w:i/>
                <w:szCs w:val="20"/>
                <w:lang w:val="id-ID" w:eastAsia="id-ID"/>
              </w:rPr>
              <w:t>and</w:t>
            </w:r>
            <w:proofErr w:type="spellEnd"/>
            <w:r w:rsidRPr="00DE4341">
              <w:rPr>
                <w:i/>
                <w:szCs w:val="20"/>
                <w:lang w:val="id-ID" w:eastAsia="id-ID"/>
              </w:rPr>
              <w:t xml:space="preserve"> </w:t>
            </w:r>
            <w:proofErr w:type="spellStart"/>
            <w:r w:rsidRPr="00DE4341">
              <w:rPr>
                <w:i/>
                <w:szCs w:val="20"/>
                <w:lang w:val="id-ID" w:eastAsia="id-ID"/>
              </w:rPr>
              <w:t>Simulation</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6984BE1D" w14:textId="77777777" w:rsidR="004C7BF8" w:rsidRPr="00DE4341" w:rsidRDefault="004C7BF8" w:rsidP="00187F77">
            <w:pPr>
              <w:spacing w:after="120" w:line="276" w:lineRule="auto"/>
              <w:rPr>
                <w:szCs w:val="20"/>
                <w:lang w:val="id-ID" w:eastAsia="id-ID"/>
              </w:rPr>
            </w:pPr>
            <w:r w:rsidRPr="00DE4341">
              <w:rPr>
                <w:szCs w:val="20"/>
                <w:lang w:val="id-ID" w:eastAsia="id-ID"/>
              </w:rPr>
              <w:t>TIF711</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47E49C2"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1EA2AD9B" w14:textId="77777777" w:rsidTr="00240D21">
        <w:tc>
          <w:tcPr>
            <w:tcW w:w="603" w:type="dxa"/>
            <w:tcBorders>
              <w:top w:val="single" w:sz="4" w:space="0" w:color="000000"/>
              <w:left w:val="single" w:sz="4" w:space="0" w:color="000000"/>
              <w:bottom w:val="single" w:sz="4" w:space="0" w:color="000000"/>
              <w:right w:val="nil"/>
            </w:tcBorders>
            <w:vAlign w:val="center"/>
            <w:hideMark/>
          </w:tcPr>
          <w:p w14:paraId="0BFDA6E3" w14:textId="77777777" w:rsidR="004C7BF8" w:rsidRPr="00DE4341" w:rsidRDefault="004C7BF8" w:rsidP="00187F77">
            <w:pPr>
              <w:spacing w:after="120" w:line="276" w:lineRule="auto"/>
              <w:rPr>
                <w:szCs w:val="20"/>
                <w:lang w:val="id-ID" w:eastAsia="id-ID"/>
              </w:rPr>
            </w:pPr>
            <w:r w:rsidRPr="00DE4341">
              <w:rPr>
                <w:szCs w:val="20"/>
                <w:lang w:val="id-ID" w:eastAsia="id-ID"/>
              </w:rPr>
              <w:t>19.</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1CF80485" w14:textId="77777777" w:rsidR="004C7BF8" w:rsidRPr="00DE4341" w:rsidRDefault="004C7BF8" w:rsidP="00187F77">
            <w:pPr>
              <w:spacing w:after="120" w:line="276" w:lineRule="auto"/>
              <w:rPr>
                <w:szCs w:val="20"/>
                <w:lang w:val="id-ID" w:eastAsia="id-ID"/>
              </w:rPr>
            </w:pPr>
            <w:r w:rsidRPr="00DE4341">
              <w:rPr>
                <w:szCs w:val="20"/>
                <w:lang w:val="id-ID" w:eastAsia="id-ID"/>
              </w:rPr>
              <w:t>Visi Komputer (</w:t>
            </w:r>
            <w:proofErr w:type="spellStart"/>
            <w:r w:rsidRPr="00DE4341">
              <w:rPr>
                <w:i/>
                <w:szCs w:val="20"/>
                <w:lang w:val="id-ID" w:eastAsia="id-ID"/>
              </w:rPr>
              <w:t>Computer</w:t>
            </w:r>
            <w:proofErr w:type="spellEnd"/>
            <w:r w:rsidRPr="00DE4341">
              <w:rPr>
                <w:i/>
                <w:szCs w:val="20"/>
                <w:lang w:val="id-ID" w:eastAsia="id-ID"/>
              </w:rPr>
              <w:t xml:space="preserve"> Vision</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71D222AD" w14:textId="77777777" w:rsidR="004C7BF8" w:rsidRPr="00DE4341" w:rsidRDefault="004C7BF8" w:rsidP="00187F77">
            <w:pPr>
              <w:spacing w:after="120" w:line="276" w:lineRule="auto"/>
              <w:rPr>
                <w:szCs w:val="20"/>
                <w:lang w:val="id-ID" w:eastAsia="id-ID"/>
              </w:rPr>
            </w:pPr>
            <w:r w:rsidRPr="00DE4341">
              <w:rPr>
                <w:szCs w:val="20"/>
                <w:lang w:val="id-ID" w:eastAsia="id-ID"/>
              </w:rPr>
              <w:t>TIF712</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589482D"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6CBA50A4" w14:textId="77777777" w:rsidTr="00240D21">
        <w:tc>
          <w:tcPr>
            <w:tcW w:w="603" w:type="dxa"/>
            <w:tcBorders>
              <w:top w:val="single" w:sz="4" w:space="0" w:color="000000"/>
              <w:left w:val="single" w:sz="4" w:space="0" w:color="000000"/>
              <w:bottom w:val="single" w:sz="4" w:space="0" w:color="000000"/>
              <w:right w:val="nil"/>
            </w:tcBorders>
            <w:vAlign w:val="center"/>
            <w:hideMark/>
          </w:tcPr>
          <w:p w14:paraId="61EAE32E" w14:textId="77777777" w:rsidR="004C7BF8" w:rsidRPr="00DE4341" w:rsidRDefault="004C7BF8" w:rsidP="00187F77">
            <w:pPr>
              <w:spacing w:after="120" w:line="276" w:lineRule="auto"/>
              <w:rPr>
                <w:szCs w:val="20"/>
                <w:lang w:val="id-ID" w:eastAsia="id-ID"/>
              </w:rPr>
            </w:pPr>
            <w:r w:rsidRPr="00DE4341">
              <w:rPr>
                <w:szCs w:val="20"/>
                <w:lang w:val="id-ID" w:eastAsia="id-ID"/>
              </w:rPr>
              <w:t>20.</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0B1A4DAE" w14:textId="77777777" w:rsidR="004C7BF8" w:rsidRPr="00DE4341" w:rsidRDefault="004C7BF8" w:rsidP="00187F77">
            <w:pPr>
              <w:spacing w:after="120" w:line="276" w:lineRule="auto"/>
              <w:rPr>
                <w:szCs w:val="20"/>
                <w:lang w:val="id-ID" w:eastAsia="id-ID"/>
              </w:rPr>
            </w:pPr>
            <w:r w:rsidRPr="00DE4341">
              <w:rPr>
                <w:szCs w:val="20"/>
                <w:lang w:val="id-ID" w:eastAsia="id-ID"/>
              </w:rPr>
              <w:t>Sistem Berbasis Pengetahuan (</w:t>
            </w:r>
            <w:proofErr w:type="spellStart"/>
            <w:r w:rsidRPr="00DE4341">
              <w:rPr>
                <w:i/>
                <w:szCs w:val="20"/>
                <w:lang w:val="id-ID" w:eastAsia="id-ID"/>
              </w:rPr>
              <w:t>Knowledge</w:t>
            </w:r>
            <w:proofErr w:type="spellEnd"/>
            <w:r w:rsidRPr="00DE4341">
              <w:rPr>
                <w:i/>
                <w:szCs w:val="20"/>
                <w:lang w:val="id-ID" w:eastAsia="id-ID"/>
              </w:rPr>
              <w:t xml:space="preserve"> </w:t>
            </w:r>
            <w:proofErr w:type="spellStart"/>
            <w:r w:rsidRPr="00DE4341">
              <w:rPr>
                <w:i/>
                <w:szCs w:val="20"/>
                <w:lang w:val="id-ID" w:eastAsia="id-ID"/>
              </w:rPr>
              <w:t>Based</w:t>
            </w:r>
            <w:proofErr w:type="spellEnd"/>
            <w:r w:rsidRPr="00DE4341">
              <w:rPr>
                <w:i/>
                <w:szCs w:val="20"/>
                <w:lang w:val="id-ID" w:eastAsia="id-ID"/>
              </w:rPr>
              <w:t xml:space="preserve"> System</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0B22CA41" w14:textId="77777777" w:rsidR="004C7BF8" w:rsidRPr="00DE4341" w:rsidRDefault="004C7BF8" w:rsidP="00187F77">
            <w:pPr>
              <w:spacing w:after="120" w:line="276" w:lineRule="auto"/>
              <w:rPr>
                <w:szCs w:val="20"/>
                <w:lang w:val="id-ID" w:eastAsia="id-ID"/>
              </w:rPr>
            </w:pPr>
            <w:r w:rsidRPr="00DE4341">
              <w:rPr>
                <w:szCs w:val="20"/>
                <w:lang w:val="id-ID" w:eastAsia="id-ID"/>
              </w:rPr>
              <w:t>TIF713</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0B5E260"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5FDFC534" w14:textId="77777777" w:rsidTr="00240D21">
        <w:tc>
          <w:tcPr>
            <w:tcW w:w="603" w:type="dxa"/>
            <w:tcBorders>
              <w:top w:val="single" w:sz="4" w:space="0" w:color="000000"/>
              <w:left w:val="single" w:sz="4" w:space="0" w:color="000000"/>
              <w:bottom w:val="single" w:sz="4" w:space="0" w:color="000000"/>
              <w:right w:val="nil"/>
            </w:tcBorders>
            <w:vAlign w:val="center"/>
            <w:hideMark/>
          </w:tcPr>
          <w:p w14:paraId="42B4A6A1" w14:textId="77777777" w:rsidR="004C7BF8" w:rsidRPr="00DE4341" w:rsidRDefault="004C7BF8" w:rsidP="00187F77">
            <w:pPr>
              <w:spacing w:after="120" w:line="276" w:lineRule="auto"/>
              <w:rPr>
                <w:szCs w:val="20"/>
                <w:lang w:val="id-ID" w:eastAsia="id-ID"/>
              </w:rPr>
            </w:pPr>
            <w:r w:rsidRPr="00DE4341">
              <w:rPr>
                <w:szCs w:val="20"/>
                <w:lang w:val="id-ID" w:eastAsia="id-ID"/>
              </w:rPr>
              <w:t>21.</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27693C7E" w14:textId="77777777" w:rsidR="004C7BF8" w:rsidRPr="00DE4341" w:rsidRDefault="004C7BF8" w:rsidP="00187F77">
            <w:pPr>
              <w:spacing w:after="120" w:line="276" w:lineRule="auto"/>
              <w:rPr>
                <w:szCs w:val="20"/>
                <w:lang w:val="id-ID" w:eastAsia="id-ID"/>
              </w:rPr>
            </w:pPr>
            <w:r w:rsidRPr="00DE4341">
              <w:rPr>
                <w:szCs w:val="20"/>
                <w:lang w:val="id-ID" w:eastAsia="id-ID"/>
              </w:rPr>
              <w:t>Operasi Riset (</w:t>
            </w:r>
            <w:proofErr w:type="spellStart"/>
            <w:r w:rsidRPr="00DE4341">
              <w:rPr>
                <w:szCs w:val="20"/>
                <w:lang w:val="id-ID" w:eastAsia="id-ID"/>
              </w:rPr>
              <w:t>Research</w:t>
            </w:r>
            <w:proofErr w:type="spellEnd"/>
            <w:r w:rsidRPr="00DE4341">
              <w:rPr>
                <w:szCs w:val="20"/>
                <w:lang w:val="id-ID" w:eastAsia="id-ID"/>
              </w:rPr>
              <w:t xml:space="preserve"> </w:t>
            </w:r>
            <w:proofErr w:type="spellStart"/>
            <w:r w:rsidRPr="00DE4341">
              <w:rPr>
                <w:szCs w:val="20"/>
                <w:lang w:val="id-ID" w:eastAsia="id-ID"/>
              </w:rPr>
              <w:t>Operation</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0B4264A0" w14:textId="77777777" w:rsidR="004C7BF8" w:rsidRPr="00DE4341" w:rsidRDefault="004C7BF8" w:rsidP="00187F77">
            <w:pPr>
              <w:spacing w:after="120" w:line="276" w:lineRule="auto"/>
              <w:rPr>
                <w:szCs w:val="20"/>
                <w:lang w:val="id-ID" w:eastAsia="id-ID"/>
              </w:rPr>
            </w:pPr>
            <w:r w:rsidRPr="00DE4341">
              <w:rPr>
                <w:szCs w:val="20"/>
                <w:lang w:val="id-ID" w:eastAsia="id-ID"/>
              </w:rPr>
              <w:t>TIF714</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D1B001B"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54292D11" w14:textId="77777777" w:rsidTr="00240D21">
        <w:tc>
          <w:tcPr>
            <w:tcW w:w="603" w:type="dxa"/>
            <w:tcBorders>
              <w:top w:val="single" w:sz="4" w:space="0" w:color="000000"/>
              <w:left w:val="single" w:sz="4" w:space="0" w:color="000000"/>
              <w:bottom w:val="single" w:sz="4" w:space="0" w:color="000000"/>
              <w:right w:val="nil"/>
            </w:tcBorders>
            <w:vAlign w:val="center"/>
            <w:hideMark/>
          </w:tcPr>
          <w:p w14:paraId="269D3AFA" w14:textId="77777777" w:rsidR="004C7BF8" w:rsidRPr="00DE4341" w:rsidRDefault="004C7BF8" w:rsidP="00187F77">
            <w:pPr>
              <w:spacing w:after="120" w:line="276" w:lineRule="auto"/>
              <w:rPr>
                <w:szCs w:val="20"/>
                <w:lang w:val="id-ID" w:eastAsia="id-ID"/>
              </w:rPr>
            </w:pPr>
            <w:r w:rsidRPr="00DE4341">
              <w:rPr>
                <w:szCs w:val="20"/>
                <w:lang w:val="id-ID" w:eastAsia="id-ID"/>
              </w:rPr>
              <w:t>22.</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78EC4F8D" w14:textId="77777777" w:rsidR="004C7BF8" w:rsidRPr="00DE4341" w:rsidRDefault="004C7BF8" w:rsidP="00187F77">
            <w:pPr>
              <w:spacing w:after="120" w:line="276" w:lineRule="auto"/>
              <w:rPr>
                <w:szCs w:val="20"/>
                <w:lang w:val="id-ID" w:eastAsia="id-ID"/>
              </w:rPr>
            </w:pPr>
            <w:r w:rsidRPr="00DE4341">
              <w:rPr>
                <w:szCs w:val="20"/>
                <w:lang w:val="id-ID" w:eastAsia="id-ID"/>
              </w:rPr>
              <w:t>Pengembangan Aplikasi Piranti Bergerak (</w:t>
            </w:r>
            <w:r w:rsidRPr="00DE4341">
              <w:rPr>
                <w:i/>
                <w:szCs w:val="20"/>
                <w:lang w:val="id-ID" w:eastAsia="id-ID"/>
              </w:rPr>
              <w:t xml:space="preserve">Mobile </w:t>
            </w:r>
            <w:proofErr w:type="spellStart"/>
            <w:r w:rsidRPr="00DE4341">
              <w:rPr>
                <w:i/>
                <w:szCs w:val="20"/>
                <w:lang w:val="id-ID" w:eastAsia="id-ID"/>
              </w:rPr>
              <w:t>Application</w:t>
            </w:r>
            <w:proofErr w:type="spellEnd"/>
            <w:r w:rsidRPr="00DE4341">
              <w:rPr>
                <w:i/>
                <w:szCs w:val="20"/>
                <w:lang w:val="id-ID" w:eastAsia="id-ID"/>
              </w:rPr>
              <w:t xml:space="preserve"> Development</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1CB4C00C" w14:textId="77777777" w:rsidR="004C7BF8" w:rsidRPr="00DE4341" w:rsidRDefault="004C7BF8" w:rsidP="00187F77">
            <w:pPr>
              <w:spacing w:after="120" w:line="276" w:lineRule="auto"/>
              <w:rPr>
                <w:szCs w:val="20"/>
                <w:lang w:val="id-ID" w:eastAsia="id-ID"/>
              </w:rPr>
            </w:pPr>
            <w:r w:rsidRPr="00DE4341">
              <w:rPr>
                <w:szCs w:val="20"/>
                <w:lang w:val="id-ID" w:eastAsia="id-ID"/>
              </w:rPr>
              <w:t>TIF720</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D384E85"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6840426A" w14:textId="77777777" w:rsidTr="00240D21">
        <w:tc>
          <w:tcPr>
            <w:tcW w:w="603" w:type="dxa"/>
            <w:tcBorders>
              <w:top w:val="single" w:sz="4" w:space="0" w:color="000000"/>
              <w:left w:val="single" w:sz="4" w:space="0" w:color="000000"/>
              <w:bottom w:val="single" w:sz="4" w:space="0" w:color="000000"/>
              <w:right w:val="nil"/>
            </w:tcBorders>
            <w:vAlign w:val="center"/>
            <w:hideMark/>
          </w:tcPr>
          <w:p w14:paraId="4AB2BC78" w14:textId="77777777" w:rsidR="004C7BF8" w:rsidRPr="00DE4341" w:rsidRDefault="004C7BF8" w:rsidP="00187F77">
            <w:pPr>
              <w:spacing w:after="120" w:line="276" w:lineRule="auto"/>
              <w:rPr>
                <w:szCs w:val="20"/>
                <w:lang w:val="id-ID" w:eastAsia="id-ID"/>
              </w:rPr>
            </w:pPr>
            <w:r w:rsidRPr="00DE4341">
              <w:rPr>
                <w:szCs w:val="20"/>
                <w:lang w:val="id-ID" w:eastAsia="id-ID"/>
              </w:rPr>
              <w:t>23.</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45F51286" w14:textId="77777777" w:rsidR="004C7BF8" w:rsidRPr="00DE4341" w:rsidRDefault="004C7BF8" w:rsidP="00187F77">
            <w:pPr>
              <w:spacing w:after="120" w:line="276" w:lineRule="auto"/>
              <w:rPr>
                <w:szCs w:val="20"/>
                <w:lang w:val="id-ID" w:eastAsia="id-ID"/>
              </w:rPr>
            </w:pPr>
            <w:r w:rsidRPr="00DE4341">
              <w:rPr>
                <w:szCs w:val="20"/>
                <w:lang w:val="id-ID" w:eastAsia="id-ID"/>
              </w:rPr>
              <w:t>Komputasi berbasis Internet (</w:t>
            </w:r>
            <w:r w:rsidRPr="00DE4341">
              <w:rPr>
                <w:i/>
                <w:szCs w:val="20"/>
                <w:lang w:val="id-ID" w:eastAsia="id-ID"/>
              </w:rPr>
              <w:t xml:space="preserve">Internet </w:t>
            </w:r>
            <w:proofErr w:type="spellStart"/>
            <w:r w:rsidRPr="00DE4341">
              <w:rPr>
                <w:i/>
                <w:szCs w:val="20"/>
                <w:lang w:val="id-ID" w:eastAsia="id-ID"/>
              </w:rPr>
              <w:t>Computing</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65D46ABB" w14:textId="77777777" w:rsidR="004C7BF8" w:rsidRPr="00DE4341" w:rsidRDefault="004C7BF8" w:rsidP="00187F77">
            <w:pPr>
              <w:spacing w:after="120" w:line="276" w:lineRule="auto"/>
              <w:rPr>
                <w:szCs w:val="20"/>
                <w:lang w:val="id-ID" w:eastAsia="id-ID"/>
              </w:rPr>
            </w:pPr>
            <w:r w:rsidRPr="00DE4341">
              <w:rPr>
                <w:szCs w:val="20"/>
                <w:lang w:val="id-ID" w:eastAsia="id-ID"/>
              </w:rPr>
              <w:t>TIF721</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10F6FC9"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61CAD177" w14:textId="77777777" w:rsidTr="00240D21">
        <w:tc>
          <w:tcPr>
            <w:tcW w:w="603" w:type="dxa"/>
            <w:tcBorders>
              <w:top w:val="single" w:sz="4" w:space="0" w:color="000000"/>
              <w:left w:val="single" w:sz="4" w:space="0" w:color="000000"/>
              <w:bottom w:val="single" w:sz="4" w:space="0" w:color="000000"/>
              <w:right w:val="nil"/>
            </w:tcBorders>
            <w:vAlign w:val="center"/>
            <w:hideMark/>
          </w:tcPr>
          <w:p w14:paraId="0440D8E5" w14:textId="77777777" w:rsidR="004C7BF8" w:rsidRPr="00DE4341" w:rsidRDefault="004C7BF8" w:rsidP="00187F77">
            <w:pPr>
              <w:spacing w:after="120" w:line="276" w:lineRule="auto"/>
              <w:rPr>
                <w:szCs w:val="20"/>
                <w:lang w:val="id-ID" w:eastAsia="id-ID"/>
              </w:rPr>
            </w:pPr>
            <w:r w:rsidRPr="00DE4341">
              <w:rPr>
                <w:szCs w:val="20"/>
                <w:lang w:val="id-ID" w:eastAsia="id-ID"/>
              </w:rPr>
              <w:lastRenderedPageBreak/>
              <w:t>24.</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46CD6A62" w14:textId="77777777" w:rsidR="004C7BF8" w:rsidRPr="00DE4341" w:rsidRDefault="004C7BF8" w:rsidP="00187F77">
            <w:pPr>
              <w:spacing w:after="120" w:line="276" w:lineRule="auto"/>
              <w:rPr>
                <w:szCs w:val="20"/>
                <w:lang w:val="id-ID" w:eastAsia="id-ID"/>
              </w:rPr>
            </w:pPr>
            <w:r w:rsidRPr="00DE4341">
              <w:rPr>
                <w:szCs w:val="20"/>
                <w:lang w:val="id-ID" w:eastAsia="id-ID"/>
              </w:rPr>
              <w:t>Keamanan Teknologi Informasi (</w:t>
            </w:r>
            <w:proofErr w:type="spellStart"/>
            <w:r w:rsidRPr="00DE4341">
              <w:rPr>
                <w:i/>
                <w:szCs w:val="20"/>
                <w:lang w:val="id-ID" w:eastAsia="id-ID"/>
              </w:rPr>
              <w:t>Information</w:t>
            </w:r>
            <w:proofErr w:type="spellEnd"/>
            <w:r w:rsidRPr="00DE4341">
              <w:rPr>
                <w:i/>
                <w:szCs w:val="20"/>
                <w:lang w:val="id-ID" w:eastAsia="id-ID"/>
              </w:rPr>
              <w:t xml:space="preserve"> Technology </w:t>
            </w:r>
            <w:proofErr w:type="spellStart"/>
            <w:r w:rsidRPr="00DE4341">
              <w:rPr>
                <w:i/>
                <w:szCs w:val="20"/>
                <w:lang w:val="id-ID" w:eastAsia="id-ID"/>
              </w:rPr>
              <w:t>Security</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51771D59" w14:textId="77777777" w:rsidR="004C7BF8" w:rsidRPr="00DE4341" w:rsidRDefault="004C7BF8" w:rsidP="00187F77">
            <w:pPr>
              <w:spacing w:after="120" w:line="276" w:lineRule="auto"/>
              <w:rPr>
                <w:szCs w:val="20"/>
                <w:lang w:val="id-ID" w:eastAsia="id-ID"/>
              </w:rPr>
            </w:pPr>
            <w:r w:rsidRPr="00DE4341">
              <w:rPr>
                <w:szCs w:val="20"/>
                <w:lang w:val="id-ID" w:eastAsia="id-ID"/>
              </w:rPr>
              <w:t>TIF722</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1ADC0D0"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2A614D2B" w14:textId="77777777" w:rsidTr="00240D21">
        <w:tc>
          <w:tcPr>
            <w:tcW w:w="603" w:type="dxa"/>
            <w:tcBorders>
              <w:top w:val="single" w:sz="4" w:space="0" w:color="000000"/>
              <w:left w:val="single" w:sz="4" w:space="0" w:color="000000"/>
              <w:bottom w:val="single" w:sz="4" w:space="0" w:color="000000"/>
              <w:right w:val="nil"/>
            </w:tcBorders>
            <w:vAlign w:val="center"/>
            <w:hideMark/>
          </w:tcPr>
          <w:p w14:paraId="3CD29D45" w14:textId="77777777" w:rsidR="004C7BF8" w:rsidRPr="00DE4341" w:rsidRDefault="004C7BF8" w:rsidP="00187F77">
            <w:pPr>
              <w:spacing w:after="120" w:line="276" w:lineRule="auto"/>
              <w:rPr>
                <w:szCs w:val="20"/>
                <w:lang w:val="id-ID" w:eastAsia="id-ID"/>
              </w:rPr>
            </w:pPr>
            <w:r w:rsidRPr="00DE4341">
              <w:rPr>
                <w:szCs w:val="20"/>
                <w:lang w:val="id-ID" w:eastAsia="id-ID"/>
              </w:rPr>
              <w:t>25.</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76E82E23" w14:textId="77777777" w:rsidR="004C7BF8" w:rsidRPr="00DE4341" w:rsidRDefault="004C7BF8" w:rsidP="00187F77">
            <w:pPr>
              <w:spacing w:after="120" w:line="276" w:lineRule="auto"/>
              <w:rPr>
                <w:szCs w:val="20"/>
                <w:lang w:val="id-ID" w:eastAsia="id-ID"/>
              </w:rPr>
            </w:pPr>
            <w:r w:rsidRPr="00DE4341">
              <w:rPr>
                <w:szCs w:val="20"/>
                <w:lang w:val="id-ID" w:eastAsia="id-ID"/>
              </w:rPr>
              <w:t>Jaringan Komputer Lanjut (</w:t>
            </w:r>
            <w:r w:rsidRPr="00DE4341">
              <w:rPr>
                <w:i/>
                <w:szCs w:val="20"/>
                <w:lang w:val="id-ID" w:eastAsia="id-ID"/>
              </w:rPr>
              <w:t xml:space="preserve">Advance </w:t>
            </w:r>
            <w:proofErr w:type="spellStart"/>
            <w:r w:rsidRPr="00DE4341">
              <w:rPr>
                <w:i/>
                <w:szCs w:val="20"/>
                <w:lang w:val="id-ID" w:eastAsia="id-ID"/>
              </w:rPr>
              <w:t>Computer</w:t>
            </w:r>
            <w:proofErr w:type="spellEnd"/>
            <w:r w:rsidRPr="00DE4341">
              <w:rPr>
                <w:i/>
                <w:szCs w:val="20"/>
                <w:lang w:val="id-ID" w:eastAsia="id-ID"/>
              </w:rPr>
              <w:t xml:space="preserve"> Network</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443EFF42" w14:textId="77777777" w:rsidR="004C7BF8" w:rsidRPr="00DE4341" w:rsidRDefault="004C7BF8" w:rsidP="00187F77">
            <w:pPr>
              <w:spacing w:after="120" w:line="276" w:lineRule="auto"/>
              <w:rPr>
                <w:szCs w:val="20"/>
                <w:lang w:val="id-ID" w:eastAsia="id-ID"/>
              </w:rPr>
            </w:pPr>
            <w:r w:rsidRPr="00DE4341">
              <w:rPr>
                <w:szCs w:val="20"/>
                <w:lang w:val="id-ID" w:eastAsia="id-ID"/>
              </w:rPr>
              <w:t>TIF723</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FD35B45"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47439528" w14:textId="77777777" w:rsidTr="00240D21">
        <w:tc>
          <w:tcPr>
            <w:tcW w:w="603" w:type="dxa"/>
            <w:tcBorders>
              <w:top w:val="single" w:sz="4" w:space="0" w:color="000000"/>
              <w:left w:val="single" w:sz="4" w:space="0" w:color="000000"/>
              <w:bottom w:val="single" w:sz="4" w:space="0" w:color="000000"/>
              <w:right w:val="nil"/>
            </w:tcBorders>
            <w:vAlign w:val="center"/>
            <w:hideMark/>
          </w:tcPr>
          <w:p w14:paraId="71DA420F" w14:textId="77777777" w:rsidR="004C7BF8" w:rsidRPr="00DE4341" w:rsidRDefault="004C7BF8" w:rsidP="00187F77">
            <w:pPr>
              <w:spacing w:after="120" w:line="276" w:lineRule="auto"/>
              <w:rPr>
                <w:szCs w:val="20"/>
                <w:lang w:val="id-ID" w:eastAsia="id-ID"/>
              </w:rPr>
            </w:pPr>
            <w:r w:rsidRPr="00DE4341">
              <w:rPr>
                <w:szCs w:val="20"/>
                <w:lang w:val="id-ID" w:eastAsia="id-ID"/>
              </w:rPr>
              <w:t>26.</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5D2538AD" w14:textId="77777777" w:rsidR="004C7BF8" w:rsidRPr="00DE4341" w:rsidRDefault="004C7BF8" w:rsidP="00187F77">
            <w:pPr>
              <w:spacing w:after="120" w:line="276" w:lineRule="auto"/>
              <w:rPr>
                <w:szCs w:val="20"/>
                <w:lang w:val="id-ID" w:eastAsia="id-ID"/>
              </w:rPr>
            </w:pPr>
            <w:r w:rsidRPr="00DE4341">
              <w:rPr>
                <w:szCs w:val="20"/>
                <w:lang w:val="id-ID" w:eastAsia="id-ID"/>
              </w:rPr>
              <w:t>Antar Muka Alamiah (</w:t>
            </w:r>
            <w:r w:rsidRPr="00DE4341">
              <w:rPr>
                <w:i/>
                <w:szCs w:val="20"/>
                <w:lang w:val="id-ID" w:eastAsia="id-ID"/>
              </w:rPr>
              <w:t xml:space="preserve">Natural User </w:t>
            </w:r>
            <w:proofErr w:type="spellStart"/>
            <w:r w:rsidRPr="00DE4341">
              <w:rPr>
                <w:i/>
                <w:szCs w:val="20"/>
                <w:lang w:val="id-ID" w:eastAsia="id-ID"/>
              </w:rPr>
              <w:t>Interface</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77FC2F2B" w14:textId="77777777" w:rsidR="004C7BF8" w:rsidRPr="00DE4341" w:rsidRDefault="004C7BF8" w:rsidP="00187F77">
            <w:pPr>
              <w:spacing w:after="120" w:line="276" w:lineRule="auto"/>
              <w:rPr>
                <w:szCs w:val="20"/>
                <w:lang w:val="id-ID" w:eastAsia="id-ID"/>
              </w:rPr>
            </w:pPr>
            <w:r w:rsidRPr="00DE4341">
              <w:rPr>
                <w:szCs w:val="20"/>
                <w:lang w:val="id-ID" w:eastAsia="id-ID"/>
              </w:rPr>
              <w:t>TIF730</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0AA7B29"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195C22BE" w14:textId="77777777" w:rsidTr="00240D21">
        <w:tc>
          <w:tcPr>
            <w:tcW w:w="603" w:type="dxa"/>
            <w:tcBorders>
              <w:top w:val="single" w:sz="4" w:space="0" w:color="000000"/>
              <w:left w:val="single" w:sz="4" w:space="0" w:color="000000"/>
              <w:bottom w:val="single" w:sz="4" w:space="0" w:color="000000"/>
              <w:right w:val="nil"/>
            </w:tcBorders>
            <w:vAlign w:val="center"/>
            <w:hideMark/>
          </w:tcPr>
          <w:p w14:paraId="06BE0164" w14:textId="77777777" w:rsidR="004C7BF8" w:rsidRPr="00DE4341" w:rsidRDefault="004C7BF8" w:rsidP="00187F77">
            <w:pPr>
              <w:spacing w:after="120" w:line="276" w:lineRule="auto"/>
              <w:rPr>
                <w:szCs w:val="20"/>
                <w:lang w:val="id-ID" w:eastAsia="id-ID"/>
              </w:rPr>
            </w:pPr>
            <w:r w:rsidRPr="00DE4341">
              <w:rPr>
                <w:szCs w:val="20"/>
                <w:lang w:val="id-ID" w:eastAsia="id-ID"/>
              </w:rPr>
              <w:t>27.</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42481559" w14:textId="77777777" w:rsidR="004C7BF8" w:rsidRPr="00DE4341" w:rsidRDefault="004C7BF8" w:rsidP="00187F77">
            <w:pPr>
              <w:spacing w:after="120" w:line="276" w:lineRule="auto"/>
              <w:rPr>
                <w:szCs w:val="20"/>
                <w:lang w:val="id-ID" w:eastAsia="id-ID"/>
              </w:rPr>
            </w:pPr>
            <w:r w:rsidRPr="00DE4341">
              <w:rPr>
                <w:szCs w:val="20"/>
                <w:lang w:val="id-ID" w:eastAsia="id-ID"/>
              </w:rPr>
              <w:t>Pengolahan Informasi Manusia (</w:t>
            </w:r>
            <w:r w:rsidRPr="00DE4341">
              <w:rPr>
                <w:i/>
                <w:szCs w:val="20"/>
                <w:lang w:val="id-ID" w:eastAsia="id-ID"/>
              </w:rPr>
              <w:t xml:space="preserve">Human </w:t>
            </w:r>
            <w:proofErr w:type="spellStart"/>
            <w:r w:rsidRPr="00DE4341">
              <w:rPr>
                <w:i/>
                <w:szCs w:val="20"/>
                <w:lang w:val="id-ID" w:eastAsia="id-ID"/>
              </w:rPr>
              <w:t>Information</w:t>
            </w:r>
            <w:proofErr w:type="spellEnd"/>
            <w:r w:rsidRPr="00DE4341">
              <w:rPr>
                <w:i/>
                <w:szCs w:val="20"/>
                <w:lang w:val="id-ID" w:eastAsia="id-ID"/>
              </w:rPr>
              <w:t xml:space="preserve"> </w:t>
            </w:r>
            <w:proofErr w:type="spellStart"/>
            <w:r w:rsidRPr="00DE4341">
              <w:rPr>
                <w:i/>
                <w:szCs w:val="20"/>
                <w:lang w:val="id-ID" w:eastAsia="id-ID"/>
              </w:rPr>
              <w:t>Processing</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6267BDC3" w14:textId="77777777" w:rsidR="004C7BF8" w:rsidRPr="00DE4341" w:rsidRDefault="004C7BF8" w:rsidP="00187F77">
            <w:pPr>
              <w:spacing w:after="120" w:line="276" w:lineRule="auto"/>
              <w:rPr>
                <w:szCs w:val="20"/>
                <w:lang w:val="id-ID" w:eastAsia="id-ID"/>
              </w:rPr>
            </w:pPr>
            <w:r w:rsidRPr="00DE4341">
              <w:rPr>
                <w:szCs w:val="20"/>
                <w:lang w:val="id-ID" w:eastAsia="id-ID"/>
              </w:rPr>
              <w:t>TIF731</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0E7D827"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2724F6EF" w14:textId="77777777" w:rsidTr="00240D21">
        <w:tc>
          <w:tcPr>
            <w:tcW w:w="603" w:type="dxa"/>
            <w:tcBorders>
              <w:top w:val="single" w:sz="4" w:space="0" w:color="000000"/>
              <w:left w:val="single" w:sz="4" w:space="0" w:color="000000"/>
              <w:bottom w:val="single" w:sz="4" w:space="0" w:color="000000"/>
              <w:right w:val="nil"/>
            </w:tcBorders>
            <w:vAlign w:val="center"/>
            <w:hideMark/>
          </w:tcPr>
          <w:p w14:paraId="7EAD8CF1" w14:textId="77777777" w:rsidR="004C7BF8" w:rsidRPr="00DE4341" w:rsidRDefault="004C7BF8" w:rsidP="00187F77">
            <w:pPr>
              <w:spacing w:after="120" w:line="276" w:lineRule="auto"/>
              <w:rPr>
                <w:szCs w:val="20"/>
                <w:lang w:val="id-ID" w:eastAsia="id-ID"/>
              </w:rPr>
            </w:pPr>
            <w:r w:rsidRPr="00DE4341">
              <w:rPr>
                <w:szCs w:val="20"/>
                <w:lang w:val="id-ID" w:eastAsia="id-ID"/>
              </w:rPr>
              <w:t>28.</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6304E30C" w14:textId="77777777" w:rsidR="004C7BF8" w:rsidRPr="00DE4341" w:rsidRDefault="004C7BF8" w:rsidP="00187F77">
            <w:pPr>
              <w:spacing w:after="120" w:line="276" w:lineRule="auto"/>
              <w:rPr>
                <w:szCs w:val="20"/>
                <w:lang w:val="id-ID" w:eastAsia="id-ID"/>
              </w:rPr>
            </w:pPr>
            <w:r w:rsidRPr="00DE4341">
              <w:rPr>
                <w:szCs w:val="20"/>
                <w:lang w:val="id-ID" w:eastAsia="id-ID"/>
              </w:rPr>
              <w:t>Rekayasa Faktor Manusia (</w:t>
            </w:r>
            <w:r w:rsidRPr="00DE4341">
              <w:rPr>
                <w:i/>
                <w:szCs w:val="20"/>
                <w:lang w:val="id-ID" w:eastAsia="id-ID"/>
              </w:rPr>
              <w:t xml:space="preserve">Human </w:t>
            </w:r>
            <w:proofErr w:type="spellStart"/>
            <w:r w:rsidRPr="00DE4341">
              <w:rPr>
                <w:i/>
                <w:szCs w:val="20"/>
                <w:lang w:val="id-ID" w:eastAsia="id-ID"/>
              </w:rPr>
              <w:t>Factor</w:t>
            </w:r>
            <w:proofErr w:type="spellEnd"/>
            <w:r w:rsidRPr="00DE4341">
              <w:rPr>
                <w:i/>
                <w:szCs w:val="20"/>
                <w:lang w:val="id-ID" w:eastAsia="id-ID"/>
              </w:rPr>
              <w:t xml:space="preserve"> Engineering</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4D8739F8" w14:textId="77777777" w:rsidR="004C7BF8" w:rsidRPr="00DE4341" w:rsidRDefault="004C7BF8" w:rsidP="00187F77">
            <w:pPr>
              <w:spacing w:after="120" w:line="276" w:lineRule="auto"/>
              <w:rPr>
                <w:szCs w:val="20"/>
                <w:lang w:val="id-ID" w:eastAsia="id-ID"/>
              </w:rPr>
            </w:pPr>
            <w:r w:rsidRPr="00DE4341">
              <w:rPr>
                <w:szCs w:val="20"/>
                <w:lang w:val="id-ID" w:eastAsia="id-ID"/>
              </w:rPr>
              <w:t>TIF732</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7C7CD89"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440BB210" w14:textId="77777777" w:rsidTr="00240D21">
        <w:tc>
          <w:tcPr>
            <w:tcW w:w="603" w:type="dxa"/>
            <w:tcBorders>
              <w:top w:val="single" w:sz="4" w:space="0" w:color="000000"/>
              <w:left w:val="single" w:sz="4" w:space="0" w:color="000000"/>
              <w:bottom w:val="single" w:sz="4" w:space="0" w:color="000000"/>
              <w:right w:val="nil"/>
            </w:tcBorders>
            <w:vAlign w:val="center"/>
            <w:hideMark/>
          </w:tcPr>
          <w:p w14:paraId="5021F375" w14:textId="77777777" w:rsidR="004C7BF8" w:rsidRPr="00DE4341" w:rsidRDefault="004C7BF8" w:rsidP="00187F77">
            <w:pPr>
              <w:spacing w:after="120" w:line="276" w:lineRule="auto"/>
              <w:rPr>
                <w:szCs w:val="20"/>
                <w:lang w:val="id-ID" w:eastAsia="id-ID"/>
              </w:rPr>
            </w:pPr>
            <w:r w:rsidRPr="00DE4341">
              <w:rPr>
                <w:szCs w:val="20"/>
                <w:lang w:val="id-ID" w:eastAsia="id-ID"/>
              </w:rPr>
              <w:t>29.</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4185B807" w14:textId="77777777" w:rsidR="004C7BF8" w:rsidRPr="00DE4341" w:rsidRDefault="004C7BF8" w:rsidP="00187F77">
            <w:pPr>
              <w:spacing w:after="120" w:line="276" w:lineRule="auto"/>
              <w:rPr>
                <w:szCs w:val="20"/>
                <w:lang w:val="id-ID" w:eastAsia="id-ID"/>
              </w:rPr>
            </w:pPr>
            <w:r w:rsidRPr="00DE4341">
              <w:rPr>
                <w:szCs w:val="20"/>
                <w:lang w:val="id-ID" w:eastAsia="id-ID"/>
              </w:rPr>
              <w:t>Ergonomi (</w:t>
            </w:r>
            <w:proofErr w:type="spellStart"/>
            <w:r w:rsidRPr="00DE4341">
              <w:rPr>
                <w:i/>
                <w:szCs w:val="20"/>
                <w:lang w:val="id-ID" w:eastAsia="id-ID"/>
              </w:rPr>
              <w:t>Ergonomics</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41F1CD4B" w14:textId="77777777" w:rsidR="004C7BF8" w:rsidRPr="00DE4341" w:rsidRDefault="004C7BF8" w:rsidP="00187F77">
            <w:pPr>
              <w:pStyle w:val="BodyText"/>
              <w:spacing w:line="240" w:lineRule="atLeast"/>
              <w:jc w:val="left"/>
              <w:rPr>
                <w:rFonts w:ascii="Calibri" w:eastAsia="MS Mincho" w:hAnsi="Calibri"/>
                <w:bCs/>
                <w:szCs w:val="20"/>
                <w:lang w:val="id-ID" w:eastAsia="ja-JP"/>
              </w:rPr>
            </w:pPr>
            <w:r w:rsidRPr="00DE4341">
              <w:rPr>
                <w:rFonts w:ascii="Calibri" w:hAnsi="Calibri"/>
                <w:bCs/>
                <w:szCs w:val="20"/>
                <w:lang w:val="id-ID"/>
              </w:rPr>
              <w:t>TIF733</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45D8D89"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18B47526" w14:textId="77777777" w:rsidTr="00240D21">
        <w:tc>
          <w:tcPr>
            <w:tcW w:w="603" w:type="dxa"/>
            <w:tcBorders>
              <w:top w:val="single" w:sz="4" w:space="0" w:color="000000"/>
              <w:left w:val="single" w:sz="4" w:space="0" w:color="000000"/>
              <w:bottom w:val="single" w:sz="4" w:space="0" w:color="000000"/>
              <w:right w:val="nil"/>
            </w:tcBorders>
            <w:vAlign w:val="center"/>
            <w:hideMark/>
          </w:tcPr>
          <w:p w14:paraId="0FBADBDE" w14:textId="77777777" w:rsidR="004C7BF8" w:rsidRPr="00DE4341" w:rsidRDefault="004C7BF8" w:rsidP="00187F77">
            <w:pPr>
              <w:spacing w:after="120" w:line="276" w:lineRule="auto"/>
              <w:rPr>
                <w:szCs w:val="20"/>
                <w:lang w:val="id-ID" w:eastAsia="id-ID"/>
              </w:rPr>
            </w:pPr>
            <w:r w:rsidRPr="00DE4341">
              <w:rPr>
                <w:szCs w:val="20"/>
                <w:lang w:val="id-ID" w:eastAsia="id-ID"/>
              </w:rPr>
              <w:t>30.</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0E919524" w14:textId="77777777" w:rsidR="004C7BF8" w:rsidRPr="00DE4341" w:rsidRDefault="004C7BF8" w:rsidP="00187F77">
            <w:pPr>
              <w:spacing w:after="120" w:line="276" w:lineRule="auto"/>
              <w:rPr>
                <w:szCs w:val="20"/>
                <w:lang w:val="id-ID" w:eastAsia="id-ID"/>
              </w:rPr>
            </w:pPr>
            <w:r w:rsidRPr="00DE4341">
              <w:rPr>
                <w:szCs w:val="20"/>
                <w:lang w:val="id-ID" w:eastAsia="id-ID"/>
              </w:rPr>
              <w:t>Pengujian dan Implementasi Perangkat Lunak (</w:t>
            </w:r>
            <w:proofErr w:type="spellStart"/>
            <w:r w:rsidRPr="00DE4341">
              <w:rPr>
                <w:i/>
                <w:szCs w:val="20"/>
                <w:lang w:val="id-ID" w:eastAsia="id-ID"/>
              </w:rPr>
              <w:t>Software</w:t>
            </w:r>
            <w:proofErr w:type="spellEnd"/>
            <w:r w:rsidRPr="00DE4341">
              <w:rPr>
                <w:i/>
                <w:szCs w:val="20"/>
                <w:lang w:val="id-ID" w:eastAsia="id-ID"/>
              </w:rPr>
              <w:t xml:space="preserve"> Testing </w:t>
            </w:r>
            <w:proofErr w:type="spellStart"/>
            <w:r w:rsidRPr="00DE4341">
              <w:rPr>
                <w:i/>
                <w:szCs w:val="20"/>
                <w:lang w:val="id-ID" w:eastAsia="id-ID"/>
              </w:rPr>
              <w:t>and</w:t>
            </w:r>
            <w:proofErr w:type="spellEnd"/>
            <w:r w:rsidRPr="00DE4341">
              <w:rPr>
                <w:i/>
                <w:szCs w:val="20"/>
                <w:lang w:val="id-ID" w:eastAsia="id-ID"/>
              </w:rPr>
              <w:t xml:space="preserve"> </w:t>
            </w:r>
            <w:proofErr w:type="spellStart"/>
            <w:r w:rsidRPr="00DE4341">
              <w:rPr>
                <w:i/>
                <w:szCs w:val="20"/>
                <w:lang w:val="id-ID" w:eastAsia="id-ID"/>
              </w:rPr>
              <w:t>Implementation</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0213301E" w14:textId="77777777" w:rsidR="004C7BF8" w:rsidRPr="00DE4341" w:rsidRDefault="004C7BF8" w:rsidP="00187F77">
            <w:pPr>
              <w:spacing w:after="120" w:line="276" w:lineRule="auto"/>
              <w:rPr>
                <w:szCs w:val="20"/>
                <w:lang w:val="id-ID" w:eastAsia="id-ID"/>
              </w:rPr>
            </w:pPr>
            <w:r w:rsidRPr="00DE4341">
              <w:rPr>
                <w:szCs w:val="20"/>
                <w:lang w:val="id-ID" w:eastAsia="id-ID"/>
              </w:rPr>
              <w:t>TIF740</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5299E8E"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7A71E206" w14:textId="77777777" w:rsidTr="00240D21">
        <w:tc>
          <w:tcPr>
            <w:tcW w:w="603" w:type="dxa"/>
            <w:tcBorders>
              <w:top w:val="single" w:sz="4" w:space="0" w:color="000000"/>
              <w:left w:val="single" w:sz="4" w:space="0" w:color="000000"/>
              <w:bottom w:val="single" w:sz="4" w:space="0" w:color="000000"/>
              <w:right w:val="nil"/>
            </w:tcBorders>
            <w:vAlign w:val="center"/>
            <w:hideMark/>
          </w:tcPr>
          <w:p w14:paraId="5DFEE8D4" w14:textId="77777777" w:rsidR="004C7BF8" w:rsidRPr="00DE4341" w:rsidRDefault="004C7BF8" w:rsidP="00187F77">
            <w:pPr>
              <w:spacing w:after="120" w:line="276" w:lineRule="auto"/>
              <w:rPr>
                <w:szCs w:val="20"/>
                <w:lang w:val="id-ID" w:eastAsia="id-ID"/>
              </w:rPr>
            </w:pPr>
            <w:r w:rsidRPr="00DE4341">
              <w:rPr>
                <w:szCs w:val="20"/>
                <w:lang w:val="id-ID" w:eastAsia="id-ID"/>
              </w:rPr>
              <w:t>31.</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1736E56F" w14:textId="77777777" w:rsidR="004C7BF8" w:rsidRPr="00DE4341" w:rsidRDefault="004C7BF8" w:rsidP="00187F77">
            <w:pPr>
              <w:spacing w:after="120" w:line="276" w:lineRule="auto"/>
              <w:rPr>
                <w:szCs w:val="20"/>
                <w:lang w:val="id-ID" w:eastAsia="id-ID"/>
              </w:rPr>
            </w:pPr>
            <w:r w:rsidRPr="00DE4341">
              <w:rPr>
                <w:szCs w:val="20"/>
                <w:lang w:val="id-ID" w:eastAsia="id-ID"/>
              </w:rPr>
              <w:t>Pemodelan Sistem dan Perangkat Lunak (</w:t>
            </w:r>
            <w:r w:rsidRPr="00DE4341">
              <w:rPr>
                <w:i/>
                <w:szCs w:val="20"/>
                <w:lang w:val="id-ID" w:eastAsia="id-ID"/>
              </w:rPr>
              <w:t xml:space="preserve">System </w:t>
            </w:r>
            <w:proofErr w:type="spellStart"/>
            <w:r w:rsidRPr="00DE4341">
              <w:rPr>
                <w:i/>
                <w:szCs w:val="20"/>
                <w:lang w:val="id-ID" w:eastAsia="id-ID"/>
              </w:rPr>
              <w:t>and</w:t>
            </w:r>
            <w:proofErr w:type="spellEnd"/>
            <w:r w:rsidRPr="00DE4341">
              <w:rPr>
                <w:i/>
                <w:szCs w:val="20"/>
                <w:lang w:val="id-ID" w:eastAsia="id-ID"/>
              </w:rPr>
              <w:t xml:space="preserve"> </w:t>
            </w:r>
            <w:proofErr w:type="spellStart"/>
            <w:r w:rsidRPr="00DE4341">
              <w:rPr>
                <w:i/>
                <w:szCs w:val="20"/>
                <w:lang w:val="id-ID" w:eastAsia="id-ID"/>
              </w:rPr>
              <w:t>Software</w:t>
            </w:r>
            <w:proofErr w:type="spellEnd"/>
            <w:r w:rsidRPr="00DE4341">
              <w:rPr>
                <w:i/>
                <w:szCs w:val="20"/>
                <w:lang w:val="id-ID" w:eastAsia="id-ID"/>
              </w:rPr>
              <w:t xml:space="preserve"> </w:t>
            </w:r>
            <w:proofErr w:type="spellStart"/>
            <w:r w:rsidRPr="00DE4341">
              <w:rPr>
                <w:i/>
                <w:szCs w:val="20"/>
                <w:lang w:val="id-ID" w:eastAsia="id-ID"/>
              </w:rPr>
              <w:t>Modelling</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300C93B0" w14:textId="77777777" w:rsidR="004C7BF8" w:rsidRPr="00DE4341" w:rsidRDefault="004C7BF8" w:rsidP="00187F77">
            <w:pPr>
              <w:spacing w:after="120" w:line="276" w:lineRule="auto"/>
              <w:rPr>
                <w:szCs w:val="20"/>
                <w:lang w:val="id-ID" w:eastAsia="id-ID"/>
              </w:rPr>
            </w:pPr>
            <w:r w:rsidRPr="00DE4341">
              <w:rPr>
                <w:szCs w:val="20"/>
                <w:lang w:val="id-ID" w:eastAsia="id-ID"/>
              </w:rPr>
              <w:t>TIF741</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D8AA1E6"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4ACC3F75" w14:textId="77777777" w:rsidTr="00240D21">
        <w:tc>
          <w:tcPr>
            <w:tcW w:w="603" w:type="dxa"/>
            <w:tcBorders>
              <w:top w:val="single" w:sz="4" w:space="0" w:color="000000"/>
              <w:left w:val="single" w:sz="4" w:space="0" w:color="000000"/>
              <w:bottom w:val="single" w:sz="4" w:space="0" w:color="000000"/>
              <w:right w:val="nil"/>
            </w:tcBorders>
            <w:vAlign w:val="center"/>
            <w:hideMark/>
          </w:tcPr>
          <w:p w14:paraId="7DF8E88D" w14:textId="77777777" w:rsidR="004C7BF8" w:rsidRPr="00DE4341" w:rsidRDefault="004C7BF8" w:rsidP="00187F77">
            <w:pPr>
              <w:spacing w:after="120" w:line="276" w:lineRule="auto"/>
              <w:rPr>
                <w:szCs w:val="20"/>
                <w:lang w:val="id-ID" w:eastAsia="id-ID"/>
              </w:rPr>
            </w:pPr>
            <w:r w:rsidRPr="00DE4341">
              <w:rPr>
                <w:szCs w:val="20"/>
                <w:lang w:val="id-ID" w:eastAsia="id-ID"/>
              </w:rPr>
              <w:t>32.</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50FE6A79" w14:textId="77777777" w:rsidR="004C7BF8" w:rsidRPr="00DE4341" w:rsidRDefault="004C7BF8" w:rsidP="00187F77">
            <w:pPr>
              <w:spacing w:after="120" w:line="276" w:lineRule="auto"/>
              <w:rPr>
                <w:szCs w:val="20"/>
                <w:lang w:val="id-ID" w:eastAsia="id-ID"/>
              </w:rPr>
            </w:pPr>
            <w:r w:rsidRPr="00DE4341">
              <w:rPr>
                <w:szCs w:val="20"/>
                <w:lang w:val="id-ID" w:eastAsia="id-ID"/>
              </w:rPr>
              <w:t xml:space="preserve">Kualitas dan </w:t>
            </w:r>
            <w:proofErr w:type="spellStart"/>
            <w:r w:rsidRPr="00DE4341">
              <w:rPr>
                <w:szCs w:val="20"/>
                <w:lang w:val="id-ID" w:eastAsia="id-ID"/>
              </w:rPr>
              <w:t>Kehandalan</w:t>
            </w:r>
            <w:proofErr w:type="spellEnd"/>
            <w:r w:rsidRPr="00DE4341">
              <w:rPr>
                <w:szCs w:val="20"/>
                <w:lang w:val="id-ID" w:eastAsia="id-ID"/>
              </w:rPr>
              <w:t xml:space="preserve"> Sistem (</w:t>
            </w:r>
            <w:r w:rsidRPr="00DE4341">
              <w:rPr>
                <w:i/>
                <w:szCs w:val="20"/>
                <w:lang w:val="id-ID" w:eastAsia="id-ID"/>
              </w:rPr>
              <w:t xml:space="preserve">System </w:t>
            </w:r>
            <w:proofErr w:type="spellStart"/>
            <w:r w:rsidRPr="00DE4341">
              <w:rPr>
                <w:i/>
                <w:szCs w:val="20"/>
                <w:lang w:val="id-ID" w:eastAsia="id-ID"/>
              </w:rPr>
              <w:t>Quality</w:t>
            </w:r>
            <w:proofErr w:type="spellEnd"/>
            <w:r w:rsidRPr="00DE4341">
              <w:rPr>
                <w:i/>
                <w:szCs w:val="20"/>
                <w:lang w:val="id-ID" w:eastAsia="id-ID"/>
              </w:rPr>
              <w:t xml:space="preserve"> </w:t>
            </w:r>
            <w:proofErr w:type="spellStart"/>
            <w:r w:rsidRPr="00DE4341">
              <w:rPr>
                <w:i/>
                <w:szCs w:val="20"/>
                <w:lang w:val="id-ID" w:eastAsia="id-ID"/>
              </w:rPr>
              <w:t>and</w:t>
            </w:r>
            <w:proofErr w:type="spellEnd"/>
            <w:r w:rsidRPr="00DE4341">
              <w:rPr>
                <w:i/>
                <w:szCs w:val="20"/>
                <w:lang w:val="id-ID" w:eastAsia="id-ID"/>
              </w:rPr>
              <w:t xml:space="preserve"> </w:t>
            </w:r>
            <w:proofErr w:type="spellStart"/>
            <w:r w:rsidRPr="00DE4341">
              <w:rPr>
                <w:i/>
                <w:szCs w:val="20"/>
                <w:lang w:val="id-ID" w:eastAsia="id-ID"/>
              </w:rPr>
              <w:t>Reliability</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4B478A89" w14:textId="77777777" w:rsidR="004C7BF8" w:rsidRPr="00DE4341" w:rsidRDefault="004C7BF8" w:rsidP="00187F77">
            <w:pPr>
              <w:spacing w:after="120" w:line="276" w:lineRule="auto"/>
              <w:rPr>
                <w:szCs w:val="20"/>
                <w:lang w:val="id-ID" w:eastAsia="id-ID"/>
              </w:rPr>
            </w:pPr>
            <w:r w:rsidRPr="00DE4341">
              <w:rPr>
                <w:szCs w:val="20"/>
                <w:lang w:val="id-ID" w:eastAsia="id-ID"/>
              </w:rPr>
              <w:t>TIF742</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29A76CD"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01084826" w14:textId="77777777" w:rsidTr="00240D21">
        <w:tc>
          <w:tcPr>
            <w:tcW w:w="603" w:type="dxa"/>
            <w:tcBorders>
              <w:top w:val="single" w:sz="4" w:space="0" w:color="000000"/>
              <w:left w:val="single" w:sz="4" w:space="0" w:color="000000"/>
              <w:bottom w:val="single" w:sz="4" w:space="0" w:color="000000"/>
              <w:right w:val="nil"/>
            </w:tcBorders>
            <w:vAlign w:val="center"/>
            <w:hideMark/>
          </w:tcPr>
          <w:p w14:paraId="18AB530F" w14:textId="77777777" w:rsidR="004C7BF8" w:rsidRPr="00DE4341" w:rsidRDefault="004C7BF8" w:rsidP="00187F77">
            <w:pPr>
              <w:spacing w:after="120" w:line="276" w:lineRule="auto"/>
              <w:rPr>
                <w:szCs w:val="20"/>
                <w:lang w:val="id-ID" w:eastAsia="id-ID"/>
              </w:rPr>
            </w:pPr>
            <w:r w:rsidRPr="00DE4341">
              <w:rPr>
                <w:szCs w:val="20"/>
                <w:lang w:val="id-ID" w:eastAsia="id-ID"/>
              </w:rPr>
              <w:t>33.</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7F9E1AF8" w14:textId="77777777" w:rsidR="004C7BF8" w:rsidRPr="00DE4341" w:rsidRDefault="004C7BF8" w:rsidP="00187F77">
            <w:pPr>
              <w:spacing w:after="120" w:line="276" w:lineRule="auto"/>
              <w:rPr>
                <w:szCs w:val="20"/>
                <w:lang w:val="id-ID" w:eastAsia="id-ID"/>
              </w:rPr>
            </w:pPr>
            <w:r w:rsidRPr="00DE4341">
              <w:rPr>
                <w:szCs w:val="20"/>
                <w:lang w:val="id-ID" w:eastAsia="id-ID"/>
              </w:rPr>
              <w:t>Pengembangan Aplikasi Permainan (</w:t>
            </w:r>
            <w:proofErr w:type="spellStart"/>
            <w:r w:rsidRPr="00DE4341">
              <w:rPr>
                <w:i/>
                <w:szCs w:val="20"/>
                <w:lang w:val="id-ID" w:eastAsia="id-ID"/>
              </w:rPr>
              <w:t>Game</w:t>
            </w:r>
            <w:proofErr w:type="spellEnd"/>
            <w:r w:rsidRPr="00DE4341">
              <w:rPr>
                <w:i/>
                <w:szCs w:val="20"/>
                <w:lang w:val="id-ID" w:eastAsia="id-ID"/>
              </w:rPr>
              <w:t xml:space="preserve"> Development</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6F7DA8F5" w14:textId="77777777" w:rsidR="004C7BF8" w:rsidRPr="00DE4341" w:rsidRDefault="004C7BF8" w:rsidP="00187F77">
            <w:pPr>
              <w:spacing w:after="120" w:line="276" w:lineRule="auto"/>
              <w:rPr>
                <w:szCs w:val="20"/>
                <w:lang w:val="id-ID" w:eastAsia="id-ID"/>
              </w:rPr>
            </w:pPr>
            <w:r w:rsidRPr="00DE4341">
              <w:rPr>
                <w:szCs w:val="20"/>
                <w:lang w:val="id-ID" w:eastAsia="id-ID"/>
              </w:rPr>
              <w:t>TIF743</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2C7AB6D"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524E27D2" w14:textId="77777777" w:rsidTr="00240D21">
        <w:tc>
          <w:tcPr>
            <w:tcW w:w="603" w:type="dxa"/>
            <w:tcBorders>
              <w:top w:val="single" w:sz="4" w:space="0" w:color="000000"/>
              <w:left w:val="single" w:sz="4" w:space="0" w:color="000000"/>
              <w:bottom w:val="single" w:sz="4" w:space="0" w:color="000000"/>
              <w:right w:val="nil"/>
            </w:tcBorders>
            <w:vAlign w:val="center"/>
            <w:hideMark/>
          </w:tcPr>
          <w:p w14:paraId="35C47B39" w14:textId="77777777" w:rsidR="004C7BF8" w:rsidRPr="00DE4341" w:rsidRDefault="004C7BF8" w:rsidP="00187F77">
            <w:pPr>
              <w:spacing w:after="120" w:line="276" w:lineRule="auto"/>
              <w:rPr>
                <w:szCs w:val="20"/>
                <w:lang w:val="id-ID" w:eastAsia="id-ID"/>
              </w:rPr>
            </w:pPr>
            <w:r w:rsidRPr="00DE4341">
              <w:rPr>
                <w:szCs w:val="20"/>
                <w:lang w:val="id-ID" w:eastAsia="id-ID"/>
              </w:rPr>
              <w:t>34.</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4DB813FF" w14:textId="77777777" w:rsidR="004C7BF8" w:rsidRPr="00DE4341" w:rsidRDefault="004C7BF8" w:rsidP="00187F77">
            <w:pPr>
              <w:spacing w:after="120" w:line="276" w:lineRule="auto"/>
              <w:rPr>
                <w:szCs w:val="20"/>
                <w:lang w:val="id-ID" w:eastAsia="id-ID"/>
              </w:rPr>
            </w:pPr>
            <w:r w:rsidRPr="00DE4341">
              <w:rPr>
                <w:szCs w:val="20"/>
                <w:lang w:val="id-ID" w:eastAsia="id-ID"/>
              </w:rPr>
              <w:t xml:space="preserve">Perencanaan Strategis Teknologi Informasi (IT </w:t>
            </w:r>
            <w:proofErr w:type="spellStart"/>
            <w:r w:rsidRPr="00DE4341">
              <w:rPr>
                <w:i/>
                <w:szCs w:val="20"/>
                <w:lang w:val="id-ID" w:eastAsia="id-ID"/>
              </w:rPr>
              <w:t>Strategic</w:t>
            </w:r>
            <w:proofErr w:type="spellEnd"/>
            <w:r w:rsidRPr="00DE4341">
              <w:rPr>
                <w:i/>
                <w:szCs w:val="20"/>
                <w:lang w:val="id-ID" w:eastAsia="id-ID"/>
              </w:rPr>
              <w:t xml:space="preserve"> </w:t>
            </w:r>
            <w:proofErr w:type="spellStart"/>
            <w:r w:rsidRPr="00DE4341">
              <w:rPr>
                <w:i/>
                <w:szCs w:val="20"/>
                <w:lang w:val="id-ID" w:eastAsia="id-ID"/>
              </w:rPr>
              <w:t>Planning</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29E3FE39" w14:textId="77777777" w:rsidR="004C7BF8" w:rsidRPr="00DE4341" w:rsidRDefault="004C7BF8" w:rsidP="00187F77">
            <w:pPr>
              <w:spacing w:after="120" w:line="276" w:lineRule="auto"/>
              <w:rPr>
                <w:szCs w:val="20"/>
                <w:lang w:val="id-ID" w:eastAsia="id-ID"/>
              </w:rPr>
            </w:pPr>
            <w:r w:rsidRPr="00DE4341">
              <w:rPr>
                <w:szCs w:val="20"/>
                <w:lang w:val="id-ID" w:eastAsia="id-ID"/>
              </w:rPr>
              <w:t>TIF750</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A9C895B"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4D84EB7E" w14:textId="77777777" w:rsidTr="00240D21">
        <w:tc>
          <w:tcPr>
            <w:tcW w:w="603" w:type="dxa"/>
            <w:tcBorders>
              <w:top w:val="single" w:sz="4" w:space="0" w:color="000000"/>
              <w:left w:val="single" w:sz="4" w:space="0" w:color="000000"/>
              <w:bottom w:val="single" w:sz="4" w:space="0" w:color="000000"/>
              <w:right w:val="nil"/>
            </w:tcBorders>
            <w:vAlign w:val="center"/>
            <w:hideMark/>
          </w:tcPr>
          <w:p w14:paraId="1B5A933C" w14:textId="77777777" w:rsidR="004C7BF8" w:rsidRPr="00DE4341" w:rsidRDefault="004C7BF8" w:rsidP="00187F77">
            <w:pPr>
              <w:spacing w:after="120" w:line="276" w:lineRule="auto"/>
              <w:rPr>
                <w:szCs w:val="20"/>
                <w:lang w:val="id-ID" w:eastAsia="id-ID"/>
              </w:rPr>
            </w:pPr>
            <w:r w:rsidRPr="00DE4341">
              <w:rPr>
                <w:szCs w:val="20"/>
                <w:lang w:val="id-ID" w:eastAsia="id-ID"/>
              </w:rPr>
              <w:t>35.</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7CCF2681" w14:textId="77777777" w:rsidR="004C7BF8" w:rsidRPr="00DE4341" w:rsidRDefault="004C7BF8" w:rsidP="00187F77">
            <w:pPr>
              <w:spacing w:after="120" w:line="276" w:lineRule="auto"/>
              <w:rPr>
                <w:szCs w:val="20"/>
                <w:lang w:val="id-ID" w:eastAsia="id-ID"/>
              </w:rPr>
            </w:pPr>
            <w:r w:rsidRPr="00DE4341">
              <w:rPr>
                <w:szCs w:val="20"/>
                <w:lang w:val="id-ID" w:eastAsia="id-ID"/>
              </w:rPr>
              <w:t>Studi Kasus Organisasi (</w:t>
            </w:r>
            <w:r w:rsidRPr="00DE4341">
              <w:rPr>
                <w:i/>
                <w:szCs w:val="20"/>
                <w:lang w:val="id-ID" w:eastAsia="id-ID"/>
              </w:rPr>
              <w:t xml:space="preserve">Enterprise </w:t>
            </w:r>
            <w:proofErr w:type="spellStart"/>
            <w:r w:rsidRPr="00DE4341">
              <w:rPr>
                <w:i/>
                <w:szCs w:val="20"/>
                <w:lang w:val="id-ID" w:eastAsia="id-ID"/>
              </w:rPr>
              <w:t>Case</w:t>
            </w:r>
            <w:proofErr w:type="spellEnd"/>
            <w:r w:rsidRPr="00DE4341">
              <w:rPr>
                <w:i/>
                <w:szCs w:val="20"/>
                <w:lang w:val="id-ID" w:eastAsia="id-ID"/>
              </w:rPr>
              <w:t xml:space="preserve"> </w:t>
            </w:r>
            <w:proofErr w:type="spellStart"/>
            <w:r w:rsidRPr="00DE4341">
              <w:rPr>
                <w:i/>
                <w:szCs w:val="20"/>
                <w:lang w:val="id-ID" w:eastAsia="id-ID"/>
              </w:rPr>
              <w:t>Studies</w:t>
            </w:r>
            <w:proofErr w:type="spellEnd"/>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32052E88" w14:textId="77777777" w:rsidR="004C7BF8" w:rsidRPr="00DE4341" w:rsidRDefault="004C7BF8" w:rsidP="00187F77">
            <w:pPr>
              <w:spacing w:after="120" w:line="276" w:lineRule="auto"/>
              <w:rPr>
                <w:szCs w:val="20"/>
                <w:lang w:val="id-ID" w:eastAsia="id-ID"/>
              </w:rPr>
            </w:pPr>
            <w:r w:rsidRPr="00DE4341">
              <w:rPr>
                <w:szCs w:val="20"/>
                <w:lang w:val="id-ID" w:eastAsia="id-ID"/>
              </w:rPr>
              <w:t>TIF751</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BD6E110"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r w:rsidR="004C7BF8" w:rsidRPr="00DE4341" w14:paraId="280CB46C" w14:textId="77777777" w:rsidTr="00240D21">
        <w:tc>
          <w:tcPr>
            <w:tcW w:w="603" w:type="dxa"/>
            <w:tcBorders>
              <w:top w:val="single" w:sz="4" w:space="0" w:color="000000"/>
              <w:left w:val="single" w:sz="4" w:space="0" w:color="000000"/>
              <w:bottom w:val="single" w:sz="4" w:space="0" w:color="000000"/>
              <w:right w:val="nil"/>
            </w:tcBorders>
            <w:vAlign w:val="center"/>
            <w:hideMark/>
          </w:tcPr>
          <w:p w14:paraId="7F4B21F4" w14:textId="77777777" w:rsidR="004C7BF8" w:rsidRPr="00DE4341" w:rsidRDefault="004C7BF8" w:rsidP="00187F77">
            <w:pPr>
              <w:spacing w:after="120" w:line="276" w:lineRule="auto"/>
              <w:rPr>
                <w:szCs w:val="20"/>
                <w:lang w:val="id-ID" w:eastAsia="id-ID"/>
              </w:rPr>
            </w:pPr>
            <w:r w:rsidRPr="00DE4341">
              <w:rPr>
                <w:szCs w:val="20"/>
                <w:lang w:val="id-ID" w:eastAsia="id-ID"/>
              </w:rPr>
              <w:t>36.</w:t>
            </w:r>
          </w:p>
        </w:tc>
        <w:tc>
          <w:tcPr>
            <w:tcW w:w="5281" w:type="dxa"/>
            <w:tcBorders>
              <w:top w:val="single" w:sz="4" w:space="0" w:color="000000"/>
              <w:left w:val="single" w:sz="4" w:space="0" w:color="000000"/>
              <w:bottom w:val="single" w:sz="4" w:space="0" w:color="000000"/>
              <w:right w:val="single" w:sz="4" w:space="0" w:color="auto"/>
            </w:tcBorders>
            <w:vAlign w:val="center"/>
            <w:hideMark/>
          </w:tcPr>
          <w:p w14:paraId="00627E0A" w14:textId="77777777" w:rsidR="004C7BF8" w:rsidRPr="00DE4341" w:rsidRDefault="004C7BF8" w:rsidP="00187F77">
            <w:pPr>
              <w:spacing w:after="120" w:line="276" w:lineRule="auto"/>
              <w:rPr>
                <w:szCs w:val="20"/>
                <w:lang w:val="id-ID" w:eastAsia="id-ID"/>
              </w:rPr>
            </w:pPr>
            <w:r w:rsidRPr="00DE4341">
              <w:rPr>
                <w:szCs w:val="20"/>
                <w:lang w:val="id-ID" w:eastAsia="id-ID"/>
              </w:rPr>
              <w:t>Audit Teknologi Informasi (</w:t>
            </w:r>
            <w:r w:rsidRPr="00DE4341">
              <w:rPr>
                <w:i/>
                <w:szCs w:val="20"/>
                <w:lang w:val="id-ID" w:eastAsia="id-ID"/>
              </w:rPr>
              <w:t xml:space="preserve">Audit </w:t>
            </w:r>
            <w:proofErr w:type="spellStart"/>
            <w:r w:rsidRPr="00DE4341">
              <w:rPr>
                <w:i/>
                <w:szCs w:val="20"/>
                <w:lang w:val="id-ID" w:eastAsia="id-ID"/>
              </w:rPr>
              <w:t>of</w:t>
            </w:r>
            <w:proofErr w:type="spellEnd"/>
            <w:r w:rsidRPr="00DE4341">
              <w:rPr>
                <w:i/>
                <w:szCs w:val="20"/>
                <w:lang w:val="id-ID" w:eastAsia="id-ID"/>
              </w:rPr>
              <w:t xml:space="preserve"> </w:t>
            </w:r>
            <w:proofErr w:type="spellStart"/>
            <w:r w:rsidRPr="00DE4341">
              <w:rPr>
                <w:i/>
                <w:szCs w:val="20"/>
                <w:lang w:val="id-ID" w:eastAsia="id-ID"/>
              </w:rPr>
              <w:t>Information</w:t>
            </w:r>
            <w:proofErr w:type="spellEnd"/>
            <w:r w:rsidRPr="00DE4341">
              <w:rPr>
                <w:i/>
                <w:szCs w:val="20"/>
                <w:lang w:val="id-ID" w:eastAsia="id-ID"/>
              </w:rPr>
              <w:t xml:space="preserve"> Technology</w:t>
            </w:r>
            <w:r w:rsidRPr="00DE4341">
              <w:rPr>
                <w:szCs w:val="20"/>
                <w:lang w:val="id-ID" w:eastAsia="id-ID"/>
              </w:rPr>
              <w:t>)</w:t>
            </w:r>
          </w:p>
        </w:tc>
        <w:tc>
          <w:tcPr>
            <w:tcW w:w="990" w:type="dxa"/>
            <w:tcBorders>
              <w:top w:val="single" w:sz="4" w:space="0" w:color="000000"/>
              <w:left w:val="single" w:sz="4" w:space="0" w:color="auto"/>
              <w:bottom w:val="single" w:sz="4" w:space="0" w:color="000000"/>
              <w:right w:val="nil"/>
            </w:tcBorders>
            <w:vAlign w:val="center"/>
          </w:tcPr>
          <w:p w14:paraId="5D89E46D" w14:textId="77777777" w:rsidR="004C7BF8" w:rsidRPr="00DE4341" w:rsidRDefault="004C7BF8" w:rsidP="00187F77">
            <w:pPr>
              <w:spacing w:after="120" w:line="276" w:lineRule="auto"/>
              <w:rPr>
                <w:szCs w:val="20"/>
                <w:lang w:val="id-ID" w:eastAsia="id-ID"/>
              </w:rPr>
            </w:pPr>
            <w:r w:rsidRPr="00DE4341">
              <w:rPr>
                <w:szCs w:val="20"/>
                <w:lang w:val="id-ID" w:eastAsia="id-ID"/>
              </w:rPr>
              <w:t>TIF752</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E0D1C8B" w14:textId="77777777" w:rsidR="004C7BF8" w:rsidRPr="00DE4341" w:rsidRDefault="004C7BF8" w:rsidP="00187F77">
            <w:pPr>
              <w:spacing w:after="120" w:line="276" w:lineRule="auto"/>
              <w:rPr>
                <w:szCs w:val="20"/>
                <w:lang w:val="id-ID" w:eastAsia="id-ID"/>
              </w:rPr>
            </w:pPr>
            <w:r w:rsidRPr="00DE4341">
              <w:rPr>
                <w:szCs w:val="20"/>
                <w:lang w:val="id-ID" w:eastAsia="id-ID"/>
              </w:rPr>
              <w:t>3 SKS</w:t>
            </w:r>
          </w:p>
        </w:tc>
      </w:tr>
    </w:tbl>
    <w:p w14:paraId="0A72685B" w14:textId="77777777" w:rsidR="004C7BF8" w:rsidRPr="00DE4341" w:rsidRDefault="004C7BF8" w:rsidP="004C7BF8">
      <w:pPr>
        <w:keepNext/>
        <w:keepLines/>
        <w:numPr>
          <w:ilvl w:val="1"/>
          <w:numId w:val="44"/>
        </w:numPr>
        <w:spacing w:before="840" w:after="480"/>
        <w:ind w:left="993"/>
        <w:jc w:val="both"/>
        <w:outlineLvl w:val="1"/>
        <w:rPr>
          <w:rFonts w:ascii="Cambria" w:hAnsi="Cambria"/>
          <w:b/>
          <w:bCs/>
          <w:sz w:val="28"/>
          <w:szCs w:val="26"/>
          <w:lang w:val="id-ID"/>
        </w:rPr>
      </w:pPr>
      <w:r w:rsidRPr="00DE4341">
        <w:rPr>
          <w:rFonts w:ascii="Cambria" w:hAnsi="Cambria"/>
          <w:b/>
          <w:bCs/>
          <w:sz w:val="28"/>
          <w:szCs w:val="26"/>
          <w:lang w:val="id-ID"/>
        </w:rPr>
        <w:t>Struktur Mata Kuliah tiap Semester</w:t>
      </w:r>
    </w:p>
    <w:p w14:paraId="621A2BB8" w14:textId="77777777" w:rsidR="004C7BF8" w:rsidRPr="00DE4341" w:rsidRDefault="004C7BF8" w:rsidP="004C7BF8">
      <w:pPr>
        <w:pStyle w:val="Body1"/>
        <w:spacing w:after="120" w:line="276" w:lineRule="auto"/>
        <w:ind w:left="720"/>
        <w:rPr>
          <w:lang w:eastAsia="ja-JP"/>
        </w:rPr>
      </w:pPr>
      <w:r w:rsidRPr="00DE4341">
        <w:t xml:space="preserve">Mata kuliah pada kurikulum Program Studi Magister </w:t>
      </w:r>
      <w:proofErr w:type="spellStart"/>
      <w:r w:rsidRPr="00DE4341">
        <w:t>Teknnologi</w:t>
      </w:r>
      <w:proofErr w:type="spellEnd"/>
      <w:r w:rsidRPr="00DE4341">
        <w:t xml:space="preserve"> Informasi terdistribusi dalam 4 semester, yang bersama dengan MK kelompok yang tersedia. Struktur mata kuliah tiap semester pada  kurikulum Program Studi Magister Teknologi Informasi adalah sebagai berikut.</w:t>
      </w:r>
    </w:p>
    <w:p w14:paraId="210C28AF" w14:textId="77777777" w:rsidR="004C7BF8" w:rsidRPr="00DE4341" w:rsidRDefault="004C7BF8" w:rsidP="004C7BF8">
      <w:pPr>
        <w:pStyle w:val="Body1"/>
        <w:spacing w:after="120" w:line="276" w:lineRule="auto"/>
        <w:ind w:left="720"/>
        <w:rPr>
          <w:lang w:eastAsia="ja-JP"/>
        </w:rPr>
      </w:pPr>
    </w:p>
    <w:p w14:paraId="6A817832" w14:textId="77777777" w:rsidR="004C7BF8" w:rsidRPr="00DE4341" w:rsidRDefault="004C7BF8" w:rsidP="004C7BF8">
      <w:pPr>
        <w:pStyle w:val="ListParagraph"/>
        <w:spacing w:after="120" w:line="276" w:lineRule="auto"/>
        <w:rPr>
          <w:b/>
          <w:lang w:val="id-ID"/>
        </w:rPr>
      </w:pPr>
      <w:r w:rsidRPr="00DE4341">
        <w:rPr>
          <w:b/>
          <w:lang w:val="id-ID"/>
        </w:rPr>
        <w:t>Semester 1</w:t>
      </w:r>
    </w:p>
    <w:tbl>
      <w:tblPr>
        <w:tblW w:w="775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1"/>
        <w:gridCol w:w="6296"/>
        <w:gridCol w:w="864"/>
      </w:tblGrid>
      <w:tr w:rsidR="004C7BF8" w:rsidRPr="00DE4341" w14:paraId="20A06ED0"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03ECFFF8" w14:textId="77777777" w:rsidR="004C7BF8" w:rsidRPr="00DE4341" w:rsidRDefault="004C7BF8" w:rsidP="00187F77">
            <w:pPr>
              <w:spacing w:after="120" w:line="276" w:lineRule="auto"/>
              <w:jc w:val="center"/>
              <w:rPr>
                <w:b/>
                <w:szCs w:val="20"/>
                <w:lang w:val="id-ID" w:eastAsia="id-ID"/>
              </w:rPr>
            </w:pPr>
            <w:proofErr w:type="spellStart"/>
            <w:r w:rsidRPr="00DE4341">
              <w:rPr>
                <w:b/>
                <w:szCs w:val="20"/>
                <w:lang w:val="id-ID" w:eastAsia="id-ID"/>
              </w:rPr>
              <w:lastRenderedPageBreak/>
              <w:t>No</w:t>
            </w:r>
            <w:proofErr w:type="spellEnd"/>
          </w:p>
        </w:tc>
        <w:tc>
          <w:tcPr>
            <w:tcW w:w="6296" w:type="dxa"/>
            <w:tcBorders>
              <w:top w:val="single" w:sz="4" w:space="0" w:color="auto"/>
              <w:left w:val="single" w:sz="4" w:space="0" w:color="auto"/>
              <w:bottom w:val="single" w:sz="4" w:space="0" w:color="auto"/>
              <w:right w:val="single" w:sz="4" w:space="0" w:color="auto"/>
            </w:tcBorders>
            <w:vAlign w:val="center"/>
            <w:hideMark/>
          </w:tcPr>
          <w:p w14:paraId="36246C7D" w14:textId="77777777" w:rsidR="004C7BF8" w:rsidRPr="00DE4341" w:rsidRDefault="004C7BF8" w:rsidP="00187F77">
            <w:pPr>
              <w:spacing w:after="120" w:line="276" w:lineRule="auto"/>
              <w:jc w:val="center"/>
              <w:rPr>
                <w:b/>
                <w:szCs w:val="20"/>
                <w:lang w:val="id-ID" w:eastAsia="id-ID"/>
              </w:rPr>
            </w:pPr>
            <w:r w:rsidRPr="00DE4341">
              <w:rPr>
                <w:b/>
                <w:szCs w:val="20"/>
                <w:lang w:val="id-ID" w:eastAsia="id-ID"/>
              </w:rPr>
              <w:t>Mata Kuliah</w:t>
            </w:r>
          </w:p>
        </w:tc>
        <w:tc>
          <w:tcPr>
            <w:tcW w:w="864" w:type="dxa"/>
            <w:tcBorders>
              <w:top w:val="single" w:sz="4" w:space="0" w:color="auto"/>
              <w:left w:val="single" w:sz="4" w:space="0" w:color="auto"/>
              <w:bottom w:val="single" w:sz="4" w:space="0" w:color="auto"/>
              <w:right w:val="single" w:sz="4" w:space="0" w:color="auto"/>
            </w:tcBorders>
          </w:tcPr>
          <w:p w14:paraId="2E62D55F" w14:textId="77777777" w:rsidR="004C7BF8" w:rsidRPr="00DE4341" w:rsidRDefault="004C7BF8" w:rsidP="00187F77">
            <w:pPr>
              <w:spacing w:after="120" w:line="276" w:lineRule="auto"/>
              <w:jc w:val="center"/>
              <w:rPr>
                <w:b/>
                <w:szCs w:val="20"/>
                <w:lang w:val="id-ID" w:eastAsia="id-ID"/>
              </w:rPr>
            </w:pPr>
            <w:r w:rsidRPr="00DE4341">
              <w:rPr>
                <w:b/>
                <w:szCs w:val="20"/>
                <w:lang w:val="id-ID" w:eastAsia="id-ID"/>
              </w:rPr>
              <w:t>SKS</w:t>
            </w:r>
          </w:p>
        </w:tc>
      </w:tr>
      <w:tr w:rsidR="004C7BF8" w:rsidRPr="00DE4341" w14:paraId="67FB0D1B"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45C7D81C" w14:textId="77777777" w:rsidR="004C7BF8" w:rsidRPr="00DE4341" w:rsidRDefault="004C7BF8" w:rsidP="00187F77">
            <w:pPr>
              <w:spacing w:after="120" w:line="276" w:lineRule="auto"/>
              <w:rPr>
                <w:szCs w:val="20"/>
                <w:lang w:val="id-ID" w:eastAsia="id-ID"/>
              </w:rPr>
            </w:pPr>
            <w:r w:rsidRPr="00DE4341">
              <w:rPr>
                <w:szCs w:val="20"/>
                <w:lang w:val="id-ID" w:eastAsia="id-ID"/>
              </w:rPr>
              <w:t>1.</w:t>
            </w:r>
          </w:p>
        </w:tc>
        <w:tc>
          <w:tcPr>
            <w:tcW w:w="6296" w:type="dxa"/>
            <w:tcBorders>
              <w:top w:val="single" w:sz="4" w:space="0" w:color="auto"/>
              <w:left w:val="single" w:sz="4" w:space="0" w:color="auto"/>
              <w:bottom w:val="single" w:sz="4" w:space="0" w:color="auto"/>
              <w:right w:val="single" w:sz="4" w:space="0" w:color="auto"/>
            </w:tcBorders>
            <w:vAlign w:val="center"/>
            <w:hideMark/>
          </w:tcPr>
          <w:p w14:paraId="1EBA8D01" w14:textId="77777777" w:rsidR="004C7BF8" w:rsidRPr="00DE4341" w:rsidRDefault="004C7BF8" w:rsidP="00187F77">
            <w:pPr>
              <w:spacing w:after="120" w:line="276" w:lineRule="auto"/>
              <w:rPr>
                <w:szCs w:val="20"/>
                <w:lang w:val="id-ID" w:eastAsia="id-ID"/>
              </w:rPr>
            </w:pPr>
            <w:r w:rsidRPr="00DE4341">
              <w:rPr>
                <w:szCs w:val="20"/>
                <w:lang w:val="id-ID" w:eastAsia="id-ID"/>
              </w:rPr>
              <w:t>Komputer dan Masyarakat (</w:t>
            </w:r>
            <w:proofErr w:type="spellStart"/>
            <w:r w:rsidRPr="00DE4341">
              <w:rPr>
                <w:i/>
                <w:szCs w:val="20"/>
                <w:lang w:val="id-ID" w:eastAsia="id-ID"/>
              </w:rPr>
              <w:t>Computer</w:t>
            </w:r>
            <w:proofErr w:type="spellEnd"/>
            <w:r w:rsidRPr="00DE4341">
              <w:rPr>
                <w:i/>
                <w:szCs w:val="20"/>
                <w:lang w:val="id-ID" w:eastAsia="id-ID"/>
              </w:rPr>
              <w:t xml:space="preserve"> </w:t>
            </w:r>
            <w:proofErr w:type="spellStart"/>
            <w:r w:rsidRPr="00DE4341">
              <w:rPr>
                <w:i/>
                <w:szCs w:val="20"/>
                <w:lang w:val="id-ID" w:eastAsia="id-ID"/>
              </w:rPr>
              <w:t>and</w:t>
            </w:r>
            <w:proofErr w:type="spellEnd"/>
            <w:r w:rsidRPr="00DE4341">
              <w:rPr>
                <w:i/>
                <w:szCs w:val="20"/>
                <w:lang w:val="id-ID" w:eastAsia="id-ID"/>
              </w:rPr>
              <w:t xml:space="preserve"> </w:t>
            </w:r>
            <w:proofErr w:type="spellStart"/>
            <w:r w:rsidRPr="00DE4341">
              <w:rPr>
                <w:i/>
                <w:szCs w:val="20"/>
                <w:lang w:val="id-ID" w:eastAsia="id-ID"/>
              </w:rPr>
              <w:t>Society</w:t>
            </w:r>
            <w:proofErr w:type="spellEnd"/>
            <w:r w:rsidRPr="00DE4341">
              <w:rPr>
                <w:szCs w:val="20"/>
                <w:lang w:val="id-ID" w:eastAsia="id-ID"/>
              </w:rPr>
              <w:t xml:space="preserve">) </w:t>
            </w:r>
          </w:p>
        </w:tc>
        <w:tc>
          <w:tcPr>
            <w:tcW w:w="864" w:type="dxa"/>
            <w:tcBorders>
              <w:top w:val="single" w:sz="4" w:space="0" w:color="auto"/>
              <w:left w:val="single" w:sz="4" w:space="0" w:color="auto"/>
              <w:bottom w:val="single" w:sz="4" w:space="0" w:color="auto"/>
              <w:right w:val="single" w:sz="4" w:space="0" w:color="auto"/>
            </w:tcBorders>
            <w:vAlign w:val="center"/>
          </w:tcPr>
          <w:p w14:paraId="75C0293D" w14:textId="77777777" w:rsidR="004C7BF8" w:rsidRPr="00DE4341" w:rsidRDefault="00240D21" w:rsidP="00187F77">
            <w:pPr>
              <w:spacing w:after="120" w:line="276" w:lineRule="auto"/>
              <w:jc w:val="center"/>
              <w:rPr>
                <w:szCs w:val="20"/>
                <w:lang w:val="id-ID"/>
              </w:rPr>
            </w:pPr>
            <w:r w:rsidRPr="00DE4341">
              <w:rPr>
                <w:szCs w:val="20"/>
                <w:lang w:val="id-ID"/>
              </w:rPr>
              <w:t>3</w:t>
            </w:r>
          </w:p>
        </w:tc>
      </w:tr>
      <w:tr w:rsidR="004C7BF8" w:rsidRPr="00DE4341" w14:paraId="65E1BF46"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2532C011" w14:textId="77777777" w:rsidR="004C7BF8" w:rsidRPr="00DE4341" w:rsidRDefault="004C7BF8" w:rsidP="00187F77">
            <w:pPr>
              <w:spacing w:after="120" w:line="276" w:lineRule="auto"/>
              <w:rPr>
                <w:szCs w:val="20"/>
                <w:lang w:val="id-ID" w:eastAsia="id-ID"/>
              </w:rPr>
            </w:pPr>
            <w:r w:rsidRPr="00DE4341">
              <w:rPr>
                <w:szCs w:val="20"/>
                <w:lang w:val="id-ID" w:eastAsia="id-ID"/>
              </w:rPr>
              <w:t>2.</w:t>
            </w:r>
          </w:p>
        </w:tc>
        <w:tc>
          <w:tcPr>
            <w:tcW w:w="6296" w:type="dxa"/>
            <w:tcBorders>
              <w:top w:val="single" w:sz="4" w:space="0" w:color="auto"/>
              <w:left w:val="single" w:sz="4" w:space="0" w:color="auto"/>
              <w:bottom w:val="single" w:sz="4" w:space="0" w:color="auto"/>
              <w:right w:val="single" w:sz="4" w:space="0" w:color="auto"/>
            </w:tcBorders>
            <w:vAlign w:val="center"/>
            <w:hideMark/>
          </w:tcPr>
          <w:p w14:paraId="26FF1E4D" w14:textId="77777777" w:rsidR="004C7BF8" w:rsidRPr="00DE4341" w:rsidRDefault="004C7BF8" w:rsidP="00187F77">
            <w:pPr>
              <w:spacing w:after="120" w:line="276" w:lineRule="auto"/>
              <w:rPr>
                <w:szCs w:val="20"/>
                <w:lang w:val="id-ID" w:eastAsia="id-ID"/>
              </w:rPr>
            </w:pPr>
            <w:r w:rsidRPr="00DE4341">
              <w:rPr>
                <w:szCs w:val="20"/>
                <w:lang w:val="id-ID" w:eastAsia="id-ID"/>
              </w:rPr>
              <w:t>Sistem Cerdas (</w:t>
            </w:r>
            <w:proofErr w:type="spellStart"/>
            <w:r w:rsidRPr="00DE4341">
              <w:rPr>
                <w:i/>
                <w:szCs w:val="20"/>
                <w:lang w:val="id-ID" w:eastAsia="id-ID"/>
              </w:rPr>
              <w:t>Intelligent</w:t>
            </w:r>
            <w:proofErr w:type="spellEnd"/>
            <w:r w:rsidRPr="00DE4341">
              <w:rPr>
                <w:i/>
                <w:szCs w:val="20"/>
                <w:lang w:val="id-ID" w:eastAsia="id-ID"/>
              </w:rPr>
              <w:t xml:space="preserve"> System</w:t>
            </w:r>
            <w:r w:rsidRPr="00DE4341">
              <w:rPr>
                <w:szCs w:val="20"/>
                <w:lang w:val="id-ID" w:eastAsia="id-ID"/>
              </w:rPr>
              <w:t>)</w:t>
            </w:r>
          </w:p>
        </w:tc>
        <w:tc>
          <w:tcPr>
            <w:tcW w:w="864" w:type="dxa"/>
            <w:tcBorders>
              <w:top w:val="single" w:sz="4" w:space="0" w:color="auto"/>
              <w:left w:val="single" w:sz="4" w:space="0" w:color="auto"/>
              <w:bottom w:val="single" w:sz="4" w:space="0" w:color="auto"/>
              <w:right w:val="single" w:sz="4" w:space="0" w:color="auto"/>
            </w:tcBorders>
            <w:vAlign w:val="center"/>
          </w:tcPr>
          <w:p w14:paraId="243A2673"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345BAEBA"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2073D4CC" w14:textId="77777777" w:rsidR="004C7BF8" w:rsidRPr="00DE4341" w:rsidRDefault="004C7BF8" w:rsidP="00187F77">
            <w:pPr>
              <w:spacing w:after="120" w:line="276" w:lineRule="auto"/>
              <w:rPr>
                <w:szCs w:val="20"/>
                <w:lang w:val="id-ID" w:eastAsia="id-ID"/>
              </w:rPr>
            </w:pPr>
            <w:r w:rsidRPr="00DE4341">
              <w:rPr>
                <w:szCs w:val="20"/>
                <w:lang w:val="id-ID" w:eastAsia="id-ID"/>
              </w:rPr>
              <w:t>3.</w:t>
            </w:r>
          </w:p>
        </w:tc>
        <w:tc>
          <w:tcPr>
            <w:tcW w:w="6296" w:type="dxa"/>
            <w:tcBorders>
              <w:top w:val="single" w:sz="4" w:space="0" w:color="auto"/>
              <w:left w:val="single" w:sz="4" w:space="0" w:color="auto"/>
              <w:bottom w:val="single" w:sz="4" w:space="0" w:color="auto"/>
              <w:right w:val="single" w:sz="4" w:space="0" w:color="auto"/>
            </w:tcBorders>
            <w:vAlign w:val="center"/>
            <w:hideMark/>
          </w:tcPr>
          <w:p w14:paraId="16B74CF6" w14:textId="77777777" w:rsidR="004C7BF8" w:rsidRPr="00DE4341" w:rsidRDefault="004C7BF8" w:rsidP="00187F77">
            <w:pPr>
              <w:spacing w:after="120" w:line="276" w:lineRule="auto"/>
              <w:rPr>
                <w:szCs w:val="20"/>
                <w:lang w:val="id-ID" w:eastAsia="id-ID"/>
              </w:rPr>
            </w:pPr>
            <w:r w:rsidRPr="00DE4341">
              <w:rPr>
                <w:szCs w:val="20"/>
                <w:lang w:val="id-ID" w:eastAsia="id-ID"/>
              </w:rPr>
              <w:t>Pengembangan Perangkat Lunak (</w:t>
            </w:r>
            <w:proofErr w:type="spellStart"/>
            <w:r w:rsidRPr="00DE4341">
              <w:rPr>
                <w:i/>
                <w:szCs w:val="20"/>
                <w:lang w:val="id-ID" w:eastAsia="id-ID"/>
              </w:rPr>
              <w:t>Software</w:t>
            </w:r>
            <w:proofErr w:type="spellEnd"/>
            <w:r w:rsidRPr="00DE4341">
              <w:rPr>
                <w:i/>
                <w:szCs w:val="20"/>
                <w:lang w:val="id-ID" w:eastAsia="id-ID"/>
              </w:rPr>
              <w:t xml:space="preserve"> Development</w:t>
            </w:r>
            <w:r w:rsidRPr="00DE4341">
              <w:rPr>
                <w:szCs w:val="20"/>
                <w:lang w:val="id-ID" w:eastAsia="id-ID"/>
              </w:rPr>
              <w:t>)</w:t>
            </w:r>
          </w:p>
        </w:tc>
        <w:tc>
          <w:tcPr>
            <w:tcW w:w="864" w:type="dxa"/>
            <w:tcBorders>
              <w:top w:val="single" w:sz="4" w:space="0" w:color="auto"/>
              <w:left w:val="single" w:sz="4" w:space="0" w:color="auto"/>
              <w:bottom w:val="single" w:sz="4" w:space="0" w:color="auto"/>
              <w:right w:val="single" w:sz="4" w:space="0" w:color="auto"/>
            </w:tcBorders>
            <w:vAlign w:val="center"/>
          </w:tcPr>
          <w:p w14:paraId="11102B59"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3516DED8"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3C4AF4A8" w14:textId="77777777" w:rsidR="004C7BF8" w:rsidRPr="00DE4341" w:rsidRDefault="004C7BF8" w:rsidP="00187F77">
            <w:pPr>
              <w:spacing w:after="120" w:line="276" w:lineRule="auto"/>
              <w:rPr>
                <w:szCs w:val="20"/>
                <w:lang w:val="id-ID" w:eastAsia="id-ID"/>
              </w:rPr>
            </w:pPr>
            <w:r w:rsidRPr="00DE4341">
              <w:rPr>
                <w:szCs w:val="20"/>
                <w:lang w:val="id-ID" w:eastAsia="id-ID"/>
              </w:rPr>
              <w:t>4.</w:t>
            </w:r>
          </w:p>
        </w:tc>
        <w:tc>
          <w:tcPr>
            <w:tcW w:w="6296" w:type="dxa"/>
            <w:tcBorders>
              <w:top w:val="single" w:sz="4" w:space="0" w:color="auto"/>
              <w:left w:val="single" w:sz="4" w:space="0" w:color="auto"/>
              <w:bottom w:val="single" w:sz="4" w:space="0" w:color="auto"/>
              <w:right w:val="single" w:sz="4" w:space="0" w:color="auto"/>
            </w:tcBorders>
            <w:vAlign w:val="center"/>
            <w:hideMark/>
          </w:tcPr>
          <w:p w14:paraId="229897C4" w14:textId="77777777" w:rsidR="004C7BF8" w:rsidRPr="00DE4341" w:rsidRDefault="004C7BF8" w:rsidP="00187F77">
            <w:pPr>
              <w:spacing w:after="120" w:line="276" w:lineRule="auto"/>
              <w:rPr>
                <w:szCs w:val="20"/>
                <w:lang w:val="id-ID" w:eastAsia="id-ID"/>
              </w:rPr>
            </w:pPr>
            <w:r w:rsidRPr="00DE4341">
              <w:rPr>
                <w:szCs w:val="20"/>
                <w:lang w:val="id-ID" w:eastAsia="id-ID"/>
              </w:rPr>
              <w:t>Jaringan Nirkabel dan Bergerak (</w:t>
            </w:r>
            <w:r w:rsidRPr="00DE4341">
              <w:rPr>
                <w:i/>
                <w:szCs w:val="20"/>
                <w:lang w:val="id-ID" w:eastAsia="id-ID"/>
              </w:rPr>
              <w:t xml:space="preserve">Wireless </w:t>
            </w:r>
            <w:proofErr w:type="spellStart"/>
            <w:r w:rsidRPr="00DE4341">
              <w:rPr>
                <w:i/>
                <w:szCs w:val="20"/>
                <w:lang w:val="id-ID" w:eastAsia="id-ID"/>
              </w:rPr>
              <w:t>and</w:t>
            </w:r>
            <w:proofErr w:type="spellEnd"/>
            <w:r w:rsidRPr="00DE4341">
              <w:rPr>
                <w:i/>
                <w:szCs w:val="20"/>
                <w:lang w:val="id-ID" w:eastAsia="id-ID"/>
              </w:rPr>
              <w:t xml:space="preserve"> Mobile </w:t>
            </w:r>
            <w:proofErr w:type="spellStart"/>
            <w:r w:rsidRPr="00DE4341">
              <w:rPr>
                <w:i/>
                <w:szCs w:val="20"/>
                <w:lang w:val="id-ID" w:eastAsia="id-ID"/>
              </w:rPr>
              <w:t>Networking</w:t>
            </w:r>
            <w:proofErr w:type="spellEnd"/>
            <w:r w:rsidRPr="00DE4341">
              <w:rPr>
                <w:szCs w:val="20"/>
                <w:lang w:val="id-ID" w:eastAsia="id-ID"/>
              </w:rPr>
              <w:t>)</w:t>
            </w:r>
          </w:p>
        </w:tc>
        <w:tc>
          <w:tcPr>
            <w:tcW w:w="864" w:type="dxa"/>
            <w:tcBorders>
              <w:top w:val="single" w:sz="4" w:space="0" w:color="auto"/>
              <w:left w:val="single" w:sz="4" w:space="0" w:color="auto"/>
              <w:bottom w:val="single" w:sz="4" w:space="0" w:color="auto"/>
              <w:right w:val="single" w:sz="4" w:space="0" w:color="auto"/>
            </w:tcBorders>
            <w:vAlign w:val="center"/>
          </w:tcPr>
          <w:p w14:paraId="5302FFA9"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77C080A2"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496FE640" w14:textId="77777777" w:rsidR="004C7BF8" w:rsidRPr="00DE4341" w:rsidRDefault="004C7BF8" w:rsidP="00187F77">
            <w:pPr>
              <w:spacing w:after="120" w:line="276" w:lineRule="auto"/>
              <w:rPr>
                <w:szCs w:val="20"/>
                <w:lang w:val="id-ID" w:eastAsia="id-ID"/>
              </w:rPr>
            </w:pPr>
            <w:r w:rsidRPr="00DE4341">
              <w:rPr>
                <w:szCs w:val="20"/>
                <w:lang w:val="id-ID" w:eastAsia="id-ID"/>
              </w:rPr>
              <w:t>5.</w:t>
            </w:r>
          </w:p>
        </w:tc>
        <w:tc>
          <w:tcPr>
            <w:tcW w:w="6296" w:type="dxa"/>
            <w:tcBorders>
              <w:top w:val="single" w:sz="4" w:space="0" w:color="auto"/>
              <w:left w:val="single" w:sz="4" w:space="0" w:color="auto"/>
              <w:bottom w:val="single" w:sz="4" w:space="0" w:color="auto"/>
              <w:right w:val="single" w:sz="4" w:space="0" w:color="auto"/>
            </w:tcBorders>
            <w:vAlign w:val="center"/>
            <w:hideMark/>
          </w:tcPr>
          <w:p w14:paraId="64E100A9" w14:textId="77777777" w:rsidR="004C7BF8" w:rsidRPr="00DE4341" w:rsidRDefault="004C7BF8" w:rsidP="00187F77">
            <w:pPr>
              <w:spacing w:after="120" w:line="276" w:lineRule="auto"/>
              <w:rPr>
                <w:szCs w:val="20"/>
                <w:lang w:val="id-ID" w:eastAsia="id-ID"/>
              </w:rPr>
            </w:pPr>
            <w:r w:rsidRPr="00DE4341">
              <w:rPr>
                <w:szCs w:val="20"/>
                <w:lang w:val="id-ID" w:eastAsia="id-ID"/>
              </w:rPr>
              <w:t>Metode Penelitian (</w:t>
            </w:r>
            <w:proofErr w:type="spellStart"/>
            <w:r w:rsidRPr="00DE4341">
              <w:rPr>
                <w:i/>
                <w:szCs w:val="20"/>
                <w:lang w:val="id-ID" w:eastAsia="id-ID"/>
              </w:rPr>
              <w:t>Research</w:t>
            </w:r>
            <w:proofErr w:type="spellEnd"/>
            <w:r w:rsidRPr="00DE4341">
              <w:rPr>
                <w:i/>
                <w:szCs w:val="20"/>
                <w:lang w:val="id-ID" w:eastAsia="id-ID"/>
              </w:rPr>
              <w:t xml:space="preserve"> </w:t>
            </w:r>
            <w:proofErr w:type="spellStart"/>
            <w:r w:rsidRPr="00DE4341">
              <w:rPr>
                <w:i/>
                <w:szCs w:val="20"/>
                <w:lang w:val="id-ID" w:eastAsia="id-ID"/>
              </w:rPr>
              <w:t>Methodology</w:t>
            </w:r>
            <w:proofErr w:type="spellEnd"/>
            <w:r w:rsidRPr="00DE4341">
              <w:rPr>
                <w:szCs w:val="20"/>
                <w:lang w:val="id-ID" w:eastAsia="id-ID"/>
              </w:rPr>
              <w:t>)</w:t>
            </w:r>
          </w:p>
        </w:tc>
        <w:tc>
          <w:tcPr>
            <w:tcW w:w="864" w:type="dxa"/>
            <w:tcBorders>
              <w:top w:val="single" w:sz="4" w:space="0" w:color="auto"/>
              <w:left w:val="single" w:sz="4" w:space="0" w:color="auto"/>
              <w:bottom w:val="single" w:sz="4" w:space="0" w:color="auto"/>
              <w:right w:val="single" w:sz="4" w:space="0" w:color="auto"/>
            </w:tcBorders>
            <w:vAlign w:val="center"/>
          </w:tcPr>
          <w:p w14:paraId="26E34450"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36FBCEA0" w14:textId="77777777" w:rsidTr="00187F77">
        <w:tc>
          <w:tcPr>
            <w:tcW w:w="591" w:type="dxa"/>
            <w:tcBorders>
              <w:top w:val="single" w:sz="4" w:space="0" w:color="auto"/>
              <w:left w:val="single" w:sz="4" w:space="0" w:color="auto"/>
              <w:bottom w:val="single" w:sz="4" w:space="0" w:color="auto"/>
              <w:right w:val="single" w:sz="4" w:space="0" w:color="auto"/>
            </w:tcBorders>
            <w:vAlign w:val="center"/>
          </w:tcPr>
          <w:p w14:paraId="2F13C34F" w14:textId="77777777" w:rsidR="004C7BF8" w:rsidRPr="00DE4341" w:rsidRDefault="004C7BF8" w:rsidP="00187F77">
            <w:pPr>
              <w:spacing w:after="120" w:line="276" w:lineRule="auto"/>
              <w:rPr>
                <w:szCs w:val="20"/>
                <w:lang w:val="id-ID" w:eastAsia="id-ID"/>
              </w:rPr>
            </w:pPr>
          </w:p>
        </w:tc>
        <w:tc>
          <w:tcPr>
            <w:tcW w:w="6296" w:type="dxa"/>
            <w:tcBorders>
              <w:top w:val="single" w:sz="4" w:space="0" w:color="auto"/>
              <w:left w:val="single" w:sz="4" w:space="0" w:color="auto"/>
              <w:bottom w:val="single" w:sz="4" w:space="0" w:color="auto"/>
              <w:right w:val="single" w:sz="4" w:space="0" w:color="auto"/>
            </w:tcBorders>
            <w:vAlign w:val="center"/>
            <w:hideMark/>
          </w:tcPr>
          <w:p w14:paraId="24387C4D" w14:textId="77777777" w:rsidR="004C7BF8" w:rsidRPr="00DE4341" w:rsidRDefault="004C7BF8" w:rsidP="00187F77">
            <w:pPr>
              <w:spacing w:after="120" w:line="276" w:lineRule="auto"/>
              <w:rPr>
                <w:b/>
                <w:szCs w:val="20"/>
                <w:lang w:val="id-ID" w:eastAsia="id-ID"/>
              </w:rPr>
            </w:pPr>
            <w:r w:rsidRPr="00DE4341">
              <w:rPr>
                <w:b/>
                <w:szCs w:val="20"/>
                <w:lang w:val="id-ID" w:eastAsia="id-ID"/>
              </w:rPr>
              <w:t>Total SKS</w:t>
            </w:r>
          </w:p>
        </w:tc>
        <w:tc>
          <w:tcPr>
            <w:tcW w:w="864" w:type="dxa"/>
            <w:tcBorders>
              <w:top w:val="single" w:sz="4" w:space="0" w:color="auto"/>
              <w:left w:val="single" w:sz="4" w:space="0" w:color="auto"/>
              <w:bottom w:val="single" w:sz="4" w:space="0" w:color="auto"/>
              <w:right w:val="single" w:sz="4" w:space="0" w:color="auto"/>
            </w:tcBorders>
          </w:tcPr>
          <w:p w14:paraId="26055E35" w14:textId="77777777" w:rsidR="004C7BF8" w:rsidRPr="00DE4341" w:rsidRDefault="004C7BF8" w:rsidP="00240D21">
            <w:pPr>
              <w:spacing w:after="120" w:line="276" w:lineRule="auto"/>
              <w:jc w:val="center"/>
              <w:rPr>
                <w:b/>
                <w:szCs w:val="20"/>
                <w:lang w:val="id-ID" w:eastAsia="id-ID"/>
              </w:rPr>
            </w:pPr>
            <w:r w:rsidRPr="00DE4341">
              <w:rPr>
                <w:b/>
                <w:szCs w:val="20"/>
                <w:lang w:val="id-ID" w:eastAsia="id-ID"/>
              </w:rPr>
              <w:t>1</w:t>
            </w:r>
            <w:r w:rsidR="00240D21" w:rsidRPr="00DE4341">
              <w:rPr>
                <w:b/>
                <w:szCs w:val="20"/>
                <w:lang w:val="id-ID" w:eastAsia="id-ID"/>
              </w:rPr>
              <w:t>5</w:t>
            </w:r>
          </w:p>
        </w:tc>
      </w:tr>
    </w:tbl>
    <w:p w14:paraId="7532B2E1" w14:textId="77777777" w:rsidR="004C7BF8" w:rsidRPr="00DE4341" w:rsidRDefault="004C7BF8" w:rsidP="004C7BF8">
      <w:pPr>
        <w:pStyle w:val="ListParagraph"/>
        <w:spacing w:after="120" w:line="276" w:lineRule="auto"/>
        <w:rPr>
          <w:b/>
          <w:lang w:val="id-ID"/>
        </w:rPr>
      </w:pPr>
    </w:p>
    <w:p w14:paraId="35054B03" w14:textId="77777777" w:rsidR="004C7BF8" w:rsidRPr="00DE4341" w:rsidRDefault="004C7BF8" w:rsidP="004C7BF8">
      <w:pPr>
        <w:pStyle w:val="ListParagraph"/>
        <w:spacing w:after="120" w:line="276" w:lineRule="auto"/>
        <w:rPr>
          <w:b/>
          <w:lang w:val="id-ID"/>
        </w:rPr>
      </w:pPr>
      <w:r w:rsidRPr="00DE4341">
        <w:rPr>
          <w:b/>
          <w:lang w:val="id-ID"/>
        </w:rPr>
        <w:t>Semester 2</w:t>
      </w:r>
    </w:p>
    <w:tbl>
      <w:tblPr>
        <w:tblW w:w="773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1"/>
        <w:gridCol w:w="6296"/>
        <w:gridCol w:w="851"/>
      </w:tblGrid>
      <w:tr w:rsidR="004C7BF8" w:rsidRPr="00DE4341" w14:paraId="79CC1CBD"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271B93E0" w14:textId="77777777" w:rsidR="004C7BF8" w:rsidRPr="00DE4341" w:rsidRDefault="004C7BF8" w:rsidP="00187F77">
            <w:pPr>
              <w:spacing w:after="120" w:line="276" w:lineRule="auto"/>
              <w:jc w:val="center"/>
              <w:rPr>
                <w:b/>
                <w:szCs w:val="20"/>
                <w:lang w:val="id-ID" w:eastAsia="id-ID"/>
              </w:rPr>
            </w:pPr>
            <w:proofErr w:type="spellStart"/>
            <w:r w:rsidRPr="00DE4341">
              <w:rPr>
                <w:b/>
                <w:szCs w:val="20"/>
                <w:lang w:val="id-ID" w:eastAsia="id-ID"/>
              </w:rPr>
              <w:t>No</w:t>
            </w:r>
            <w:proofErr w:type="spellEnd"/>
          </w:p>
        </w:tc>
        <w:tc>
          <w:tcPr>
            <w:tcW w:w="6296" w:type="dxa"/>
            <w:tcBorders>
              <w:top w:val="single" w:sz="4" w:space="0" w:color="auto"/>
              <w:left w:val="single" w:sz="4" w:space="0" w:color="auto"/>
              <w:bottom w:val="single" w:sz="4" w:space="0" w:color="auto"/>
              <w:right w:val="single" w:sz="4" w:space="0" w:color="auto"/>
            </w:tcBorders>
            <w:vAlign w:val="center"/>
            <w:hideMark/>
          </w:tcPr>
          <w:p w14:paraId="6804AD6C" w14:textId="77777777" w:rsidR="004C7BF8" w:rsidRPr="00DE4341" w:rsidRDefault="004C7BF8" w:rsidP="00187F77">
            <w:pPr>
              <w:spacing w:after="120" w:line="276" w:lineRule="auto"/>
              <w:jc w:val="center"/>
              <w:rPr>
                <w:b/>
                <w:szCs w:val="20"/>
                <w:lang w:val="id-ID" w:eastAsia="id-ID"/>
              </w:rPr>
            </w:pPr>
            <w:r w:rsidRPr="00DE4341">
              <w:rPr>
                <w:b/>
                <w:szCs w:val="20"/>
                <w:lang w:val="id-ID" w:eastAsia="id-ID"/>
              </w:rPr>
              <w:t>Mata Kuliah</w:t>
            </w:r>
          </w:p>
        </w:tc>
        <w:tc>
          <w:tcPr>
            <w:tcW w:w="851" w:type="dxa"/>
            <w:tcBorders>
              <w:top w:val="single" w:sz="4" w:space="0" w:color="auto"/>
              <w:left w:val="single" w:sz="4" w:space="0" w:color="auto"/>
              <w:bottom w:val="single" w:sz="4" w:space="0" w:color="auto"/>
              <w:right w:val="single" w:sz="4" w:space="0" w:color="auto"/>
            </w:tcBorders>
          </w:tcPr>
          <w:p w14:paraId="167DF927" w14:textId="77777777" w:rsidR="004C7BF8" w:rsidRPr="00DE4341" w:rsidRDefault="004C7BF8" w:rsidP="00187F77">
            <w:pPr>
              <w:spacing w:after="120" w:line="276" w:lineRule="auto"/>
              <w:jc w:val="center"/>
              <w:rPr>
                <w:b/>
                <w:szCs w:val="20"/>
                <w:lang w:val="id-ID" w:eastAsia="ja-JP"/>
              </w:rPr>
            </w:pPr>
            <w:r w:rsidRPr="00DE4341">
              <w:rPr>
                <w:b/>
                <w:szCs w:val="20"/>
                <w:lang w:val="id-ID" w:eastAsia="ja-JP"/>
              </w:rPr>
              <w:t>SKS</w:t>
            </w:r>
          </w:p>
        </w:tc>
      </w:tr>
      <w:tr w:rsidR="00240D21" w:rsidRPr="00DE4341" w14:paraId="27251DAC" w14:textId="77777777" w:rsidTr="00187F77">
        <w:tc>
          <w:tcPr>
            <w:tcW w:w="591" w:type="dxa"/>
            <w:tcBorders>
              <w:top w:val="single" w:sz="4" w:space="0" w:color="auto"/>
              <w:left w:val="single" w:sz="4" w:space="0" w:color="auto"/>
              <w:bottom w:val="single" w:sz="4" w:space="0" w:color="auto"/>
              <w:right w:val="single" w:sz="4" w:space="0" w:color="auto"/>
            </w:tcBorders>
            <w:vAlign w:val="center"/>
          </w:tcPr>
          <w:p w14:paraId="26777B1E" w14:textId="77777777" w:rsidR="00240D21" w:rsidRPr="00DE4341" w:rsidRDefault="00240D21" w:rsidP="00187F77">
            <w:pPr>
              <w:spacing w:after="120" w:line="276" w:lineRule="auto"/>
              <w:jc w:val="center"/>
              <w:rPr>
                <w:szCs w:val="20"/>
                <w:lang w:val="id-ID" w:eastAsia="id-ID"/>
              </w:rPr>
            </w:pPr>
            <w:r w:rsidRPr="00DE4341">
              <w:rPr>
                <w:szCs w:val="20"/>
                <w:lang w:val="id-ID" w:eastAsia="id-ID"/>
              </w:rPr>
              <w:t>1.</w:t>
            </w:r>
          </w:p>
        </w:tc>
        <w:tc>
          <w:tcPr>
            <w:tcW w:w="6296" w:type="dxa"/>
            <w:tcBorders>
              <w:top w:val="single" w:sz="4" w:space="0" w:color="auto"/>
              <w:left w:val="single" w:sz="4" w:space="0" w:color="auto"/>
              <w:bottom w:val="single" w:sz="4" w:space="0" w:color="auto"/>
              <w:right w:val="single" w:sz="4" w:space="0" w:color="auto"/>
            </w:tcBorders>
            <w:vAlign w:val="center"/>
          </w:tcPr>
          <w:p w14:paraId="50BAFC7F" w14:textId="77777777" w:rsidR="00240D21" w:rsidRPr="00DE4341" w:rsidRDefault="00240D21" w:rsidP="00240D21">
            <w:pPr>
              <w:spacing w:after="120" w:line="276" w:lineRule="auto"/>
              <w:rPr>
                <w:szCs w:val="20"/>
                <w:lang w:val="id-ID" w:eastAsia="id-ID"/>
              </w:rPr>
            </w:pPr>
            <w:r w:rsidRPr="00DE4341">
              <w:rPr>
                <w:szCs w:val="20"/>
                <w:lang w:val="id-ID" w:eastAsia="id-ID"/>
              </w:rPr>
              <w:t>Seminar 1</w:t>
            </w:r>
          </w:p>
        </w:tc>
        <w:tc>
          <w:tcPr>
            <w:tcW w:w="851" w:type="dxa"/>
            <w:tcBorders>
              <w:top w:val="single" w:sz="4" w:space="0" w:color="auto"/>
              <w:left w:val="single" w:sz="4" w:space="0" w:color="auto"/>
              <w:bottom w:val="single" w:sz="4" w:space="0" w:color="auto"/>
              <w:right w:val="single" w:sz="4" w:space="0" w:color="auto"/>
            </w:tcBorders>
          </w:tcPr>
          <w:p w14:paraId="307582BB" w14:textId="77777777" w:rsidR="00240D21" w:rsidRPr="00DE4341" w:rsidRDefault="00240D21" w:rsidP="00187F77">
            <w:pPr>
              <w:spacing w:after="120" w:line="276" w:lineRule="auto"/>
              <w:jc w:val="center"/>
              <w:rPr>
                <w:szCs w:val="20"/>
                <w:lang w:val="id-ID" w:eastAsia="ja-JP"/>
              </w:rPr>
            </w:pPr>
            <w:r w:rsidRPr="00DE4341">
              <w:rPr>
                <w:szCs w:val="20"/>
                <w:lang w:val="id-ID" w:eastAsia="ja-JP"/>
              </w:rPr>
              <w:t>1</w:t>
            </w:r>
          </w:p>
        </w:tc>
      </w:tr>
      <w:tr w:rsidR="004C7BF8" w:rsidRPr="00DE4341" w14:paraId="750479A5" w14:textId="77777777" w:rsidTr="00187F77">
        <w:tc>
          <w:tcPr>
            <w:tcW w:w="7738" w:type="dxa"/>
            <w:gridSpan w:val="3"/>
            <w:tcBorders>
              <w:top w:val="single" w:sz="4" w:space="0" w:color="auto"/>
              <w:left w:val="single" w:sz="4" w:space="0" w:color="auto"/>
              <w:bottom w:val="single" w:sz="4" w:space="0" w:color="auto"/>
              <w:right w:val="single" w:sz="4" w:space="0" w:color="auto"/>
            </w:tcBorders>
            <w:vAlign w:val="center"/>
          </w:tcPr>
          <w:p w14:paraId="55F00BE0" w14:textId="77777777" w:rsidR="004C7BF8" w:rsidRPr="00DE4341" w:rsidRDefault="004C7BF8" w:rsidP="00187F77">
            <w:pPr>
              <w:spacing w:after="120" w:line="276" w:lineRule="auto"/>
              <w:jc w:val="center"/>
              <w:rPr>
                <w:b/>
                <w:szCs w:val="20"/>
                <w:lang w:val="id-ID"/>
              </w:rPr>
            </w:pPr>
            <w:r w:rsidRPr="00DE4341">
              <w:rPr>
                <w:b/>
                <w:szCs w:val="20"/>
                <w:lang w:val="id-ID"/>
              </w:rPr>
              <w:t>Kelompok PI</w:t>
            </w:r>
          </w:p>
        </w:tc>
      </w:tr>
      <w:tr w:rsidR="004C7BF8" w:rsidRPr="00DE4341" w14:paraId="4F78749D"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47BBB703" w14:textId="77777777" w:rsidR="004C7BF8" w:rsidRPr="00DE4341" w:rsidRDefault="004C7BF8" w:rsidP="00187F77">
            <w:pPr>
              <w:spacing w:after="120" w:line="276" w:lineRule="auto"/>
              <w:rPr>
                <w:szCs w:val="20"/>
                <w:lang w:val="id-ID" w:eastAsia="id-ID"/>
              </w:rPr>
            </w:pPr>
            <w:r w:rsidRPr="00DE4341">
              <w:rPr>
                <w:szCs w:val="20"/>
                <w:lang w:val="id-ID" w:eastAsia="id-ID"/>
              </w:rPr>
              <w:t>1.</w:t>
            </w:r>
          </w:p>
        </w:tc>
        <w:tc>
          <w:tcPr>
            <w:tcW w:w="6296" w:type="dxa"/>
            <w:tcBorders>
              <w:top w:val="single" w:sz="4" w:space="0" w:color="auto"/>
              <w:left w:val="single" w:sz="4" w:space="0" w:color="auto"/>
              <w:bottom w:val="single" w:sz="4" w:space="0" w:color="auto"/>
              <w:right w:val="single" w:sz="4" w:space="0" w:color="auto"/>
            </w:tcBorders>
            <w:vAlign w:val="center"/>
            <w:hideMark/>
          </w:tcPr>
          <w:p w14:paraId="0768C28A" w14:textId="77777777" w:rsidR="004C7BF8" w:rsidRPr="00DE4341" w:rsidRDefault="004C7BF8" w:rsidP="00187F77">
            <w:pPr>
              <w:spacing w:after="120" w:line="276" w:lineRule="auto"/>
              <w:rPr>
                <w:szCs w:val="20"/>
                <w:lang w:val="id-ID" w:eastAsia="id-ID"/>
              </w:rPr>
            </w:pPr>
            <w:r w:rsidRPr="00DE4341">
              <w:rPr>
                <w:szCs w:val="20"/>
                <w:lang w:val="id-ID" w:eastAsia="id-ID"/>
              </w:rPr>
              <w:t>Kecerdasan Bisnis (</w:t>
            </w:r>
            <w:r w:rsidRPr="00DE4341">
              <w:rPr>
                <w:i/>
                <w:szCs w:val="20"/>
                <w:lang w:val="id-ID" w:eastAsia="id-ID"/>
              </w:rPr>
              <w:t xml:space="preserve">Business </w:t>
            </w:r>
            <w:proofErr w:type="spellStart"/>
            <w:r w:rsidRPr="00DE4341">
              <w:rPr>
                <w:i/>
                <w:szCs w:val="20"/>
                <w:lang w:val="id-ID" w:eastAsia="id-ID"/>
              </w:rPr>
              <w:t>Intelligence</w:t>
            </w:r>
            <w:proofErr w:type="spellEnd"/>
            <w:r w:rsidRPr="00DE4341">
              <w:rPr>
                <w:szCs w:val="20"/>
                <w:lang w:val="id-ID" w:eastAsia="id-ID"/>
              </w:rPr>
              <w:t xml:space="preserve">) </w:t>
            </w:r>
          </w:p>
        </w:tc>
        <w:tc>
          <w:tcPr>
            <w:tcW w:w="851" w:type="dxa"/>
            <w:tcBorders>
              <w:top w:val="single" w:sz="4" w:space="0" w:color="auto"/>
              <w:left w:val="single" w:sz="4" w:space="0" w:color="auto"/>
              <w:bottom w:val="single" w:sz="4" w:space="0" w:color="auto"/>
              <w:right w:val="single" w:sz="4" w:space="0" w:color="auto"/>
            </w:tcBorders>
            <w:vAlign w:val="center"/>
          </w:tcPr>
          <w:p w14:paraId="58FBD071"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704FE35D"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5B1E84A6" w14:textId="77777777" w:rsidR="004C7BF8" w:rsidRPr="00DE4341" w:rsidRDefault="004C7BF8" w:rsidP="00187F77">
            <w:pPr>
              <w:spacing w:after="120" w:line="276" w:lineRule="auto"/>
              <w:rPr>
                <w:szCs w:val="20"/>
                <w:lang w:val="id-ID" w:eastAsia="id-ID"/>
              </w:rPr>
            </w:pPr>
            <w:r w:rsidRPr="00DE4341">
              <w:rPr>
                <w:szCs w:val="20"/>
                <w:lang w:val="id-ID" w:eastAsia="id-ID"/>
              </w:rPr>
              <w:t>2.</w:t>
            </w:r>
          </w:p>
        </w:tc>
        <w:tc>
          <w:tcPr>
            <w:tcW w:w="6296" w:type="dxa"/>
            <w:tcBorders>
              <w:top w:val="single" w:sz="4" w:space="0" w:color="auto"/>
              <w:left w:val="single" w:sz="4" w:space="0" w:color="auto"/>
              <w:bottom w:val="single" w:sz="4" w:space="0" w:color="auto"/>
              <w:right w:val="single" w:sz="4" w:space="0" w:color="auto"/>
            </w:tcBorders>
            <w:vAlign w:val="center"/>
            <w:hideMark/>
          </w:tcPr>
          <w:p w14:paraId="3CD3B76F" w14:textId="77777777" w:rsidR="004C7BF8" w:rsidRPr="00DE4341" w:rsidRDefault="004C7BF8" w:rsidP="00187F77">
            <w:pPr>
              <w:spacing w:after="120" w:line="276" w:lineRule="auto"/>
              <w:rPr>
                <w:szCs w:val="20"/>
                <w:lang w:val="id-ID" w:eastAsia="id-ID"/>
              </w:rPr>
            </w:pPr>
            <w:r w:rsidRPr="00DE4341">
              <w:rPr>
                <w:szCs w:val="20"/>
                <w:lang w:val="id-ID" w:eastAsia="id-ID"/>
              </w:rPr>
              <w:t>Gudang dan Penambangan Data (</w:t>
            </w:r>
            <w:r w:rsidRPr="00DE4341">
              <w:rPr>
                <w:i/>
                <w:szCs w:val="20"/>
                <w:lang w:val="id-ID" w:eastAsia="id-ID"/>
              </w:rPr>
              <w:t xml:space="preserve">Data </w:t>
            </w:r>
            <w:proofErr w:type="spellStart"/>
            <w:r w:rsidRPr="00DE4341">
              <w:rPr>
                <w:i/>
                <w:szCs w:val="20"/>
                <w:lang w:val="id-ID" w:eastAsia="id-ID"/>
              </w:rPr>
              <w:t>Warehouse</w:t>
            </w:r>
            <w:proofErr w:type="spellEnd"/>
            <w:r w:rsidRPr="00DE4341">
              <w:rPr>
                <w:i/>
                <w:szCs w:val="20"/>
                <w:lang w:val="id-ID" w:eastAsia="id-ID"/>
              </w:rPr>
              <w:t xml:space="preserve"> </w:t>
            </w:r>
            <w:proofErr w:type="spellStart"/>
            <w:r w:rsidRPr="00DE4341">
              <w:rPr>
                <w:i/>
                <w:szCs w:val="20"/>
                <w:lang w:val="id-ID" w:eastAsia="id-ID"/>
              </w:rPr>
              <w:t>and</w:t>
            </w:r>
            <w:proofErr w:type="spellEnd"/>
            <w:r w:rsidRPr="00DE4341">
              <w:rPr>
                <w:i/>
                <w:szCs w:val="20"/>
                <w:lang w:val="id-ID" w:eastAsia="id-ID"/>
              </w:rPr>
              <w:t xml:space="preserve"> Data Mining</w:t>
            </w:r>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21310314"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2D432D2A"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43D26377" w14:textId="77777777" w:rsidR="004C7BF8" w:rsidRPr="00DE4341" w:rsidRDefault="004C7BF8" w:rsidP="00187F77">
            <w:pPr>
              <w:spacing w:after="120" w:line="276" w:lineRule="auto"/>
              <w:rPr>
                <w:szCs w:val="20"/>
                <w:lang w:val="id-ID" w:eastAsia="id-ID"/>
              </w:rPr>
            </w:pPr>
            <w:r w:rsidRPr="00DE4341">
              <w:rPr>
                <w:szCs w:val="20"/>
                <w:lang w:val="id-ID" w:eastAsia="id-ID"/>
              </w:rPr>
              <w:t>3.</w:t>
            </w:r>
          </w:p>
        </w:tc>
        <w:tc>
          <w:tcPr>
            <w:tcW w:w="6296" w:type="dxa"/>
            <w:tcBorders>
              <w:top w:val="single" w:sz="4" w:space="0" w:color="auto"/>
              <w:left w:val="single" w:sz="4" w:space="0" w:color="auto"/>
              <w:bottom w:val="single" w:sz="4" w:space="0" w:color="auto"/>
              <w:right w:val="single" w:sz="4" w:space="0" w:color="auto"/>
            </w:tcBorders>
            <w:vAlign w:val="center"/>
            <w:hideMark/>
          </w:tcPr>
          <w:p w14:paraId="793EAFA8" w14:textId="77777777" w:rsidR="004C7BF8" w:rsidRPr="00DE4341" w:rsidRDefault="004C7BF8" w:rsidP="00187F77">
            <w:pPr>
              <w:spacing w:after="120" w:line="276" w:lineRule="auto"/>
              <w:rPr>
                <w:szCs w:val="20"/>
                <w:lang w:val="id-ID" w:eastAsia="id-ID"/>
              </w:rPr>
            </w:pPr>
            <w:r w:rsidRPr="00DE4341">
              <w:rPr>
                <w:szCs w:val="20"/>
                <w:lang w:val="id-ID" w:eastAsia="id-ID"/>
              </w:rPr>
              <w:t>Komputasi Tersebar (</w:t>
            </w:r>
            <w:proofErr w:type="spellStart"/>
            <w:r w:rsidRPr="00DE4341">
              <w:rPr>
                <w:i/>
                <w:szCs w:val="20"/>
                <w:lang w:val="id-ID" w:eastAsia="id-ID"/>
              </w:rPr>
              <w:t>Pervasive</w:t>
            </w:r>
            <w:proofErr w:type="spellEnd"/>
            <w:r w:rsidRPr="00DE4341">
              <w:rPr>
                <w:i/>
                <w:szCs w:val="20"/>
                <w:lang w:val="id-ID" w:eastAsia="id-ID"/>
              </w:rPr>
              <w:t xml:space="preserve"> </w:t>
            </w:r>
            <w:proofErr w:type="spellStart"/>
            <w:r w:rsidRPr="00DE4341">
              <w:rPr>
                <w:i/>
                <w:szCs w:val="20"/>
                <w:lang w:val="id-ID" w:eastAsia="id-ID"/>
              </w:rPr>
              <w:t>Computing</w:t>
            </w:r>
            <w:proofErr w:type="spellEnd"/>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74E5C1A8"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2427F2CB"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052863BA" w14:textId="77777777" w:rsidR="004C7BF8" w:rsidRPr="00DE4341" w:rsidRDefault="004C7BF8" w:rsidP="00187F77">
            <w:pPr>
              <w:spacing w:after="120" w:line="276" w:lineRule="auto"/>
              <w:rPr>
                <w:szCs w:val="20"/>
                <w:lang w:val="id-ID" w:eastAsia="id-ID"/>
              </w:rPr>
            </w:pPr>
            <w:r w:rsidRPr="00DE4341">
              <w:rPr>
                <w:szCs w:val="20"/>
                <w:lang w:val="id-ID" w:eastAsia="id-ID"/>
              </w:rPr>
              <w:t>4.</w:t>
            </w:r>
          </w:p>
        </w:tc>
        <w:tc>
          <w:tcPr>
            <w:tcW w:w="6296" w:type="dxa"/>
            <w:tcBorders>
              <w:top w:val="single" w:sz="4" w:space="0" w:color="auto"/>
              <w:left w:val="single" w:sz="4" w:space="0" w:color="auto"/>
              <w:bottom w:val="single" w:sz="4" w:space="0" w:color="auto"/>
              <w:right w:val="single" w:sz="4" w:space="0" w:color="auto"/>
            </w:tcBorders>
            <w:vAlign w:val="center"/>
            <w:hideMark/>
          </w:tcPr>
          <w:p w14:paraId="79868446" w14:textId="77777777" w:rsidR="004C7BF8" w:rsidRPr="00DE4341" w:rsidRDefault="004C7BF8" w:rsidP="00187F77">
            <w:pPr>
              <w:spacing w:after="120" w:line="276" w:lineRule="auto"/>
              <w:rPr>
                <w:szCs w:val="20"/>
                <w:lang w:val="id-ID" w:eastAsia="id-ID"/>
              </w:rPr>
            </w:pPr>
            <w:proofErr w:type="spellStart"/>
            <w:r w:rsidRPr="00DE4341">
              <w:rPr>
                <w:szCs w:val="20"/>
                <w:lang w:val="id-ID" w:eastAsia="id-ID"/>
              </w:rPr>
              <w:t>Interoperabilitas</w:t>
            </w:r>
            <w:proofErr w:type="spellEnd"/>
            <w:r w:rsidRPr="00DE4341">
              <w:rPr>
                <w:szCs w:val="20"/>
                <w:lang w:val="id-ID" w:eastAsia="id-ID"/>
              </w:rPr>
              <w:t xml:space="preserve"> (</w:t>
            </w:r>
            <w:proofErr w:type="spellStart"/>
            <w:r w:rsidRPr="00DE4341">
              <w:rPr>
                <w:i/>
                <w:szCs w:val="20"/>
                <w:lang w:val="id-ID" w:eastAsia="id-ID"/>
              </w:rPr>
              <w:t>Interoperability</w:t>
            </w:r>
            <w:proofErr w:type="spellEnd"/>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388D69FD"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501B78F9" w14:textId="77777777" w:rsidTr="00187F77">
        <w:tc>
          <w:tcPr>
            <w:tcW w:w="7738" w:type="dxa"/>
            <w:gridSpan w:val="3"/>
            <w:tcBorders>
              <w:top w:val="single" w:sz="4" w:space="0" w:color="auto"/>
              <w:left w:val="single" w:sz="4" w:space="0" w:color="auto"/>
              <w:bottom w:val="single" w:sz="4" w:space="0" w:color="auto"/>
              <w:right w:val="single" w:sz="4" w:space="0" w:color="auto"/>
            </w:tcBorders>
            <w:vAlign w:val="center"/>
          </w:tcPr>
          <w:p w14:paraId="2B9A0E18" w14:textId="77777777" w:rsidR="004C7BF8" w:rsidRPr="00DE4341" w:rsidRDefault="004C7BF8" w:rsidP="00187F77">
            <w:pPr>
              <w:spacing w:after="120" w:line="276" w:lineRule="auto"/>
              <w:jc w:val="center"/>
              <w:rPr>
                <w:b/>
                <w:szCs w:val="20"/>
                <w:lang w:val="id-ID"/>
              </w:rPr>
            </w:pPr>
            <w:r w:rsidRPr="00DE4341">
              <w:rPr>
                <w:b/>
                <w:szCs w:val="20"/>
                <w:lang w:val="id-ID"/>
              </w:rPr>
              <w:t>Kelompok HCSE</w:t>
            </w:r>
          </w:p>
        </w:tc>
      </w:tr>
      <w:tr w:rsidR="004C7BF8" w:rsidRPr="00DE4341" w14:paraId="797157B1"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48FCC285" w14:textId="77777777" w:rsidR="004C7BF8" w:rsidRPr="00DE4341" w:rsidRDefault="004C7BF8" w:rsidP="00187F77">
            <w:pPr>
              <w:spacing w:after="120" w:line="276" w:lineRule="auto"/>
              <w:rPr>
                <w:szCs w:val="20"/>
                <w:lang w:val="id-ID" w:eastAsia="id-ID"/>
              </w:rPr>
            </w:pPr>
            <w:r w:rsidRPr="00DE4341">
              <w:rPr>
                <w:szCs w:val="20"/>
                <w:lang w:val="id-ID" w:eastAsia="id-ID"/>
              </w:rPr>
              <w:t>1.</w:t>
            </w:r>
          </w:p>
        </w:tc>
        <w:tc>
          <w:tcPr>
            <w:tcW w:w="6296" w:type="dxa"/>
            <w:tcBorders>
              <w:top w:val="single" w:sz="4" w:space="0" w:color="auto"/>
              <w:left w:val="single" w:sz="4" w:space="0" w:color="auto"/>
              <w:bottom w:val="single" w:sz="4" w:space="0" w:color="auto"/>
              <w:right w:val="single" w:sz="4" w:space="0" w:color="auto"/>
            </w:tcBorders>
            <w:vAlign w:val="center"/>
            <w:hideMark/>
          </w:tcPr>
          <w:p w14:paraId="23BF4EE5" w14:textId="77777777" w:rsidR="004C7BF8" w:rsidRPr="00DE4341" w:rsidRDefault="004C7BF8" w:rsidP="00187F77">
            <w:pPr>
              <w:spacing w:after="120" w:line="276" w:lineRule="auto"/>
              <w:rPr>
                <w:szCs w:val="20"/>
                <w:lang w:val="id-ID" w:eastAsia="id-ID"/>
              </w:rPr>
            </w:pPr>
            <w:r w:rsidRPr="00DE4341">
              <w:rPr>
                <w:szCs w:val="20"/>
                <w:lang w:val="id-ID" w:eastAsia="id-ID"/>
              </w:rPr>
              <w:t>Interaksi Manusia dan Komputer (</w:t>
            </w:r>
            <w:r w:rsidRPr="00DE4341">
              <w:rPr>
                <w:i/>
                <w:szCs w:val="20"/>
                <w:lang w:val="id-ID" w:eastAsia="id-ID"/>
              </w:rPr>
              <w:t>Human-</w:t>
            </w:r>
            <w:proofErr w:type="spellStart"/>
            <w:r w:rsidRPr="00DE4341">
              <w:rPr>
                <w:i/>
                <w:szCs w:val="20"/>
                <w:lang w:val="id-ID" w:eastAsia="id-ID"/>
              </w:rPr>
              <w:t>Computer</w:t>
            </w:r>
            <w:proofErr w:type="spellEnd"/>
            <w:r w:rsidRPr="00DE4341">
              <w:rPr>
                <w:i/>
                <w:szCs w:val="20"/>
                <w:lang w:val="id-ID" w:eastAsia="id-ID"/>
              </w:rPr>
              <w:t xml:space="preserve"> </w:t>
            </w:r>
            <w:proofErr w:type="spellStart"/>
            <w:r w:rsidRPr="00DE4341">
              <w:rPr>
                <w:i/>
                <w:szCs w:val="20"/>
                <w:lang w:val="id-ID" w:eastAsia="id-ID"/>
              </w:rPr>
              <w:t>Interaction</w:t>
            </w:r>
            <w:proofErr w:type="spellEnd"/>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7D427437"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7B635280"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0C3E08EE" w14:textId="77777777" w:rsidR="004C7BF8" w:rsidRPr="00DE4341" w:rsidRDefault="004C7BF8" w:rsidP="00187F77">
            <w:pPr>
              <w:spacing w:after="120" w:line="276" w:lineRule="auto"/>
              <w:rPr>
                <w:szCs w:val="20"/>
                <w:lang w:val="id-ID" w:eastAsia="id-ID"/>
              </w:rPr>
            </w:pPr>
            <w:r w:rsidRPr="00DE4341">
              <w:rPr>
                <w:szCs w:val="20"/>
                <w:lang w:val="id-ID" w:eastAsia="id-ID"/>
              </w:rPr>
              <w:t>2.</w:t>
            </w:r>
          </w:p>
        </w:tc>
        <w:tc>
          <w:tcPr>
            <w:tcW w:w="6296" w:type="dxa"/>
            <w:tcBorders>
              <w:top w:val="single" w:sz="4" w:space="0" w:color="auto"/>
              <w:left w:val="single" w:sz="4" w:space="0" w:color="auto"/>
              <w:bottom w:val="single" w:sz="4" w:space="0" w:color="auto"/>
              <w:right w:val="single" w:sz="4" w:space="0" w:color="auto"/>
            </w:tcBorders>
            <w:vAlign w:val="center"/>
            <w:hideMark/>
          </w:tcPr>
          <w:p w14:paraId="42E94E07" w14:textId="77777777" w:rsidR="004C7BF8" w:rsidRPr="00DE4341" w:rsidRDefault="004C7BF8" w:rsidP="00187F77">
            <w:pPr>
              <w:spacing w:after="120" w:line="276" w:lineRule="auto"/>
              <w:rPr>
                <w:szCs w:val="20"/>
                <w:lang w:val="id-ID" w:eastAsia="id-ID"/>
              </w:rPr>
            </w:pPr>
            <w:r w:rsidRPr="00DE4341">
              <w:rPr>
                <w:szCs w:val="20"/>
                <w:lang w:val="id-ID" w:eastAsia="id-ID"/>
              </w:rPr>
              <w:t>Sistem Informasi Multimedia (</w:t>
            </w:r>
            <w:r w:rsidRPr="00DE4341">
              <w:rPr>
                <w:i/>
                <w:szCs w:val="20"/>
                <w:lang w:val="id-ID" w:eastAsia="id-ID"/>
              </w:rPr>
              <w:t xml:space="preserve">Multimedia </w:t>
            </w:r>
            <w:proofErr w:type="spellStart"/>
            <w:r w:rsidRPr="00DE4341">
              <w:rPr>
                <w:i/>
                <w:szCs w:val="20"/>
                <w:lang w:val="id-ID" w:eastAsia="id-ID"/>
              </w:rPr>
              <w:t>Information</w:t>
            </w:r>
            <w:proofErr w:type="spellEnd"/>
            <w:r w:rsidRPr="00DE4341">
              <w:rPr>
                <w:i/>
                <w:szCs w:val="20"/>
                <w:lang w:val="id-ID" w:eastAsia="id-ID"/>
              </w:rPr>
              <w:t xml:space="preserve"> System</w:t>
            </w:r>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0B634BE5"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3FDEED5D"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2C60EF30" w14:textId="77777777" w:rsidR="004C7BF8" w:rsidRPr="00DE4341" w:rsidRDefault="004C7BF8" w:rsidP="00187F77">
            <w:pPr>
              <w:spacing w:after="120" w:line="276" w:lineRule="auto"/>
              <w:rPr>
                <w:szCs w:val="20"/>
                <w:lang w:val="id-ID" w:eastAsia="id-ID"/>
              </w:rPr>
            </w:pPr>
            <w:r w:rsidRPr="00DE4341">
              <w:rPr>
                <w:szCs w:val="20"/>
                <w:lang w:val="id-ID" w:eastAsia="id-ID"/>
              </w:rPr>
              <w:t>3.</w:t>
            </w:r>
          </w:p>
        </w:tc>
        <w:tc>
          <w:tcPr>
            <w:tcW w:w="6296" w:type="dxa"/>
            <w:tcBorders>
              <w:top w:val="single" w:sz="4" w:space="0" w:color="auto"/>
              <w:left w:val="single" w:sz="4" w:space="0" w:color="auto"/>
              <w:bottom w:val="single" w:sz="4" w:space="0" w:color="auto"/>
              <w:right w:val="single" w:sz="4" w:space="0" w:color="auto"/>
            </w:tcBorders>
            <w:vAlign w:val="center"/>
            <w:hideMark/>
          </w:tcPr>
          <w:p w14:paraId="1DC4D37D" w14:textId="77777777" w:rsidR="004C7BF8" w:rsidRPr="00DE4341" w:rsidRDefault="004C7BF8" w:rsidP="00187F77">
            <w:pPr>
              <w:spacing w:after="120" w:line="276" w:lineRule="auto"/>
              <w:rPr>
                <w:szCs w:val="20"/>
                <w:lang w:val="id-ID" w:eastAsia="id-ID"/>
              </w:rPr>
            </w:pPr>
            <w:r w:rsidRPr="00DE4341">
              <w:rPr>
                <w:szCs w:val="20"/>
                <w:lang w:val="id-ID" w:eastAsia="id-ID"/>
              </w:rPr>
              <w:t>Rekayasa Kebutuhan (</w:t>
            </w:r>
            <w:proofErr w:type="spellStart"/>
            <w:r w:rsidRPr="00DE4341">
              <w:rPr>
                <w:i/>
                <w:szCs w:val="20"/>
                <w:lang w:val="id-ID" w:eastAsia="id-ID"/>
              </w:rPr>
              <w:t>Requirement</w:t>
            </w:r>
            <w:proofErr w:type="spellEnd"/>
            <w:r w:rsidRPr="00DE4341">
              <w:rPr>
                <w:i/>
                <w:szCs w:val="20"/>
                <w:lang w:val="id-ID" w:eastAsia="id-ID"/>
              </w:rPr>
              <w:t xml:space="preserve"> Engineering</w:t>
            </w:r>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22F22E17"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5BDD5716"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6644EDC9" w14:textId="77777777" w:rsidR="004C7BF8" w:rsidRPr="00DE4341" w:rsidRDefault="004C7BF8" w:rsidP="00187F77">
            <w:pPr>
              <w:spacing w:after="120" w:line="276" w:lineRule="auto"/>
              <w:rPr>
                <w:szCs w:val="20"/>
                <w:lang w:val="id-ID" w:eastAsia="id-ID"/>
              </w:rPr>
            </w:pPr>
            <w:r w:rsidRPr="00DE4341">
              <w:rPr>
                <w:szCs w:val="20"/>
                <w:lang w:val="id-ID" w:eastAsia="id-ID"/>
              </w:rPr>
              <w:t>4.</w:t>
            </w:r>
          </w:p>
        </w:tc>
        <w:tc>
          <w:tcPr>
            <w:tcW w:w="6296" w:type="dxa"/>
            <w:tcBorders>
              <w:top w:val="single" w:sz="4" w:space="0" w:color="auto"/>
              <w:left w:val="single" w:sz="4" w:space="0" w:color="auto"/>
              <w:bottom w:val="single" w:sz="4" w:space="0" w:color="auto"/>
              <w:right w:val="single" w:sz="4" w:space="0" w:color="auto"/>
            </w:tcBorders>
            <w:vAlign w:val="center"/>
            <w:hideMark/>
          </w:tcPr>
          <w:p w14:paraId="7D633286" w14:textId="77777777" w:rsidR="004C7BF8" w:rsidRPr="00DE4341" w:rsidRDefault="004C7BF8" w:rsidP="00187F77">
            <w:pPr>
              <w:spacing w:after="120" w:line="276" w:lineRule="auto"/>
              <w:rPr>
                <w:szCs w:val="20"/>
                <w:lang w:val="id-ID" w:eastAsia="id-ID"/>
              </w:rPr>
            </w:pPr>
            <w:r w:rsidRPr="00DE4341">
              <w:rPr>
                <w:szCs w:val="20"/>
                <w:lang w:val="id-ID" w:eastAsia="id-ID"/>
              </w:rPr>
              <w:t>Arsitektur dan Perancangan Perangkat Lunak (</w:t>
            </w:r>
            <w:proofErr w:type="spellStart"/>
            <w:r w:rsidRPr="00DE4341">
              <w:rPr>
                <w:i/>
                <w:szCs w:val="20"/>
                <w:lang w:val="id-ID" w:eastAsia="id-ID"/>
              </w:rPr>
              <w:t>Software</w:t>
            </w:r>
            <w:proofErr w:type="spellEnd"/>
            <w:r w:rsidRPr="00DE4341">
              <w:rPr>
                <w:i/>
                <w:szCs w:val="20"/>
                <w:lang w:val="id-ID" w:eastAsia="id-ID"/>
              </w:rPr>
              <w:t xml:space="preserve"> </w:t>
            </w:r>
            <w:proofErr w:type="spellStart"/>
            <w:r w:rsidRPr="00DE4341">
              <w:rPr>
                <w:i/>
                <w:szCs w:val="20"/>
                <w:lang w:val="id-ID" w:eastAsia="id-ID"/>
              </w:rPr>
              <w:t>Architecture</w:t>
            </w:r>
            <w:proofErr w:type="spellEnd"/>
            <w:r w:rsidRPr="00DE4341">
              <w:rPr>
                <w:i/>
                <w:szCs w:val="20"/>
                <w:lang w:val="id-ID" w:eastAsia="id-ID"/>
              </w:rPr>
              <w:t xml:space="preserve"> </w:t>
            </w:r>
            <w:proofErr w:type="spellStart"/>
            <w:r w:rsidRPr="00DE4341">
              <w:rPr>
                <w:i/>
                <w:szCs w:val="20"/>
                <w:lang w:val="id-ID" w:eastAsia="id-ID"/>
              </w:rPr>
              <w:t>and</w:t>
            </w:r>
            <w:proofErr w:type="spellEnd"/>
            <w:r w:rsidRPr="00DE4341">
              <w:rPr>
                <w:i/>
                <w:szCs w:val="20"/>
                <w:lang w:val="id-ID" w:eastAsia="id-ID"/>
              </w:rPr>
              <w:t xml:space="preserve"> Design</w:t>
            </w:r>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61963E35"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4A6107F8" w14:textId="77777777" w:rsidTr="00187F77">
        <w:tc>
          <w:tcPr>
            <w:tcW w:w="7738" w:type="dxa"/>
            <w:gridSpan w:val="3"/>
            <w:tcBorders>
              <w:top w:val="single" w:sz="4" w:space="0" w:color="auto"/>
              <w:left w:val="single" w:sz="4" w:space="0" w:color="auto"/>
              <w:bottom w:val="single" w:sz="4" w:space="0" w:color="auto"/>
              <w:right w:val="single" w:sz="4" w:space="0" w:color="auto"/>
            </w:tcBorders>
            <w:vAlign w:val="center"/>
          </w:tcPr>
          <w:p w14:paraId="5562CD0B" w14:textId="77777777" w:rsidR="004C7BF8" w:rsidRPr="00DE4341" w:rsidRDefault="004C7BF8" w:rsidP="00187F77">
            <w:pPr>
              <w:spacing w:after="120" w:line="276" w:lineRule="auto"/>
              <w:jc w:val="center"/>
              <w:rPr>
                <w:b/>
                <w:szCs w:val="20"/>
                <w:lang w:val="id-ID"/>
              </w:rPr>
            </w:pPr>
            <w:r w:rsidRPr="00DE4341">
              <w:rPr>
                <w:b/>
                <w:szCs w:val="20"/>
                <w:lang w:val="id-ID"/>
              </w:rPr>
              <w:t>Kelompok E-</w:t>
            </w:r>
            <w:proofErr w:type="spellStart"/>
            <w:r w:rsidRPr="00DE4341">
              <w:rPr>
                <w:b/>
                <w:szCs w:val="20"/>
                <w:lang w:val="id-ID"/>
              </w:rPr>
              <w:t>Gov</w:t>
            </w:r>
            <w:proofErr w:type="spellEnd"/>
          </w:p>
        </w:tc>
      </w:tr>
      <w:tr w:rsidR="004C7BF8" w:rsidRPr="00DE4341" w14:paraId="2E477FF3"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077BA14B" w14:textId="77777777" w:rsidR="004C7BF8" w:rsidRPr="00DE4341" w:rsidRDefault="004C7BF8" w:rsidP="00187F77">
            <w:pPr>
              <w:spacing w:after="120" w:line="276" w:lineRule="auto"/>
              <w:rPr>
                <w:szCs w:val="20"/>
                <w:lang w:val="id-ID" w:eastAsia="id-ID"/>
              </w:rPr>
            </w:pPr>
            <w:r w:rsidRPr="00DE4341">
              <w:rPr>
                <w:szCs w:val="20"/>
                <w:lang w:val="id-ID" w:eastAsia="id-ID"/>
              </w:rPr>
              <w:t>1.</w:t>
            </w:r>
          </w:p>
        </w:tc>
        <w:tc>
          <w:tcPr>
            <w:tcW w:w="6296" w:type="dxa"/>
            <w:tcBorders>
              <w:top w:val="single" w:sz="4" w:space="0" w:color="auto"/>
              <w:left w:val="single" w:sz="4" w:space="0" w:color="auto"/>
              <w:bottom w:val="single" w:sz="4" w:space="0" w:color="auto"/>
              <w:right w:val="single" w:sz="4" w:space="0" w:color="auto"/>
            </w:tcBorders>
            <w:vAlign w:val="center"/>
            <w:hideMark/>
          </w:tcPr>
          <w:p w14:paraId="2CE778D0" w14:textId="77777777" w:rsidR="004C7BF8" w:rsidRPr="00DE4341" w:rsidRDefault="004C7BF8" w:rsidP="00187F77">
            <w:pPr>
              <w:spacing w:after="120" w:line="276" w:lineRule="auto"/>
              <w:rPr>
                <w:szCs w:val="20"/>
                <w:lang w:val="id-ID" w:eastAsia="id-ID"/>
              </w:rPr>
            </w:pPr>
            <w:r w:rsidRPr="00DE4341">
              <w:rPr>
                <w:szCs w:val="20"/>
                <w:lang w:val="id-ID" w:eastAsia="id-ID"/>
              </w:rPr>
              <w:t xml:space="preserve">Manajemen Proyek Teknologi Informasi (IT Project </w:t>
            </w:r>
            <w:proofErr w:type="spellStart"/>
            <w:r w:rsidRPr="00DE4341">
              <w:rPr>
                <w:szCs w:val="20"/>
                <w:lang w:val="id-ID" w:eastAsia="id-ID"/>
              </w:rPr>
              <w:t>Management</w:t>
            </w:r>
            <w:proofErr w:type="spellEnd"/>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471290BD"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2CAF262C"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0804463A" w14:textId="77777777" w:rsidR="004C7BF8" w:rsidRPr="00DE4341" w:rsidRDefault="004C7BF8" w:rsidP="00187F77">
            <w:pPr>
              <w:spacing w:after="120" w:line="276" w:lineRule="auto"/>
              <w:rPr>
                <w:szCs w:val="20"/>
                <w:lang w:val="id-ID" w:eastAsia="id-ID"/>
              </w:rPr>
            </w:pPr>
            <w:r w:rsidRPr="00DE4341">
              <w:rPr>
                <w:szCs w:val="20"/>
                <w:lang w:val="id-ID" w:eastAsia="id-ID"/>
              </w:rPr>
              <w:t>2.</w:t>
            </w:r>
          </w:p>
        </w:tc>
        <w:tc>
          <w:tcPr>
            <w:tcW w:w="6296" w:type="dxa"/>
            <w:tcBorders>
              <w:top w:val="single" w:sz="4" w:space="0" w:color="auto"/>
              <w:left w:val="single" w:sz="4" w:space="0" w:color="auto"/>
              <w:bottom w:val="single" w:sz="4" w:space="0" w:color="auto"/>
              <w:right w:val="single" w:sz="4" w:space="0" w:color="auto"/>
            </w:tcBorders>
            <w:vAlign w:val="center"/>
            <w:hideMark/>
          </w:tcPr>
          <w:p w14:paraId="2706D459" w14:textId="77777777" w:rsidR="004C7BF8" w:rsidRPr="00DE4341" w:rsidRDefault="004C7BF8" w:rsidP="00187F77">
            <w:pPr>
              <w:spacing w:after="120" w:line="276" w:lineRule="auto"/>
              <w:rPr>
                <w:szCs w:val="20"/>
                <w:lang w:val="id-ID" w:eastAsia="id-ID"/>
              </w:rPr>
            </w:pPr>
            <w:r w:rsidRPr="00DE4341">
              <w:rPr>
                <w:szCs w:val="20"/>
                <w:lang w:val="id-ID" w:eastAsia="id-ID"/>
              </w:rPr>
              <w:t>Kecerdasan Bisnis (</w:t>
            </w:r>
            <w:r w:rsidRPr="00DE4341">
              <w:rPr>
                <w:i/>
                <w:szCs w:val="20"/>
                <w:lang w:val="id-ID" w:eastAsia="id-ID"/>
              </w:rPr>
              <w:t xml:space="preserve">Business </w:t>
            </w:r>
            <w:proofErr w:type="spellStart"/>
            <w:r w:rsidRPr="00DE4341">
              <w:rPr>
                <w:i/>
                <w:szCs w:val="20"/>
                <w:lang w:val="id-ID" w:eastAsia="id-ID"/>
              </w:rPr>
              <w:t>Intelligence</w:t>
            </w:r>
            <w:proofErr w:type="spellEnd"/>
            <w:r w:rsidRPr="00DE4341">
              <w:rPr>
                <w:szCs w:val="20"/>
                <w:lang w:val="id-ID" w:eastAsia="id-ID"/>
              </w:rPr>
              <w:t xml:space="preserve">) </w:t>
            </w:r>
          </w:p>
        </w:tc>
        <w:tc>
          <w:tcPr>
            <w:tcW w:w="851" w:type="dxa"/>
            <w:tcBorders>
              <w:top w:val="single" w:sz="4" w:space="0" w:color="auto"/>
              <w:left w:val="single" w:sz="4" w:space="0" w:color="auto"/>
              <w:bottom w:val="single" w:sz="4" w:space="0" w:color="auto"/>
              <w:right w:val="single" w:sz="4" w:space="0" w:color="auto"/>
            </w:tcBorders>
            <w:vAlign w:val="center"/>
          </w:tcPr>
          <w:p w14:paraId="4C0D136D"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033D5BA1"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56583D33" w14:textId="77777777" w:rsidR="004C7BF8" w:rsidRPr="00DE4341" w:rsidRDefault="004C7BF8" w:rsidP="00187F77">
            <w:pPr>
              <w:spacing w:after="120" w:line="276" w:lineRule="auto"/>
              <w:rPr>
                <w:szCs w:val="20"/>
                <w:lang w:val="id-ID" w:eastAsia="id-ID"/>
              </w:rPr>
            </w:pPr>
            <w:r w:rsidRPr="00DE4341">
              <w:rPr>
                <w:szCs w:val="20"/>
                <w:lang w:val="id-ID" w:eastAsia="id-ID"/>
              </w:rPr>
              <w:t>3.</w:t>
            </w:r>
          </w:p>
        </w:tc>
        <w:tc>
          <w:tcPr>
            <w:tcW w:w="6296" w:type="dxa"/>
            <w:tcBorders>
              <w:top w:val="single" w:sz="4" w:space="0" w:color="auto"/>
              <w:left w:val="single" w:sz="4" w:space="0" w:color="auto"/>
              <w:bottom w:val="single" w:sz="4" w:space="0" w:color="auto"/>
              <w:right w:val="single" w:sz="4" w:space="0" w:color="auto"/>
            </w:tcBorders>
            <w:vAlign w:val="center"/>
            <w:hideMark/>
          </w:tcPr>
          <w:p w14:paraId="1230B7DB" w14:textId="77777777" w:rsidR="004C7BF8" w:rsidRPr="00DE4341" w:rsidRDefault="004C7BF8" w:rsidP="00187F77">
            <w:pPr>
              <w:spacing w:after="120" w:line="276" w:lineRule="auto"/>
              <w:rPr>
                <w:szCs w:val="20"/>
                <w:lang w:val="id-ID" w:eastAsia="id-ID"/>
              </w:rPr>
            </w:pPr>
            <w:r w:rsidRPr="00DE4341">
              <w:rPr>
                <w:szCs w:val="20"/>
                <w:lang w:val="id-ID" w:eastAsia="id-ID"/>
              </w:rPr>
              <w:t>Keselarasan Teknologi Informasi (</w:t>
            </w:r>
            <w:r w:rsidRPr="00DE4341">
              <w:rPr>
                <w:i/>
                <w:szCs w:val="20"/>
                <w:lang w:val="id-ID" w:eastAsia="id-ID"/>
              </w:rPr>
              <w:t xml:space="preserve">IT </w:t>
            </w:r>
            <w:proofErr w:type="spellStart"/>
            <w:r w:rsidRPr="00DE4341">
              <w:rPr>
                <w:i/>
                <w:szCs w:val="20"/>
                <w:lang w:val="id-ID" w:eastAsia="id-ID"/>
              </w:rPr>
              <w:t>Alignment</w:t>
            </w:r>
            <w:proofErr w:type="spellEnd"/>
            <w:r w:rsidRPr="00DE4341">
              <w:rPr>
                <w:szCs w:val="20"/>
                <w:lang w:val="id-ID" w:eastAsia="id-ID"/>
              </w:rPr>
              <w:t>)</w:t>
            </w:r>
          </w:p>
        </w:tc>
        <w:tc>
          <w:tcPr>
            <w:tcW w:w="851" w:type="dxa"/>
            <w:tcBorders>
              <w:top w:val="single" w:sz="4" w:space="0" w:color="auto"/>
              <w:left w:val="single" w:sz="4" w:space="0" w:color="auto"/>
              <w:bottom w:val="single" w:sz="4" w:space="0" w:color="auto"/>
              <w:right w:val="single" w:sz="4" w:space="0" w:color="auto"/>
            </w:tcBorders>
            <w:vAlign w:val="center"/>
          </w:tcPr>
          <w:p w14:paraId="7209F65E"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22F9AAE8" w14:textId="77777777" w:rsidTr="00187F77">
        <w:tc>
          <w:tcPr>
            <w:tcW w:w="591" w:type="dxa"/>
            <w:tcBorders>
              <w:top w:val="single" w:sz="4" w:space="0" w:color="auto"/>
              <w:left w:val="single" w:sz="4" w:space="0" w:color="auto"/>
              <w:bottom w:val="single" w:sz="4" w:space="0" w:color="auto"/>
              <w:right w:val="single" w:sz="4" w:space="0" w:color="auto"/>
            </w:tcBorders>
            <w:vAlign w:val="center"/>
            <w:hideMark/>
          </w:tcPr>
          <w:p w14:paraId="63F0DD1E" w14:textId="77777777" w:rsidR="004C7BF8" w:rsidRPr="00DE4341" w:rsidRDefault="004C7BF8" w:rsidP="00187F77">
            <w:pPr>
              <w:spacing w:after="120" w:line="276" w:lineRule="auto"/>
              <w:rPr>
                <w:szCs w:val="20"/>
                <w:lang w:val="id-ID" w:eastAsia="id-ID"/>
              </w:rPr>
            </w:pPr>
            <w:r w:rsidRPr="00DE4341">
              <w:rPr>
                <w:szCs w:val="20"/>
                <w:lang w:val="id-ID" w:eastAsia="id-ID"/>
              </w:rPr>
              <w:t>4.</w:t>
            </w:r>
          </w:p>
        </w:tc>
        <w:tc>
          <w:tcPr>
            <w:tcW w:w="6296" w:type="dxa"/>
            <w:tcBorders>
              <w:top w:val="single" w:sz="4" w:space="0" w:color="auto"/>
              <w:left w:val="single" w:sz="4" w:space="0" w:color="auto"/>
              <w:bottom w:val="single" w:sz="4" w:space="0" w:color="auto"/>
              <w:right w:val="single" w:sz="4" w:space="0" w:color="auto"/>
            </w:tcBorders>
            <w:vAlign w:val="center"/>
            <w:hideMark/>
          </w:tcPr>
          <w:p w14:paraId="2A5FB97E" w14:textId="77777777" w:rsidR="004C7BF8" w:rsidRPr="00DE4341" w:rsidRDefault="004C7BF8" w:rsidP="00187F77">
            <w:pPr>
              <w:spacing w:after="120" w:line="276" w:lineRule="auto"/>
              <w:rPr>
                <w:szCs w:val="20"/>
                <w:lang w:val="id-ID" w:eastAsia="id-ID"/>
              </w:rPr>
            </w:pPr>
            <w:r w:rsidRPr="00DE4341">
              <w:rPr>
                <w:szCs w:val="20"/>
                <w:lang w:val="id-ID" w:eastAsia="id-ID"/>
              </w:rPr>
              <w:t>Layanan Elektronis (</w:t>
            </w:r>
            <w:r w:rsidRPr="00DE4341">
              <w:rPr>
                <w:i/>
                <w:szCs w:val="20"/>
                <w:lang w:val="id-ID" w:eastAsia="id-ID"/>
              </w:rPr>
              <w:t>e-Services</w:t>
            </w:r>
            <w:r w:rsidRPr="00DE4341">
              <w:rPr>
                <w:szCs w:val="20"/>
                <w:lang w:val="id-ID" w:eastAsia="id-ID"/>
              </w:rPr>
              <w:t xml:space="preserve">) </w:t>
            </w:r>
          </w:p>
        </w:tc>
        <w:tc>
          <w:tcPr>
            <w:tcW w:w="851" w:type="dxa"/>
            <w:tcBorders>
              <w:top w:val="single" w:sz="4" w:space="0" w:color="auto"/>
              <w:left w:val="single" w:sz="4" w:space="0" w:color="auto"/>
              <w:bottom w:val="single" w:sz="4" w:space="0" w:color="auto"/>
              <w:right w:val="single" w:sz="4" w:space="0" w:color="auto"/>
            </w:tcBorders>
            <w:vAlign w:val="center"/>
          </w:tcPr>
          <w:p w14:paraId="355BEF57" w14:textId="77777777" w:rsidR="004C7BF8" w:rsidRPr="00DE4341" w:rsidRDefault="004C7BF8" w:rsidP="00187F77">
            <w:pPr>
              <w:spacing w:after="120" w:line="276" w:lineRule="auto"/>
              <w:jc w:val="center"/>
              <w:rPr>
                <w:szCs w:val="20"/>
                <w:lang w:val="id-ID"/>
              </w:rPr>
            </w:pPr>
            <w:r w:rsidRPr="00DE4341">
              <w:rPr>
                <w:szCs w:val="20"/>
                <w:lang w:val="id-ID"/>
              </w:rPr>
              <w:t>3</w:t>
            </w:r>
          </w:p>
        </w:tc>
      </w:tr>
      <w:tr w:rsidR="004C7BF8" w:rsidRPr="00DE4341" w14:paraId="611890F1" w14:textId="77777777" w:rsidTr="00187F77">
        <w:tc>
          <w:tcPr>
            <w:tcW w:w="591" w:type="dxa"/>
            <w:tcBorders>
              <w:top w:val="single" w:sz="4" w:space="0" w:color="auto"/>
              <w:left w:val="single" w:sz="4" w:space="0" w:color="auto"/>
              <w:bottom w:val="single" w:sz="4" w:space="0" w:color="auto"/>
              <w:right w:val="single" w:sz="4" w:space="0" w:color="auto"/>
            </w:tcBorders>
            <w:vAlign w:val="center"/>
          </w:tcPr>
          <w:p w14:paraId="5F1E5900" w14:textId="77777777" w:rsidR="004C7BF8" w:rsidRPr="00DE4341" w:rsidRDefault="004C7BF8" w:rsidP="00187F77">
            <w:pPr>
              <w:spacing w:after="120" w:line="276" w:lineRule="auto"/>
              <w:rPr>
                <w:szCs w:val="20"/>
                <w:lang w:val="id-ID" w:eastAsia="id-ID"/>
              </w:rPr>
            </w:pPr>
          </w:p>
        </w:tc>
        <w:tc>
          <w:tcPr>
            <w:tcW w:w="6296" w:type="dxa"/>
            <w:tcBorders>
              <w:top w:val="single" w:sz="4" w:space="0" w:color="auto"/>
              <w:left w:val="single" w:sz="4" w:space="0" w:color="auto"/>
              <w:bottom w:val="single" w:sz="4" w:space="0" w:color="auto"/>
              <w:right w:val="single" w:sz="4" w:space="0" w:color="auto"/>
            </w:tcBorders>
            <w:vAlign w:val="center"/>
            <w:hideMark/>
          </w:tcPr>
          <w:p w14:paraId="2A494339" w14:textId="77777777" w:rsidR="004C7BF8" w:rsidRPr="00DE4341" w:rsidRDefault="004C7BF8" w:rsidP="00187F77">
            <w:pPr>
              <w:spacing w:after="120" w:line="276" w:lineRule="auto"/>
              <w:rPr>
                <w:b/>
                <w:szCs w:val="20"/>
                <w:lang w:val="id-ID" w:eastAsia="id-ID"/>
              </w:rPr>
            </w:pPr>
            <w:r w:rsidRPr="00DE4341">
              <w:rPr>
                <w:b/>
                <w:szCs w:val="20"/>
                <w:lang w:val="id-ID" w:eastAsia="id-ID"/>
              </w:rPr>
              <w:t xml:space="preserve">Total SKS Tiap </w:t>
            </w:r>
            <w:r w:rsidRPr="00DE4341">
              <w:rPr>
                <w:b/>
                <w:szCs w:val="20"/>
                <w:lang w:val="id-ID" w:eastAsia="ja-JP"/>
              </w:rPr>
              <w:t>Kelompok (dipilih)</w:t>
            </w:r>
          </w:p>
        </w:tc>
        <w:tc>
          <w:tcPr>
            <w:tcW w:w="851" w:type="dxa"/>
            <w:tcBorders>
              <w:top w:val="single" w:sz="4" w:space="0" w:color="auto"/>
              <w:left w:val="single" w:sz="4" w:space="0" w:color="auto"/>
              <w:bottom w:val="single" w:sz="4" w:space="0" w:color="auto"/>
              <w:right w:val="single" w:sz="4" w:space="0" w:color="auto"/>
            </w:tcBorders>
          </w:tcPr>
          <w:p w14:paraId="57A49C99" w14:textId="77777777" w:rsidR="004C7BF8" w:rsidRPr="00DE4341" w:rsidRDefault="00240D21" w:rsidP="00240D21">
            <w:pPr>
              <w:pStyle w:val="ListParagraph"/>
              <w:spacing w:after="120" w:line="276" w:lineRule="auto"/>
              <w:ind w:left="0"/>
              <w:jc w:val="center"/>
              <w:rPr>
                <w:b/>
                <w:szCs w:val="20"/>
                <w:lang w:val="id-ID" w:eastAsia="id-ID"/>
              </w:rPr>
            </w:pPr>
            <w:r w:rsidRPr="00DE4341">
              <w:rPr>
                <w:b/>
                <w:szCs w:val="20"/>
                <w:lang w:val="id-ID" w:eastAsia="id-ID"/>
              </w:rPr>
              <w:t>13</w:t>
            </w:r>
          </w:p>
        </w:tc>
      </w:tr>
    </w:tbl>
    <w:p w14:paraId="067D54F5" w14:textId="77777777" w:rsidR="004C7BF8" w:rsidRPr="00DE4341" w:rsidRDefault="004C7BF8" w:rsidP="004C7BF8">
      <w:pPr>
        <w:pStyle w:val="ListParagraph"/>
        <w:spacing w:after="120" w:line="276" w:lineRule="auto"/>
        <w:rPr>
          <w:b/>
          <w:lang w:val="id-ID"/>
        </w:rPr>
      </w:pPr>
    </w:p>
    <w:p w14:paraId="1130E198" w14:textId="77777777" w:rsidR="004C7BF8" w:rsidRPr="00DE4341" w:rsidRDefault="004C7BF8" w:rsidP="004C7BF8">
      <w:pPr>
        <w:pStyle w:val="ListParagraph"/>
        <w:spacing w:after="120" w:line="276" w:lineRule="auto"/>
        <w:rPr>
          <w:b/>
          <w:lang w:val="id-ID"/>
        </w:rPr>
      </w:pPr>
    </w:p>
    <w:p w14:paraId="1B4B4C9A" w14:textId="77777777" w:rsidR="004C7BF8" w:rsidRPr="00DE4341" w:rsidRDefault="004C7BF8" w:rsidP="004C7BF8">
      <w:pPr>
        <w:pStyle w:val="ListParagraph"/>
        <w:spacing w:after="120" w:line="276" w:lineRule="auto"/>
        <w:rPr>
          <w:b/>
          <w:lang w:val="id-ID"/>
        </w:rPr>
      </w:pPr>
      <w:r w:rsidRPr="00DE4341">
        <w:rPr>
          <w:b/>
          <w:lang w:val="id-ID"/>
        </w:rPr>
        <w:t>Semester 3</w:t>
      </w:r>
    </w:p>
    <w:tbl>
      <w:tblPr>
        <w:tblW w:w="737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1"/>
        <w:gridCol w:w="5936"/>
        <w:gridCol w:w="851"/>
      </w:tblGrid>
      <w:tr w:rsidR="004C7BF8" w:rsidRPr="00DE4341" w14:paraId="64B01CF8" w14:textId="77777777" w:rsidTr="004C7BF8">
        <w:tc>
          <w:tcPr>
            <w:tcW w:w="591" w:type="dxa"/>
            <w:tcBorders>
              <w:top w:val="single" w:sz="4" w:space="0" w:color="auto"/>
              <w:left w:val="single" w:sz="4" w:space="0" w:color="auto"/>
              <w:bottom w:val="single" w:sz="4" w:space="0" w:color="auto"/>
              <w:right w:val="single" w:sz="4" w:space="0" w:color="auto"/>
            </w:tcBorders>
            <w:vAlign w:val="center"/>
            <w:hideMark/>
          </w:tcPr>
          <w:p w14:paraId="32C67541" w14:textId="77777777" w:rsidR="004C7BF8" w:rsidRPr="00DE4341" w:rsidRDefault="004C7BF8" w:rsidP="00187F77">
            <w:pPr>
              <w:spacing w:after="120" w:line="276" w:lineRule="auto"/>
              <w:jc w:val="center"/>
              <w:rPr>
                <w:b/>
                <w:szCs w:val="20"/>
                <w:lang w:val="id-ID" w:eastAsia="id-ID"/>
              </w:rPr>
            </w:pPr>
            <w:proofErr w:type="spellStart"/>
            <w:r w:rsidRPr="00DE4341">
              <w:rPr>
                <w:b/>
                <w:szCs w:val="20"/>
                <w:lang w:val="id-ID" w:eastAsia="id-ID"/>
              </w:rPr>
              <w:t>No</w:t>
            </w:r>
            <w:proofErr w:type="spellEnd"/>
          </w:p>
        </w:tc>
        <w:tc>
          <w:tcPr>
            <w:tcW w:w="5936" w:type="dxa"/>
            <w:tcBorders>
              <w:top w:val="single" w:sz="4" w:space="0" w:color="auto"/>
              <w:left w:val="single" w:sz="4" w:space="0" w:color="auto"/>
              <w:bottom w:val="single" w:sz="4" w:space="0" w:color="auto"/>
              <w:right w:val="single" w:sz="4" w:space="0" w:color="auto"/>
            </w:tcBorders>
            <w:vAlign w:val="center"/>
            <w:hideMark/>
          </w:tcPr>
          <w:p w14:paraId="028D1921" w14:textId="77777777" w:rsidR="004C7BF8" w:rsidRPr="00DE4341" w:rsidRDefault="004C7BF8" w:rsidP="00187F77">
            <w:pPr>
              <w:spacing w:after="120" w:line="276" w:lineRule="auto"/>
              <w:jc w:val="center"/>
              <w:rPr>
                <w:b/>
                <w:szCs w:val="20"/>
                <w:lang w:val="id-ID" w:eastAsia="id-ID"/>
              </w:rPr>
            </w:pPr>
            <w:r w:rsidRPr="00DE4341">
              <w:rPr>
                <w:b/>
                <w:szCs w:val="20"/>
                <w:lang w:val="id-ID" w:eastAsia="id-ID"/>
              </w:rPr>
              <w:t>Mata Kuliah</w:t>
            </w:r>
          </w:p>
        </w:tc>
        <w:tc>
          <w:tcPr>
            <w:tcW w:w="851" w:type="dxa"/>
            <w:tcBorders>
              <w:top w:val="single" w:sz="4" w:space="0" w:color="auto"/>
              <w:left w:val="single" w:sz="4" w:space="0" w:color="auto"/>
              <w:bottom w:val="single" w:sz="4" w:space="0" w:color="auto"/>
              <w:right w:val="single" w:sz="4" w:space="0" w:color="auto"/>
            </w:tcBorders>
          </w:tcPr>
          <w:p w14:paraId="7A09CAA5" w14:textId="77777777" w:rsidR="004C7BF8" w:rsidRPr="00DE4341" w:rsidRDefault="004C7BF8" w:rsidP="00187F77">
            <w:pPr>
              <w:spacing w:after="120" w:line="276" w:lineRule="auto"/>
              <w:jc w:val="center"/>
              <w:rPr>
                <w:b/>
                <w:szCs w:val="20"/>
                <w:lang w:val="id-ID" w:eastAsia="id-ID"/>
              </w:rPr>
            </w:pPr>
            <w:r w:rsidRPr="00DE4341">
              <w:rPr>
                <w:b/>
                <w:szCs w:val="20"/>
                <w:lang w:val="id-ID" w:eastAsia="id-ID"/>
              </w:rPr>
              <w:t>SKS</w:t>
            </w:r>
          </w:p>
        </w:tc>
      </w:tr>
      <w:tr w:rsidR="004C7BF8" w:rsidRPr="00DE4341" w14:paraId="7F47EB6A" w14:textId="77777777" w:rsidTr="004C7BF8">
        <w:tc>
          <w:tcPr>
            <w:tcW w:w="591" w:type="dxa"/>
            <w:tcBorders>
              <w:top w:val="single" w:sz="4" w:space="0" w:color="auto"/>
              <w:left w:val="single" w:sz="4" w:space="0" w:color="auto"/>
              <w:bottom w:val="single" w:sz="4" w:space="0" w:color="auto"/>
              <w:right w:val="single" w:sz="4" w:space="0" w:color="auto"/>
            </w:tcBorders>
            <w:vAlign w:val="center"/>
            <w:hideMark/>
          </w:tcPr>
          <w:p w14:paraId="53543EC5" w14:textId="77777777" w:rsidR="004C7BF8" w:rsidRPr="00DE4341" w:rsidRDefault="004C7BF8" w:rsidP="00187F77">
            <w:pPr>
              <w:spacing w:after="120" w:line="276" w:lineRule="auto"/>
              <w:rPr>
                <w:szCs w:val="20"/>
                <w:lang w:val="id-ID" w:eastAsia="id-ID"/>
              </w:rPr>
            </w:pPr>
            <w:r w:rsidRPr="00DE4341">
              <w:rPr>
                <w:szCs w:val="20"/>
                <w:lang w:val="id-ID" w:eastAsia="id-ID"/>
              </w:rPr>
              <w:t>1.</w:t>
            </w:r>
          </w:p>
        </w:tc>
        <w:tc>
          <w:tcPr>
            <w:tcW w:w="5936" w:type="dxa"/>
            <w:tcBorders>
              <w:top w:val="single" w:sz="4" w:space="0" w:color="auto"/>
              <w:left w:val="single" w:sz="4" w:space="0" w:color="auto"/>
              <w:bottom w:val="single" w:sz="4" w:space="0" w:color="auto"/>
              <w:right w:val="single" w:sz="4" w:space="0" w:color="auto"/>
            </w:tcBorders>
            <w:vAlign w:val="center"/>
            <w:hideMark/>
          </w:tcPr>
          <w:p w14:paraId="61F8DBE3" w14:textId="77777777" w:rsidR="004C7BF8" w:rsidRPr="00DE4341" w:rsidRDefault="004C7BF8" w:rsidP="00187F77">
            <w:pPr>
              <w:spacing w:after="120" w:line="276" w:lineRule="auto"/>
              <w:rPr>
                <w:szCs w:val="20"/>
                <w:lang w:val="id-ID" w:eastAsia="id-ID"/>
              </w:rPr>
            </w:pPr>
            <w:r w:rsidRPr="00DE4341">
              <w:rPr>
                <w:szCs w:val="20"/>
                <w:lang w:val="id-ID" w:eastAsia="id-ID"/>
              </w:rPr>
              <w:t>Mata Kuliah Pilihan</w:t>
            </w:r>
          </w:p>
        </w:tc>
        <w:tc>
          <w:tcPr>
            <w:tcW w:w="851" w:type="dxa"/>
            <w:tcBorders>
              <w:top w:val="single" w:sz="4" w:space="0" w:color="auto"/>
              <w:left w:val="single" w:sz="4" w:space="0" w:color="auto"/>
              <w:bottom w:val="single" w:sz="4" w:space="0" w:color="auto"/>
              <w:right w:val="single" w:sz="4" w:space="0" w:color="auto"/>
            </w:tcBorders>
            <w:vAlign w:val="center"/>
          </w:tcPr>
          <w:p w14:paraId="231888E1" w14:textId="77777777" w:rsidR="004C7BF8" w:rsidRPr="00DE4341" w:rsidRDefault="00240D21" w:rsidP="00187F77">
            <w:pPr>
              <w:spacing w:after="120" w:line="276" w:lineRule="auto"/>
              <w:jc w:val="center"/>
              <w:rPr>
                <w:szCs w:val="20"/>
                <w:lang w:val="id-ID" w:eastAsia="id-ID"/>
              </w:rPr>
            </w:pPr>
            <w:r w:rsidRPr="00DE4341">
              <w:rPr>
                <w:szCs w:val="20"/>
                <w:lang w:val="id-ID" w:eastAsia="id-ID"/>
              </w:rPr>
              <w:t>3</w:t>
            </w:r>
          </w:p>
        </w:tc>
      </w:tr>
      <w:tr w:rsidR="004C7BF8" w:rsidRPr="00DE4341" w14:paraId="658905AD" w14:textId="77777777" w:rsidTr="004C7BF8">
        <w:tc>
          <w:tcPr>
            <w:tcW w:w="591" w:type="dxa"/>
            <w:tcBorders>
              <w:top w:val="single" w:sz="4" w:space="0" w:color="auto"/>
              <w:left w:val="single" w:sz="4" w:space="0" w:color="auto"/>
              <w:bottom w:val="single" w:sz="4" w:space="0" w:color="auto"/>
              <w:right w:val="single" w:sz="4" w:space="0" w:color="auto"/>
            </w:tcBorders>
            <w:vAlign w:val="center"/>
            <w:hideMark/>
          </w:tcPr>
          <w:p w14:paraId="051F2CE2" w14:textId="77777777" w:rsidR="004C7BF8" w:rsidRPr="00DE4341" w:rsidRDefault="004C7BF8" w:rsidP="00187F77">
            <w:pPr>
              <w:spacing w:after="120" w:line="276" w:lineRule="auto"/>
              <w:rPr>
                <w:szCs w:val="20"/>
                <w:lang w:val="id-ID" w:eastAsia="id-ID"/>
              </w:rPr>
            </w:pPr>
            <w:r w:rsidRPr="00DE4341">
              <w:rPr>
                <w:szCs w:val="20"/>
                <w:lang w:val="id-ID" w:eastAsia="id-ID"/>
              </w:rPr>
              <w:t>2.</w:t>
            </w:r>
          </w:p>
        </w:tc>
        <w:tc>
          <w:tcPr>
            <w:tcW w:w="5936" w:type="dxa"/>
            <w:tcBorders>
              <w:top w:val="single" w:sz="4" w:space="0" w:color="auto"/>
              <w:left w:val="single" w:sz="4" w:space="0" w:color="auto"/>
              <w:bottom w:val="single" w:sz="4" w:space="0" w:color="auto"/>
              <w:right w:val="single" w:sz="4" w:space="0" w:color="auto"/>
            </w:tcBorders>
            <w:vAlign w:val="center"/>
            <w:hideMark/>
          </w:tcPr>
          <w:p w14:paraId="180998D2" w14:textId="77777777" w:rsidR="004C7BF8" w:rsidRPr="00DE4341" w:rsidRDefault="004C7BF8" w:rsidP="00187F77">
            <w:pPr>
              <w:spacing w:after="120" w:line="276" w:lineRule="auto"/>
              <w:rPr>
                <w:szCs w:val="20"/>
                <w:lang w:val="id-ID" w:eastAsia="id-ID"/>
              </w:rPr>
            </w:pPr>
            <w:r w:rsidRPr="00DE4341">
              <w:rPr>
                <w:szCs w:val="20"/>
                <w:lang w:val="id-ID" w:eastAsia="id-ID"/>
              </w:rPr>
              <w:t>Seminar</w:t>
            </w:r>
            <w:r w:rsidR="00240D21" w:rsidRPr="00DE4341">
              <w:rPr>
                <w:szCs w:val="20"/>
                <w:lang w:val="id-ID" w:eastAsia="id-ID"/>
              </w:rPr>
              <w:t xml:space="preserve"> 2</w:t>
            </w:r>
          </w:p>
        </w:tc>
        <w:tc>
          <w:tcPr>
            <w:tcW w:w="851" w:type="dxa"/>
            <w:tcBorders>
              <w:top w:val="single" w:sz="4" w:space="0" w:color="auto"/>
              <w:left w:val="single" w:sz="4" w:space="0" w:color="auto"/>
              <w:bottom w:val="single" w:sz="4" w:space="0" w:color="auto"/>
              <w:right w:val="single" w:sz="4" w:space="0" w:color="auto"/>
            </w:tcBorders>
            <w:vAlign w:val="center"/>
          </w:tcPr>
          <w:p w14:paraId="4338650A" w14:textId="77777777" w:rsidR="004C7BF8" w:rsidRPr="00DE4341" w:rsidRDefault="004C7BF8" w:rsidP="00187F77">
            <w:pPr>
              <w:spacing w:after="120" w:line="276" w:lineRule="auto"/>
              <w:jc w:val="center"/>
              <w:rPr>
                <w:szCs w:val="20"/>
                <w:lang w:val="id-ID" w:eastAsia="id-ID"/>
              </w:rPr>
            </w:pPr>
            <w:r w:rsidRPr="00DE4341">
              <w:rPr>
                <w:szCs w:val="20"/>
                <w:lang w:val="id-ID" w:eastAsia="id-ID"/>
              </w:rPr>
              <w:t>1</w:t>
            </w:r>
          </w:p>
        </w:tc>
      </w:tr>
      <w:tr w:rsidR="004C7BF8" w:rsidRPr="00DE4341" w14:paraId="63D6B2DE" w14:textId="77777777" w:rsidTr="004C7BF8">
        <w:tc>
          <w:tcPr>
            <w:tcW w:w="591" w:type="dxa"/>
            <w:tcBorders>
              <w:top w:val="single" w:sz="4" w:space="0" w:color="auto"/>
              <w:left w:val="single" w:sz="4" w:space="0" w:color="auto"/>
              <w:bottom w:val="single" w:sz="4" w:space="0" w:color="auto"/>
              <w:right w:val="single" w:sz="4" w:space="0" w:color="auto"/>
            </w:tcBorders>
            <w:vAlign w:val="center"/>
          </w:tcPr>
          <w:p w14:paraId="54AB9DE8" w14:textId="77777777" w:rsidR="004C7BF8" w:rsidRPr="00DE4341" w:rsidRDefault="004C7BF8" w:rsidP="00187F77">
            <w:pPr>
              <w:spacing w:after="120" w:line="276" w:lineRule="auto"/>
              <w:rPr>
                <w:szCs w:val="20"/>
                <w:lang w:val="id-ID" w:eastAsia="id-ID"/>
              </w:rPr>
            </w:pPr>
          </w:p>
        </w:tc>
        <w:tc>
          <w:tcPr>
            <w:tcW w:w="5936" w:type="dxa"/>
            <w:tcBorders>
              <w:top w:val="single" w:sz="4" w:space="0" w:color="auto"/>
              <w:left w:val="single" w:sz="4" w:space="0" w:color="auto"/>
              <w:bottom w:val="single" w:sz="4" w:space="0" w:color="auto"/>
              <w:right w:val="single" w:sz="4" w:space="0" w:color="auto"/>
            </w:tcBorders>
            <w:vAlign w:val="center"/>
            <w:hideMark/>
          </w:tcPr>
          <w:p w14:paraId="56D5A1E0" w14:textId="77777777" w:rsidR="004C7BF8" w:rsidRPr="00DE4341" w:rsidRDefault="004C7BF8" w:rsidP="00187F77">
            <w:pPr>
              <w:spacing w:after="120" w:line="276" w:lineRule="auto"/>
              <w:rPr>
                <w:b/>
                <w:szCs w:val="20"/>
                <w:lang w:val="id-ID" w:eastAsia="id-ID"/>
              </w:rPr>
            </w:pPr>
            <w:r w:rsidRPr="00DE4341">
              <w:rPr>
                <w:b/>
                <w:szCs w:val="20"/>
                <w:lang w:val="id-ID" w:eastAsia="id-ID"/>
              </w:rPr>
              <w:t xml:space="preserve">Total SKS </w:t>
            </w:r>
          </w:p>
        </w:tc>
        <w:tc>
          <w:tcPr>
            <w:tcW w:w="851" w:type="dxa"/>
            <w:tcBorders>
              <w:top w:val="single" w:sz="4" w:space="0" w:color="auto"/>
              <w:left w:val="single" w:sz="4" w:space="0" w:color="auto"/>
              <w:bottom w:val="single" w:sz="4" w:space="0" w:color="auto"/>
              <w:right w:val="single" w:sz="4" w:space="0" w:color="auto"/>
            </w:tcBorders>
          </w:tcPr>
          <w:p w14:paraId="5CAFEAFC" w14:textId="77777777" w:rsidR="004C7BF8" w:rsidRPr="00DE4341" w:rsidRDefault="00240D21" w:rsidP="00240D21">
            <w:pPr>
              <w:spacing w:after="120" w:line="276" w:lineRule="auto"/>
              <w:jc w:val="center"/>
              <w:rPr>
                <w:b/>
                <w:szCs w:val="20"/>
                <w:lang w:val="id-ID" w:eastAsia="id-ID"/>
              </w:rPr>
            </w:pPr>
            <w:r w:rsidRPr="00DE4341">
              <w:rPr>
                <w:b/>
                <w:szCs w:val="20"/>
                <w:lang w:val="id-ID" w:eastAsia="id-ID"/>
              </w:rPr>
              <w:t>4</w:t>
            </w:r>
          </w:p>
        </w:tc>
      </w:tr>
    </w:tbl>
    <w:p w14:paraId="3E98C903" w14:textId="77777777" w:rsidR="004C7BF8" w:rsidRPr="00DE4341" w:rsidRDefault="004C7BF8" w:rsidP="004C7BF8">
      <w:pPr>
        <w:pStyle w:val="ListParagraph"/>
        <w:spacing w:after="120" w:line="276" w:lineRule="auto"/>
        <w:rPr>
          <w:b/>
          <w:lang w:val="id-ID" w:eastAsia="ja-JP"/>
        </w:rPr>
      </w:pPr>
    </w:p>
    <w:p w14:paraId="0664542E" w14:textId="77777777" w:rsidR="004C7BF8" w:rsidRPr="00DE4341" w:rsidRDefault="004C7BF8" w:rsidP="004C7BF8">
      <w:pPr>
        <w:pStyle w:val="ListParagraph"/>
        <w:spacing w:after="120" w:line="276" w:lineRule="auto"/>
        <w:rPr>
          <w:b/>
          <w:lang w:val="id-ID"/>
        </w:rPr>
      </w:pPr>
      <w:r w:rsidRPr="00DE4341">
        <w:rPr>
          <w:b/>
          <w:lang w:val="id-ID"/>
        </w:rPr>
        <w:t>Semester 4</w:t>
      </w:r>
    </w:p>
    <w:tbl>
      <w:tblPr>
        <w:tblW w:w="737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1"/>
        <w:gridCol w:w="5936"/>
        <w:gridCol w:w="851"/>
      </w:tblGrid>
      <w:tr w:rsidR="004C7BF8" w:rsidRPr="00DE4341" w14:paraId="00CB3114" w14:textId="77777777" w:rsidTr="004C7BF8">
        <w:tc>
          <w:tcPr>
            <w:tcW w:w="591" w:type="dxa"/>
            <w:tcBorders>
              <w:top w:val="single" w:sz="4" w:space="0" w:color="auto"/>
              <w:left w:val="single" w:sz="4" w:space="0" w:color="auto"/>
              <w:bottom w:val="single" w:sz="4" w:space="0" w:color="auto"/>
              <w:right w:val="single" w:sz="4" w:space="0" w:color="auto"/>
            </w:tcBorders>
            <w:vAlign w:val="center"/>
            <w:hideMark/>
          </w:tcPr>
          <w:p w14:paraId="51FE2541" w14:textId="77777777" w:rsidR="004C7BF8" w:rsidRPr="00DE4341" w:rsidRDefault="004C7BF8" w:rsidP="00187F77">
            <w:pPr>
              <w:spacing w:after="120" w:line="276" w:lineRule="auto"/>
              <w:jc w:val="center"/>
              <w:rPr>
                <w:b/>
                <w:lang w:val="id-ID" w:eastAsia="id-ID"/>
              </w:rPr>
            </w:pPr>
            <w:proofErr w:type="spellStart"/>
            <w:r w:rsidRPr="00DE4341">
              <w:rPr>
                <w:b/>
                <w:lang w:val="id-ID" w:eastAsia="id-ID"/>
              </w:rPr>
              <w:t>No</w:t>
            </w:r>
            <w:proofErr w:type="spellEnd"/>
          </w:p>
        </w:tc>
        <w:tc>
          <w:tcPr>
            <w:tcW w:w="5936" w:type="dxa"/>
            <w:tcBorders>
              <w:top w:val="single" w:sz="4" w:space="0" w:color="auto"/>
              <w:left w:val="single" w:sz="4" w:space="0" w:color="auto"/>
              <w:bottom w:val="single" w:sz="4" w:space="0" w:color="auto"/>
              <w:right w:val="single" w:sz="4" w:space="0" w:color="auto"/>
            </w:tcBorders>
            <w:vAlign w:val="center"/>
            <w:hideMark/>
          </w:tcPr>
          <w:p w14:paraId="1DE7FF77" w14:textId="77777777" w:rsidR="004C7BF8" w:rsidRPr="00DE4341" w:rsidRDefault="004C7BF8" w:rsidP="00187F77">
            <w:pPr>
              <w:spacing w:after="120" w:line="276" w:lineRule="auto"/>
              <w:jc w:val="center"/>
              <w:rPr>
                <w:b/>
                <w:lang w:val="id-ID" w:eastAsia="id-ID"/>
              </w:rPr>
            </w:pPr>
            <w:r w:rsidRPr="00DE4341">
              <w:rPr>
                <w:b/>
                <w:lang w:val="id-ID" w:eastAsia="id-ID"/>
              </w:rPr>
              <w:t>Mata Kuliah</w:t>
            </w:r>
          </w:p>
        </w:tc>
        <w:tc>
          <w:tcPr>
            <w:tcW w:w="851" w:type="dxa"/>
            <w:tcBorders>
              <w:top w:val="single" w:sz="4" w:space="0" w:color="auto"/>
              <w:left w:val="single" w:sz="4" w:space="0" w:color="auto"/>
              <w:bottom w:val="single" w:sz="4" w:space="0" w:color="auto"/>
              <w:right w:val="single" w:sz="4" w:space="0" w:color="auto"/>
            </w:tcBorders>
          </w:tcPr>
          <w:p w14:paraId="68402B54" w14:textId="77777777" w:rsidR="004C7BF8" w:rsidRPr="00DE4341" w:rsidRDefault="004C7BF8" w:rsidP="00187F77">
            <w:pPr>
              <w:spacing w:after="120" w:line="276" w:lineRule="auto"/>
              <w:jc w:val="center"/>
              <w:rPr>
                <w:b/>
                <w:lang w:val="id-ID" w:eastAsia="id-ID"/>
              </w:rPr>
            </w:pPr>
            <w:r w:rsidRPr="00DE4341">
              <w:rPr>
                <w:b/>
                <w:lang w:val="id-ID" w:eastAsia="id-ID"/>
              </w:rPr>
              <w:t>SKS</w:t>
            </w:r>
          </w:p>
        </w:tc>
      </w:tr>
      <w:tr w:rsidR="004C7BF8" w:rsidRPr="00DE4341" w14:paraId="429D453A" w14:textId="77777777" w:rsidTr="004C7BF8">
        <w:tc>
          <w:tcPr>
            <w:tcW w:w="591" w:type="dxa"/>
            <w:tcBorders>
              <w:top w:val="single" w:sz="4" w:space="0" w:color="auto"/>
              <w:left w:val="single" w:sz="4" w:space="0" w:color="auto"/>
              <w:bottom w:val="single" w:sz="4" w:space="0" w:color="auto"/>
              <w:right w:val="single" w:sz="4" w:space="0" w:color="auto"/>
            </w:tcBorders>
            <w:vAlign w:val="center"/>
            <w:hideMark/>
          </w:tcPr>
          <w:p w14:paraId="0E266D8A" w14:textId="77777777" w:rsidR="004C7BF8" w:rsidRPr="00DE4341" w:rsidRDefault="004C7BF8" w:rsidP="00187F77">
            <w:pPr>
              <w:spacing w:after="120" w:line="276" w:lineRule="auto"/>
              <w:rPr>
                <w:lang w:val="id-ID" w:eastAsia="id-ID"/>
              </w:rPr>
            </w:pPr>
            <w:r w:rsidRPr="00DE4341">
              <w:rPr>
                <w:lang w:val="id-ID" w:eastAsia="id-ID"/>
              </w:rPr>
              <w:t>1.</w:t>
            </w:r>
          </w:p>
        </w:tc>
        <w:tc>
          <w:tcPr>
            <w:tcW w:w="5936" w:type="dxa"/>
            <w:tcBorders>
              <w:top w:val="single" w:sz="4" w:space="0" w:color="auto"/>
              <w:left w:val="single" w:sz="4" w:space="0" w:color="auto"/>
              <w:bottom w:val="single" w:sz="4" w:space="0" w:color="auto"/>
              <w:right w:val="single" w:sz="4" w:space="0" w:color="auto"/>
            </w:tcBorders>
            <w:vAlign w:val="center"/>
            <w:hideMark/>
          </w:tcPr>
          <w:p w14:paraId="7344ED1F" w14:textId="77777777" w:rsidR="004C7BF8" w:rsidRPr="00DE4341" w:rsidRDefault="004C7BF8" w:rsidP="00187F77">
            <w:pPr>
              <w:spacing w:after="120" w:line="276" w:lineRule="auto"/>
              <w:rPr>
                <w:lang w:val="id-ID" w:eastAsia="id-ID"/>
              </w:rPr>
            </w:pPr>
            <w:r w:rsidRPr="00DE4341">
              <w:rPr>
                <w:lang w:val="id-ID" w:eastAsia="id-ID"/>
              </w:rPr>
              <w:t>Tesis</w:t>
            </w:r>
          </w:p>
        </w:tc>
        <w:tc>
          <w:tcPr>
            <w:tcW w:w="851" w:type="dxa"/>
            <w:tcBorders>
              <w:top w:val="single" w:sz="4" w:space="0" w:color="auto"/>
              <w:left w:val="single" w:sz="4" w:space="0" w:color="auto"/>
              <w:bottom w:val="single" w:sz="4" w:space="0" w:color="auto"/>
              <w:right w:val="single" w:sz="4" w:space="0" w:color="auto"/>
            </w:tcBorders>
            <w:vAlign w:val="center"/>
          </w:tcPr>
          <w:p w14:paraId="3649A720" w14:textId="77777777" w:rsidR="004C7BF8" w:rsidRPr="00DE4341" w:rsidRDefault="00240D21" w:rsidP="00187F77">
            <w:pPr>
              <w:spacing w:after="120" w:line="276" w:lineRule="auto"/>
              <w:jc w:val="center"/>
              <w:rPr>
                <w:szCs w:val="20"/>
                <w:lang w:val="id-ID" w:eastAsia="id-ID"/>
              </w:rPr>
            </w:pPr>
            <w:r w:rsidRPr="00DE4341">
              <w:rPr>
                <w:szCs w:val="20"/>
                <w:lang w:val="id-ID" w:eastAsia="id-ID"/>
              </w:rPr>
              <w:t>8</w:t>
            </w:r>
          </w:p>
        </w:tc>
      </w:tr>
      <w:tr w:rsidR="004C7BF8" w:rsidRPr="00DE4341" w14:paraId="5E44AF80" w14:textId="77777777" w:rsidTr="004C7BF8">
        <w:tc>
          <w:tcPr>
            <w:tcW w:w="591" w:type="dxa"/>
            <w:tcBorders>
              <w:top w:val="single" w:sz="4" w:space="0" w:color="auto"/>
              <w:left w:val="single" w:sz="4" w:space="0" w:color="auto"/>
              <w:bottom w:val="single" w:sz="4" w:space="0" w:color="auto"/>
              <w:right w:val="single" w:sz="4" w:space="0" w:color="auto"/>
            </w:tcBorders>
            <w:vAlign w:val="center"/>
          </w:tcPr>
          <w:p w14:paraId="26758A4E" w14:textId="77777777" w:rsidR="004C7BF8" w:rsidRPr="00DE4341" w:rsidRDefault="004C7BF8" w:rsidP="00187F77">
            <w:pPr>
              <w:spacing w:after="120" w:line="276" w:lineRule="auto"/>
              <w:rPr>
                <w:lang w:val="id-ID" w:eastAsia="id-ID"/>
              </w:rPr>
            </w:pPr>
          </w:p>
        </w:tc>
        <w:tc>
          <w:tcPr>
            <w:tcW w:w="5936" w:type="dxa"/>
            <w:tcBorders>
              <w:top w:val="single" w:sz="4" w:space="0" w:color="auto"/>
              <w:left w:val="single" w:sz="4" w:space="0" w:color="auto"/>
              <w:bottom w:val="single" w:sz="4" w:space="0" w:color="auto"/>
              <w:right w:val="single" w:sz="4" w:space="0" w:color="auto"/>
            </w:tcBorders>
            <w:vAlign w:val="center"/>
            <w:hideMark/>
          </w:tcPr>
          <w:p w14:paraId="064789B6" w14:textId="77777777" w:rsidR="004C7BF8" w:rsidRPr="00DE4341" w:rsidRDefault="004C7BF8" w:rsidP="00187F77">
            <w:pPr>
              <w:spacing w:after="120" w:line="276" w:lineRule="auto"/>
              <w:rPr>
                <w:b/>
                <w:lang w:val="id-ID" w:eastAsia="id-ID"/>
              </w:rPr>
            </w:pPr>
            <w:r w:rsidRPr="00DE4341">
              <w:rPr>
                <w:b/>
                <w:lang w:val="id-ID" w:eastAsia="id-ID"/>
              </w:rPr>
              <w:t>Total SKS Tiap Jalur</w:t>
            </w:r>
          </w:p>
        </w:tc>
        <w:tc>
          <w:tcPr>
            <w:tcW w:w="851" w:type="dxa"/>
            <w:tcBorders>
              <w:top w:val="single" w:sz="4" w:space="0" w:color="auto"/>
              <w:left w:val="single" w:sz="4" w:space="0" w:color="auto"/>
              <w:bottom w:val="single" w:sz="4" w:space="0" w:color="auto"/>
              <w:right w:val="single" w:sz="4" w:space="0" w:color="auto"/>
            </w:tcBorders>
          </w:tcPr>
          <w:p w14:paraId="017AC783" w14:textId="77777777" w:rsidR="004C7BF8" w:rsidRPr="00DE4341" w:rsidRDefault="00240D21" w:rsidP="00240D21">
            <w:pPr>
              <w:spacing w:after="120" w:line="276" w:lineRule="auto"/>
              <w:ind w:left="-75"/>
              <w:jc w:val="center"/>
              <w:rPr>
                <w:b/>
                <w:lang w:val="id-ID" w:eastAsia="id-ID"/>
              </w:rPr>
            </w:pPr>
            <w:r w:rsidRPr="00DE4341">
              <w:rPr>
                <w:b/>
                <w:lang w:val="id-ID" w:eastAsia="id-ID"/>
              </w:rPr>
              <w:t>40</w:t>
            </w:r>
          </w:p>
        </w:tc>
      </w:tr>
    </w:tbl>
    <w:p w14:paraId="0C0DA336" w14:textId="77777777" w:rsidR="004C7BF8" w:rsidRPr="00DE4341" w:rsidRDefault="004C7BF8" w:rsidP="004C7BF8">
      <w:pPr>
        <w:pStyle w:val="ListParagraph"/>
        <w:spacing w:after="120" w:line="276" w:lineRule="auto"/>
        <w:rPr>
          <w:b/>
          <w:lang w:val="id-ID"/>
        </w:rPr>
      </w:pPr>
    </w:p>
    <w:p w14:paraId="023B082B" w14:textId="77777777" w:rsidR="004C7BF8" w:rsidRPr="00DE4341" w:rsidRDefault="004C7BF8" w:rsidP="004C7BF8">
      <w:pPr>
        <w:pStyle w:val="ListParagraph"/>
        <w:spacing w:after="120" w:line="276" w:lineRule="auto"/>
        <w:rPr>
          <w:b/>
          <w:lang w:val="id-ID"/>
        </w:rPr>
      </w:pPr>
      <w:r w:rsidRPr="00DE4341">
        <w:rPr>
          <w:b/>
          <w:lang w:val="id-ID"/>
        </w:rPr>
        <w:t>Daftar Mata Kuliah Pilihan</w:t>
      </w:r>
    </w:p>
    <w:tbl>
      <w:tblPr>
        <w:tblW w:w="787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55"/>
        <w:gridCol w:w="5655"/>
      </w:tblGrid>
      <w:tr w:rsidR="004C7BF8" w:rsidRPr="00DE4341" w14:paraId="5BAF497A" w14:textId="77777777" w:rsidTr="00187F77">
        <w:tc>
          <w:tcPr>
            <w:tcW w:w="1667" w:type="dxa"/>
            <w:tcBorders>
              <w:top w:val="single" w:sz="4" w:space="0" w:color="auto"/>
              <w:left w:val="single" w:sz="4" w:space="0" w:color="auto"/>
              <w:bottom w:val="single" w:sz="4" w:space="0" w:color="auto"/>
              <w:right w:val="single" w:sz="4" w:space="0" w:color="auto"/>
            </w:tcBorders>
            <w:hideMark/>
          </w:tcPr>
          <w:p w14:paraId="2DB4F9EB" w14:textId="77777777" w:rsidR="004C7BF8" w:rsidRPr="00DE4341" w:rsidRDefault="004C7BF8" w:rsidP="00187F77">
            <w:pPr>
              <w:spacing w:after="120" w:line="276" w:lineRule="auto"/>
              <w:rPr>
                <w:b/>
                <w:lang w:val="id-ID" w:eastAsia="id-ID"/>
              </w:rPr>
            </w:pPr>
            <w:r w:rsidRPr="00DE4341">
              <w:rPr>
                <w:b/>
                <w:lang w:val="id-ID" w:eastAsia="ja-JP"/>
              </w:rPr>
              <w:t>Kelompok</w:t>
            </w:r>
          </w:p>
        </w:tc>
        <w:tc>
          <w:tcPr>
            <w:tcW w:w="555" w:type="dxa"/>
            <w:tcBorders>
              <w:top w:val="single" w:sz="4" w:space="0" w:color="auto"/>
              <w:left w:val="single" w:sz="4" w:space="0" w:color="auto"/>
              <w:bottom w:val="single" w:sz="4" w:space="0" w:color="auto"/>
              <w:right w:val="single" w:sz="4" w:space="0" w:color="auto"/>
            </w:tcBorders>
            <w:hideMark/>
          </w:tcPr>
          <w:p w14:paraId="12E46ADE" w14:textId="77777777" w:rsidR="004C7BF8" w:rsidRPr="00DE4341" w:rsidRDefault="004C7BF8" w:rsidP="00187F77">
            <w:pPr>
              <w:spacing w:after="120" w:line="276" w:lineRule="auto"/>
              <w:rPr>
                <w:b/>
                <w:lang w:val="id-ID" w:eastAsia="id-ID"/>
              </w:rPr>
            </w:pPr>
            <w:proofErr w:type="spellStart"/>
            <w:r w:rsidRPr="00DE4341">
              <w:rPr>
                <w:b/>
                <w:lang w:val="id-ID" w:eastAsia="id-ID"/>
              </w:rPr>
              <w:t>No</w:t>
            </w:r>
            <w:proofErr w:type="spellEnd"/>
          </w:p>
        </w:tc>
        <w:tc>
          <w:tcPr>
            <w:tcW w:w="5655" w:type="dxa"/>
            <w:tcBorders>
              <w:top w:val="single" w:sz="4" w:space="0" w:color="auto"/>
              <w:left w:val="single" w:sz="4" w:space="0" w:color="auto"/>
              <w:bottom w:val="single" w:sz="4" w:space="0" w:color="auto"/>
              <w:right w:val="single" w:sz="4" w:space="0" w:color="auto"/>
            </w:tcBorders>
            <w:hideMark/>
          </w:tcPr>
          <w:p w14:paraId="5FE47D7F" w14:textId="77777777" w:rsidR="004C7BF8" w:rsidRPr="00DE4341" w:rsidRDefault="004C7BF8" w:rsidP="00187F77">
            <w:pPr>
              <w:spacing w:after="120" w:line="276" w:lineRule="auto"/>
              <w:rPr>
                <w:b/>
                <w:lang w:val="id-ID" w:eastAsia="id-ID"/>
              </w:rPr>
            </w:pPr>
            <w:r w:rsidRPr="00DE4341">
              <w:rPr>
                <w:b/>
                <w:lang w:val="id-ID" w:eastAsia="id-ID"/>
              </w:rPr>
              <w:t>Mata Kuliah</w:t>
            </w:r>
          </w:p>
        </w:tc>
      </w:tr>
      <w:tr w:rsidR="004C7BF8" w:rsidRPr="00DE4341" w14:paraId="494D275D" w14:textId="77777777" w:rsidTr="00187F77">
        <w:tc>
          <w:tcPr>
            <w:tcW w:w="1667" w:type="dxa"/>
            <w:vMerge w:val="restart"/>
            <w:tcBorders>
              <w:top w:val="single" w:sz="4" w:space="0" w:color="auto"/>
              <w:left w:val="single" w:sz="4" w:space="0" w:color="auto"/>
              <w:right w:val="single" w:sz="4" w:space="0" w:color="auto"/>
            </w:tcBorders>
            <w:vAlign w:val="center"/>
            <w:hideMark/>
          </w:tcPr>
          <w:p w14:paraId="6EA2AD13" w14:textId="77777777" w:rsidR="004C7BF8" w:rsidRPr="00DE4341" w:rsidRDefault="004C7BF8" w:rsidP="00187F77">
            <w:pPr>
              <w:spacing w:after="120" w:line="276" w:lineRule="auto"/>
              <w:ind w:left="113" w:right="113"/>
              <w:jc w:val="center"/>
              <w:rPr>
                <w:i/>
                <w:lang w:val="id-ID" w:eastAsia="id-ID"/>
              </w:rPr>
            </w:pPr>
            <w:proofErr w:type="spellStart"/>
            <w:r w:rsidRPr="00DE4341">
              <w:rPr>
                <w:i/>
                <w:lang w:val="id-ID" w:eastAsia="id-ID"/>
              </w:rPr>
              <w:t>Pervasive</w:t>
            </w:r>
            <w:proofErr w:type="spellEnd"/>
            <w:r w:rsidRPr="00DE4341">
              <w:rPr>
                <w:i/>
                <w:lang w:val="id-ID" w:eastAsia="id-ID"/>
              </w:rPr>
              <w:t xml:space="preserve"> </w:t>
            </w:r>
            <w:proofErr w:type="spellStart"/>
            <w:r w:rsidRPr="00DE4341">
              <w:rPr>
                <w:i/>
                <w:lang w:val="id-ID" w:eastAsia="id-ID"/>
              </w:rPr>
              <w:t>Intelligence</w:t>
            </w:r>
            <w:proofErr w:type="spellEnd"/>
          </w:p>
        </w:tc>
        <w:tc>
          <w:tcPr>
            <w:tcW w:w="555" w:type="dxa"/>
            <w:tcBorders>
              <w:top w:val="single" w:sz="4" w:space="0" w:color="auto"/>
              <w:left w:val="single" w:sz="4" w:space="0" w:color="auto"/>
              <w:bottom w:val="single" w:sz="4" w:space="0" w:color="auto"/>
              <w:right w:val="single" w:sz="4" w:space="0" w:color="auto"/>
            </w:tcBorders>
            <w:vAlign w:val="center"/>
            <w:hideMark/>
          </w:tcPr>
          <w:p w14:paraId="71D6B759" w14:textId="77777777" w:rsidR="004C7BF8" w:rsidRPr="00DE4341" w:rsidRDefault="004C7BF8" w:rsidP="00187F77">
            <w:pPr>
              <w:spacing w:after="120" w:line="276" w:lineRule="auto"/>
              <w:jc w:val="center"/>
              <w:rPr>
                <w:lang w:val="id-ID" w:eastAsia="id-ID"/>
              </w:rPr>
            </w:pPr>
            <w:r w:rsidRPr="00DE4341">
              <w:rPr>
                <w:lang w:val="id-ID" w:eastAsia="id-ID"/>
              </w:rPr>
              <w:t>1.</w:t>
            </w:r>
          </w:p>
        </w:tc>
        <w:tc>
          <w:tcPr>
            <w:tcW w:w="5655" w:type="dxa"/>
            <w:tcBorders>
              <w:top w:val="single" w:sz="4" w:space="0" w:color="auto"/>
              <w:left w:val="single" w:sz="4" w:space="0" w:color="auto"/>
              <w:bottom w:val="single" w:sz="4" w:space="0" w:color="auto"/>
              <w:right w:val="single" w:sz="4" w:space="0" w:color="auto"/>
            </w:tcBorders>
            <w:vAlign w:val="center"/>
            <w:hideMark/>
          </w:tcPr>
          <w:p w14:paraId="5544BE80" w14:textId="77777777" w:rsidR="004C7BF8" w:rsidRPr="00DE4341" w:rsidRDefault="004C7BF8" w:rsidP="00187F77">
            <w:pPr>
              <w:spacing w:after="120" w:line="276" w:lineRule="auto"/>
              <w:rPr>
                <w:lang w:val="id-ID" w:eastAsia="id-ID"/>
              </w:rPr>
            </w:pPr>
            <w:r w:rsidRPr="00DE4341">
              <w:rPr>
                <w:lang w:val="id-ID" w:eastAsia="id-ID"/>
              </w:rPr>
              <w:t>Pemrograman Logika (</w:t>
            </w:r>
            <w:proofErr w:type="spellStart"/>
            <w:r w:rsidRPr="00DE4341">
              <w:rPr>
                <w:i/>
                <w:lang w:val="id-ID" w:eastAsia="id-ID"/>
              </w:rPr>
              <w:t>Logic</w:t>
            </w:r>
            <w:proofErr w:type="spellEnd"/>
            <w:r w:rsidRPr="00DE4341">
              <w:rPr>
                <w:i/>
                <w:lang w:val="id-ID" w:eastAsia="id-ID"/>
              </w:rPr>
              <w:t xml:space="preserve"> </w:t>
            </w:r>
            <w:proofErr w:type="spellStart"/>
            <w:r w:rsidRPr="00DE4341">
              <w:rPr>
                <w:i/>
                <w:lang w:val="id-ID" w:eastAsia="id-ID"/>
              </w:rPr>
              <w:t>Programming</w:t>
            </w:r>
            <w:proofErr w:type="spellEnd"/>
            <w:r w:rsidRPr="00DE4341">
              <w:rPr>
                <w:lang w:val="id-ID" w:eastAsia="id-ID"/>
              </w:rPr>
              <w:t xml:space="preserve">) </w:t>
            </w:r>
          </w:p>
        </w:tc>
      </w:tr>
      <w:tr w:rsidR="004C7BF8" w:rsidRPr="00DE4341" w14:paraId="3D3B01F8" w14:textId="77777777" w:rsidTr="00187F77">
        <w:trPr>
          <w:trHeight w:val="210"/>
        </w:trPr>
        <w:tc>
          <w:tcPr>
            <w:tcW w:w="1667" w:type="dxa"/>
            <w:vMerge/>
            <w:tcBorders>
              <w:left w:val="single" w:sz="4" w:space="0" w:color="auto"/>
              <w:right w:val="single" w:sz="4" w:space="0" w:color="auto"/>
            </w:tcBorders>
            <w:vAlign w:val="center"/>
            <w:hideMark/>
          </w:tcPr>
          <w:p w14:paraId="2FEC0615" w14:textId="77777777" w:rsidR="004C7BF8" w:rsidRPr="00DE4341" w:rsidRDefault="004C7BF8" w:rsidP="00187F77">
            <w:pPr>
              <w:spacing w:after="120" w:line="276" w:lineRule="auto"/>
              <w:rPr>
                <w:rFonts w:eastAsia="SimSun"/>
                <w:b/>
                <w:bCs/>
                <w:lang w:val="id-ID" w:eastAsia="id-ID"/>
              </w:rPr>
            </w:pPr>
          </w:p>
        </w:tc>
        <w:tc>
          <w:tcPr>
            <w:tcW w:w="555" w:type="dxa"/>
            <w:tcBorders>
              <w:top w:val="single" w:sz="4" w:space="0" w:color="auto"/>
              <w:left w:val="single" w:sz="4" w:space="0" w:color="auto"/>
              <w:bottom w:val="single" w:sz="4" w:space="0" w:color="auto"/>
              <w:right w:val="single" w:sz="4" w:space="0" w:color="auto"/>
            </w:tcBorders>
            <w:vAlign w:val="center"/>
            <w:hideMark/>
          </w:tcPr>
          <w:p w14:paraId="0CB231AB" w14:textId="77777777" w:rsidR="004C7BF8" w:rsidRPr="00DE4341" w:rsidRDefault="004C7BF8" w:rsidP="00187F77">
            <w:pPr>
              <w:spacing w:after="120" w:line="276" w:lineRule="auto"/>
              <w:jc w:val="center"/>
              <w:rPr>
                <w:lang w:val="id-ID" w:eastAsia="id-ID"/>
              </w:rPr>
            </w:pPr>
            <w:r w:rsidRPr="00DE4341">
              <w:rPr>
                <w:lang w:val="id-ID" w:eastAsia="id-ID"/>
              </w:rPr>
              <w:t>2.</w:t>
            </w:r>
          </w:p>
        </w:tc>
        <w:tc>
          <w:tcPr>
            <w:tcW w:w="5655" w:type="dxa"/>
            <w:tcBorders>
              <w:top w:val="single" w:sz="4" w:space="0" w:color="auto"/>
              <w:left w:val="single" w:sz="4" w:space="0" w:color="auto"/>
              <w:bottom w:val="single" w:sz="4" w:space="0" w:color="auto"/>
              <w:right w:val="single" w:sz="4" w:space="0" w:color="auto"/>
            </w:tcBorders>
            <w:vAlign w:val="center"/>
            <w:hideMark/>
          </w:tcPr>
          <w:p w14:paraId="2B281F06" w14:textId="77777777" w:rsidR="004C7BF8" w:rsidRPr="00DE4341" w:rsidRDefault="004C7BF8" w:rsidP="00187F77">
            <w:pPr>
              <w:spacing w:after="120" w:line="276" w:lineRule="auto"/>
              <w:rPr>
                <w:lang w:val="id-ID" w:eastAsia="id-ID"/>
              </w:rPr>
            </w:pPr>
            <w:r w:rsidRPr="00DE4341">
              <w:rPr>
                <w:lang w:val="id-ID" w:eastAsia="id-ID"/>
              </w:rPr>
              <w:t>Simulasi dan Pemodelan (</w:t>
            </w:r>
            <w:proofErr w:type="spellStart"/>
            <w:r w:rsidRPr="00DE4341">
              <w:rPr>
                <w:i/>
                <w:lang w:val="id-ID" w:eastAsia="id-ID"/>
              </w:rPr>
              <w:t>Simulation</w:t>
            </w:r>
            <w:proofErr w:type="spellEnd"/>
            <w:r w:rsidRPr="00DE4341">
              <w:rPr>
                <w:i/>
                <w:lang w:val="id-ID" w:eastAsia="id-ID"/>
              </w:rPr>
              <w:t xml:space="preserve"> </w:t>
            </w:r>
            <w:proofErr w:type="spellStart"/>
            <w:r w:rsidRPr="00DE4341">
              <w:rPr>
                <w:i/>
                <w:lang w:val="id-ID" w:eastAsia="id-ID"/>
              </w:rPr>
              <w:t>and</w:t>
            </w:r>
            <w:proofErr w:type="spellEnd"/>
            <w:r w:rsidRPr="00DE4341">
              <w:rPr>
                <w:i/>
                <w:lang w:val="id-ID" w:eastAsia="id-ID"/>
              </w:rPr>
              <w:t xml:space="preserve"> </w:t>
            </w:r>
            <w:proofErr w:type="spellStart"/>
            <w:r w:rsidRPr="00DE4341">
              <w:rPr>
                <w:i/>
                <w:lang w:val="id-ID" w:eastAsia="id-ID"/>
              </w:rPr>
              <w:t>Modelling</w:t>
            </w:r>
            <w:proofErr w:type="spellEnd"/>
            <w:r w:rsidRPr="00DE4341">
              <w:rPr>
                <w:lang w:val="id-ID" w:eastAsia="id-ID"/>
              </w:rPr>
              <w:t>)</w:t>
            </w:r>
          </w:p>
        </w:tc>
      </w:tr>
      <w:tr w:rsidR="004C7BF8" w:rsidRPr="00DE4341" w14:paraId="5A0D019D" w14:textId="77777777" w:rsidTr="00187F77">
        <w:trPr>
          <w:trHeight w:val="209"/>
        </w:trPr>
        <w:tc>
          <w:tcPr>
            <w:tcW w:w="1667" w:type="dxa"/>
            <w:vMerge/>
            <w:tcBorders>
              <w:left w:val="single" w:sz="4" w:space="0" w:color="auto"/>
              <w:right w:val="single" w:sz="4" w:space="0" w:color="auto"/>
            </w:tcBorders>
            <w:vAlign w:val="center"/>
            <w:hideMark/>
          </w:tcPr>
          <w:p w14:paraId="1BC76A4D" w14:textId="77777777" w:rsidR="004C7BF8" w:rsidRPr="00DE4341" w:rsidRDefault="004C7BF8" w:rsidP="00187F77">
            <w:pPr>
              <w:spacing w:after="120" w:line="276" w:lineRule="auto"/>
              <w:rPr>
                <w:rFonts w:eastAsia="SimSun"/>
                <w:b/>
                <w:bCs/>
                <w:lang w:val="id-ID" w:eastAsia="id-ID"/>
              </w:rPr>
            </w:pPr>
          </w:p>
        </w:tc>
        <w:tc>
          <w:tcPr>
            <w:tcW w:w="555" w:type="dxa"/>
            <w:tcBorders>
              <w:top w:val="single" w:sz="4" w:space="0" w:color="auto"/>
              <w:left w:val="single" w:sz="4" w:space="0" w:color="auto"/>
              <w:bottom w:val="single" w:sz="4" w:space="0" w:color="auto"/>
              <w:right w:val="single" w:sz="4" w:space="0" w:color="auto"/>
            </w:tcBorders>
            <w:vAlign w:val="center"/>
            <w:hideMark/>
          </w:tcPr>
          <w:p w14:paraId="4C45D254" w14:textId="77777777" w:rsidR="004C7BF8" w:rsidRPr="00DE4341" w:rsidRDefault="004C7BF8" w:rsidP="00187F77">
            <w:pPr>
              <w:spacing w:after="120" w:line="276" w:lineRule="auto"/>
              <w:jc w:val="center"/>
              <w:rPr>
                <w:lang w:val="id-ID" w:eastAsia="id-ID"/>
              </w:rPr>
            </w:pPr>
            <w:r w:rsidRPr="00DE4341">
              <w:rPr>
                <w:lang w:val="id-ID" w:eastAsia="id-ID"/>
              </w:rPr>
              <w:t>3.</w:t>
            </w:r>
          </w:p>
        </w:tc>
        <w:tc>
          <w:tcPr>
            <w:tcW w:w="5655" w:type="dxa"/>
            <w:tcBorders>
              <w:top w:val="single" w:sz="4" w:space="0" w:color="auto"/>
              <w:left w:val="single" w:sz="4" w:space="0" w:color="auto"/>
              <w:bottom w:val="single" w:sz="4" w:space="0" w:color="auto"/>
              <w:right w:val="single" w:sz="4" w:space="0" w:color="auto"/>
            </w:tcBorders>
            <w:vAlign w:val="center"/>
            <w:hideMark/>
          </w:tcPr>
          <w:p w14:paraId="2DA2CFDC" w14:textId="77777777" w:rsidR="004C7BF8" w:rsidRPr="00DE4341" w:rsidRDefault="004C7BF8" w:rsidP="00187F77">
            <w:pPr>
              <w:spacing w:after="120" w:line="276" w:lineRule="auto"/>
              <w:rPr>
                <w:lang w:val="id-ID" w:eastAsia="id-ID"/>
              </w:rPr>
            </w:pPr>
            <w:r w:rsidRPr="00DE4341">
              <w:rPr>
                <w:lang w:val="id-ID" w:eastAsia="id-ID"/>
              </w:rPr>
              <w:t>Visi Komputer (</w:t>
            </w:r>
            <w:proofErr w:type="spellStart"/>
            <w:r w:rsidRPr="00DE4341">
              <w:rPr>
                <w:i/>
                <w:lang w:val="id-ID" w:eastAsia="id-ID"/>
              </w:rPr>
              <w:t>Computer</w:t>
            </w:r>
            <w:proofErr w:type="spellEnd"/>
            <w:r w:rsidRPr="00DE4341">
              <w:rPr>
                <w:i/>
                <w:lang w:val="id-ID" w:eastAsia="id-ID"/>
              </w:rPr>
              <w:t xml:space="preserve"> Vision</w:t>
            </w:r>
            <w:r w:rsidRPr="00DE4341">
              <w:rPr>
                <w:lang w:val="id-ID" w:eastAsia="id-ID"/>
              </w:rPr>
              <w:t>)</w:t>
            </w:r>
          </w:p>
        </w:tc>
      </w:tr>
      <w:tr w:rsidR="004C7BF8" w:rsidRPr="00DE4341" w14:paraId="0D5C518D" w14:textId="77777777" w:rsidTr="00187F77">
        <w:trPr>
          <w:trHeight w:val="209"/>
        </w:trPr>
        <w:tc>
          <w:tcPr>
            <w:tcW w:w="1667" w:type="dxa"/>
            <w:vMerge/>
            <w:tcBorders>
              <w:left w:val="single" w:sz="4" w:space="0" w:color="auto"/>
              <w:right w:val="single" w:sz="4" w:space="0" w:color="auto"/>
            </w:tcBorders>
            <w:vAlign w:val="center"/>
            <w:hideMark/>
          </w:tcPr>
          <w:p w14:paraId="4003C3F2" w14:textId="77777777" w:rsidR="004C7BF8" w:rsidRPr="00DE4341" w:rsidRDefault="004C7BF8" w:rsidP="00187F77">
            <w:pPr>
              <w:spacing w:after="120" w:line="276" w:lineRule="auto"/>
              <w:rPr>
                <w:rFonts w:eastAsia="SimSun"/>
                <w:b/>
                <w:bCs/>
                <w:lang w:val="id-ID" w:eastAsia="id-ID"/>
              </w:rPr>
            </w:pPr>
          </w:p>
        </w:tc>
        <w:tc>
          <w:tcPr>
            <w:tcW w:w="555" w:type="dxa"/>
            <w:tcBorders>
              <w:top w:val="single" w:sz="4" w:space="0" w:color="auto"/>
              <w:left w:val="single" w:sz="4" w:space="0" w:color="auto"/>
              <w:bottom w:val="single" w:sz="4" w:space="0" w:color="auto"/>
              <w:right w:val="single" w:sz="4" w:space="0" w:color="auto"/>
            </w:tcBorders>
            <w:vAlign w:val="center"/>
            <w:hideMark/>
          </w:tcPr>
          <w:p w14:paraId="6B80E192" w14:textId="77777777" w:rsidR="004C7BF8" w:rsidRPr="00DE4341" w:rsidRDefault="004C7BF8" w:rsidP="00187F77">
            <w:pPr>
              <w:spacing w:after="120" w:line="276" w:lineRule="auto"/>
              <w:jc w:val="center"/>
              <w:rPr>
                <w:lang w:val="id-ID" w:eastAsia="id-ID"/>
              </w:rPr>
            </w:pPr>
            <w:r w:rsidRPr="00DE4341">
              <w:rPr>
                <w:lang w:val="id-ID" w:eastAsia="id-ID"/>
              </w:rPr>
              <w:t>4.</w:t>
            </w:r>
          </w:p>
        </w:tc>
        <w:tc>
          <w:tcPr>
            <w:tcW w:w="5655" w:type="dxa"/>
            <w:tcBorders>
              <w:top w:val="single" w:sz="4" w:space="0" w:color="auto"/>
              <w:left w:val="single" w:sz="4" w:space="0" w:color="auto"/>
              <w:bottom w:val="single" w:sz="4" w:space="0" w:color="auto"/>
              <w:right w:val="single" w:sz="4" w:space="0" w:color="auto"/>
            </w:tcBorders>
            <w:vAlign w:val="center"/>
            <w:hideMark/>
          </w:tcPr>
          <w:p w14:paraId="4A5A82E4" w14:textId="77777777" w:rsidR="004C7BF8" w:rsidRPr="00DE4341" w:rsidRDefault="004C7BF8" w:rsidP="00187F77">
            <w:pPr>
              <w:spacing w:after="120" w:line="276" w:lineRule="auto"/>
              <w:rPr>
                <w:lang w:val="id-ID" w:eastAsia="id-ID"/>
              </w:rPr>
            </w:pPr>
            <w:r w:rsidRPr="00DE4341">
              <w:rPr>
                <w:lang w:val="id-ID" w:eastAsia="id-ID"/>
              </w:rPr>
              <w:t>Sistem Berbasis Pengetahuan (</w:t>
            </w:r>
            <w:proofErr w:type="spellStart"/>
            <w:r w:rsidRPr="00DE4341">
              <w:rPr>
                <w:i/>
                <w:lang w:val="id-ID" w:eastAsia="id-ID"/>
              </w:rPr>
              <w:t>Knowledge</w:t>
            </w:r>
            <w:proofErr w:type="spellEnd"/>
            <w:r w:rsidRPr="00DE4341">
              <w:rPr>
                <w:i/>
                <w:lang w:val="id-ID" w:eastAsia="id-ID"/>
              </w:rPr>
              <w:t xml:space="preserve"> </w:t>
            </w:r>
            <w:proofErr w:type="spellStart"/>
            <w:r w:rsidRPr="00DE4341">
              <w:rPr>
                <w:i/>
                <w:lang w:val="id-ID" w:eastAsia="id-ID"/>
              </w:rPr>
              <w:t>Based</w:t>
            </w:r>
            <w:proofErr w:type="spellEnd"/>
            <w:r w:rsidRPr="00DE4341">
              <w:rPr>
                <w:i/>
                <w:lang w:val="id-ID" w:eastAsia="id-ID"/>
              </w:rPr>
              <w:t xml:space="preserve"> System</w:t>
            </w:r>
            <w:r w:rsidRPr="00DE4341">
              <w:rPr>
                <w:lang w:val="id-ID" w:eastAsia="id-ID"/>
              </w:rPr>
              <w:t>)</w:t>
            </w:r>
          </w:p>
        </w:tc>
      </w:tr>
      <w:tr w:rsidR="004C7BF8" w:rsidRPr="00DE4341" w14:paraId="5F0E464A" w14:textId="77777777" w:rsidTr="00187F77">
        <w:trPr>
          <w:trHeight w:val="209"/>
        </w:trPr>
        <w:tc>
          <w:tcPr>
            <w:tcW w:w="1667" w:type="dxa"/>
            <w:vMerge/>
            <w:tcBorders>
              <w:left w:val="single" w:sz="4" w:space="0" w:color="auto"/>
              <w:right w:val="single" w:sz="4" w:space="0" w:color="auto"/>
            </w:tcBorders>
            <w:vAlign w:val="center"/>
            <w:hideMark/>
          </w:tcPr>
          <w:p w14:paraId="29B15734" w14:textId="77777777" w:rsidR="004C7BF8" w:rsidRPr="00DE4341" w:rsidRDefault="004C7BF8" w:rsidP="00187F77">
            <w:pPr>
              <w:spacing w:after="120" w:line="276" w:lineRule="auto"/>
              <w:rPr>
                <w:rFonts w:eastAsia="SimSun"/>
                <w:b/>
                <w:bCs/>
                <w:lang w:val="id-ID" w:eastAsia="id-ID"/>
              </w:rPr>
            </w:pPr>
          </w:p>
        </w:tc>
        <w:tc>
          <w:tcPr>
            <w:tcW w:w="555" w:type="dxa"/>
            <w:tcBorders>
              <w:top w:val="single" w:sz="4" w:space="0" w:color="auto"/>
              <w:left w:val="single" w:sz="4" w:space="0" w:color="auto"/>
              <w:bottom w:val="single" w:sz="4" w:space="0" w:color="auto"/>
              <w:right w:val="single" w:sz="4" w:space="0" w:color="auto"/>
            </w:tcBorders>
            <w:vAlign w:val="center"/>
            <w:hideMark/>
          </w:tcPr>
          <w:p w14:paraId="136B3C96" w14:textId="77777777" w:rsidR="004C7BF8" w:rsidRPr="00DE4341" w:rsidRDefault="004C7BF8" w:rsidP="00187F77">
            <w:pPr>
              <w:spacing w:after="120" w:line="276" w:lineRule="auto"/>
              <w:jc w:val="center"/>
              <w:rPr>
                <w:lang w:val="id-ID" w:eastAsia="id-ID"/>
              </w:rPr>
            </w:pPr>
            <w:r w:rsidRPr="00DE4341">
              <w:rPr>
                <w:lang w:val="id-ID" w:eastAsia="id-ID"/>
              </w:rPr>
              <w:t>5.</w:t>
            </w:r>
          </w:p>
        </w:tc>
        <w:tc>
          <w:tcPr>
            <w:tcW w:w="5655" w:type="dxa"/>
            <w:tcBorders>
              <w:top w:val="single" w:sz="4" w:space="0" w:color="auto"/>
              <w:left w:val="single" w:sz="4" w:space="0" w:color="auto"/>
              <w:bottom w:val="single" w:sz="4" w:space="0" w:color="auto"/>
              <w:right w:val="single" w:sz="4" w:space="0" w:color="auto"/>
            </w:tcBorders>
            <w:vAlign w:val="center"/>
            <w:hideMark/>
          </w:tcPr>
          <w:p w14:paraId="1400000A" w14:textId="77777777" w:rsidR="004C7BF8" w:rsidRPr="00DE4341" w:rsidRDefault="004C7BF8" w:rsidP="00187F77">
            <w:pPr>
              <w:spacing w:after="120" w:line="276" w:lineRule="auto"/>
              <w:rPr>
                <w:lang w:val="id-ID" w:eastAsia="id-ID"/>
              </w:rPr>
            </w:pPr>
            <w:r w:rsidRPr="00DE4341">
              <w:rPr>
                <w:lang w:val="id-ID" w:eastAsia="id-ID"/>
              </w:rPr>
              <w:t>Operasi Riset (</w:t>
            </w:r>
            <w:proofErr w:type="spellStart"/>
            <w:r w:rsidRPr="00DE4341">
              <w:rPr>
                <w:i/>
                <w:lang w:val="id-ID" w:eastAsia="id-ID"/>
              </w:rPr>
              <w:t>Research</w:t>
            </w:r>
            <w:proofErr w:type="spellEnd"/>
            <w:r w:rsidRPr="00DE4341">
              <w:rPr>
                <w:i/>
                <w:lang w:val="id-ID" w:eastAsia="id-ID"/>
              </w:rPr>
              <w:t xml:space="preserve"> </w:t>
            </w:r>
            <w:proofErr w:type="spellStart"/>
            <w:r w:rsidRPr="00DE4341">
              <w:rPr>
                <w:i/>
                <w:lang w:val="id-ID" w:eastAsia="id-ID"/>
              </w:rPr>
              <w:t>Operation</w:t>
            </w:r>
            <w:proofErr w:type="spellEnd"/>
            <w:r w:rsidRPr="00DE4341">
              <w:rPr>
                <w:lang w:val="id-ID" w:eastAsia="id-ID"/>
              </w:rPr>
              <w:t>)</w:t>
            </w:r>
          </w:p>
        </w:tc>
      </w:tr>
      <w:tr w:rsidR="004C7BF8" w:rsidRPr="00DE4341" w14:paraId="23D3AB06" w14:textId="77777777" w:rsidTr="00187F77">
        <w:tc>
          <w:tcPr>
            <w:tcW w:w="1667" w:type="dxa"/>
            <w:vMerge/>
            <w:tcBorders>
              <w:left w:val="single" w:sz="4" w:space="0" w:color="auto"/>
              <w:right w:val="single" w:sz="4" w:space="0" w:color="auto"/>
            </w:tcBorders>
            <w:vAlign w:val="center"/>
            <w:hideMark/>
          </w:tcPr>
          <w:p w14:paraId="41AB69BD" w14:textId="77777777" w:rsidR="004C7BF8" w:rsidRPr="00DE4341" w:rsidRDefault="004C7BF8" w:rsidP="00187F77">
            <w:pPr>
              <w:spacing w:after="120" w:line="276" w:lineRule="auto"/>
              <w:rPr>
                <w:rFonts w:eastAsia="SimSun"/>
                <w:b/>
                <w:bCs/>
                <w:lang w:val="id-ID" w:eastAsia="id-ID"/>
              </w:rPr>
            </w:pPr>
          </w:p>
        </w:tc>
        <w:tc>
          <w:tcPr>
            <w:tcW w:w="555" w:type="dxa"/>
            <w:tcBorders>
              <w:top w:val="single" w:sz="4" w:space="0" w:color="auto"/>
              <w:left w:val="single" w:sz="4" w:space="0" w:color="auto"/>
              <w:bottom w:val="single" w:sz="4" w:space="0" w:color="auto"/>
              <w:right w:val="single" w:sz="4" w:space="0" w:color="auto"/>
            </w:tcBorders>
            <w:vAlign w:val="center"/>
            <w:hideMark/>
          </w:tcPr>
          <w:p w14:paraId="68043DDE" w14:textId="77777777" w:rsidR="004C7BF8" w:rsidRPr="00DE4341" w:rsidRDefault="004C7BF8" w:rsidP="00187F77">
            <w:pPr>
              <w:spacing w:after="120" w:line="276" w:lineRule="auto"/>
              <w:jc w:val="center"/>
              <w:rPr>
                <w:lang w:val="id-ID" w:eastAsia="id-ID"/>
              </w:rPr>
            </w:pPr>
            <w:r w:rsidRPr="00DE4341">
              <w:rPr>
                <w:lang w:val="id-ID" w:eastAsia="id-ID"/>
              </w:rPr>
              <w:t>6.</w:t>
            </w:r>
          </w:p>
        </w:tc>
        <w:tc>
          <w:tcPr>
            <w:tcW w:w="5655" w:type="dxa"/>
            <w:tcBorders>
              <w:top w:val="single" w:sz="4" w:space="0" w:color="auto"/>
              <w:left w:val="single" w:sz="4" w:space="0" w:color="auto"/>
              <w:bottom w:val="single" w:sz="4" w:space="0" w:color="auto"/>
              <w:right w:val="single" w:sz="4" w:space="0" w:color="auto"/>
            </w:tcBorders>
            <w:vAlign w:val="center"/>
            <w:hideMark/>
          </w:tcPr>
          <w:p w14:paraId="05C64F0F" w14:textId="77777777" w:rsidR="004C7BF8" w:rsidRPr="00DE4341" w:rsidRDefault="004C7BF8" w:rsidP="00187F77">
            <w:pPr>
              <w:spacing w:after="120" w:line="276" w:lineRule="auto"/>
              <w:rPr>
                <w:lang w:val="id-ID" w:eastAsia="id-ID"/>
              </w:rPr>
            </w:pPr>
            <w:r w:rsidRPr="00DE4341">
              <w:rPr>
                <w:lang w:val="id-ID" w:eastAsia="id-ID"/>
              </w:rPr>
              <w:t>Pengembangan Aplikasi Piranti Bergerak (</w:t>
            </w:r>
            <w:r w:rsidRPr="00DE4341">
              <w:rPr>
                <w:i/>
                <w:lang w:val="id-ID" w:eastAsia="id-ID"/>
              </w:rPr>
              <w:t xml:space="preserve">Mobile </w:t>
            </w:r>
            <w:proofErr w:type="spellStart"/>
            <w:r w:rsidRPr="00DE4341">
              <w:rPr>
                <w:i/>
                <w:lang w:val="id-ID" w:eastAsia="id-ID"/>
              </w:rPr>
              <w:t>Application</w:t>
            </w:r>
            <w:proofErr w:type="spellEnd"/>
            <w:r w:rsidRPr="00DE4341">
              <w:rPr>
                <w:i/>
                <w:lang w:val="id-ID" w:eastAsia="id-ID"/>
              </w:rPr>
              <w:t xml:space="preserve"> Development</w:t>
            </w:r>
            <w:r w:rsidRPr="00DE4341">
              <w:rPr>
                <w:lang w:val="id-ID" w:eastAsia="id-ID"/>
              </w:rPr>
              <w:t>)</w:t>
            </w:r>
          </w:p>
        </w:tc>
      </w:tr>
      <w:tr w:rsidR="004C7BF8" w:rsidRPr="00DE4341" w14:paraId="36BA5547" w14:textId="77777777" w:rsidTr="00187F77">
        <w:trPr>
          <w:trHeight w:val="210"/>
        </w:trPr>
        <w:tc>
          <w:tcPr>
            <w:tcW w:w="1667" w:type="dxa"/>
            <w:vMerge/>
            <w:tcBorders>
              <w:left w:val="single" w:sz="4" w:space="0" w:color="auto"/>
              <w:right w:val="single" w:sz="4" w:space="0" w:color="auto"/>
            </w:tcBorders>
            <w:vAlign w:val="center"/>
            <w:hideMark/>
          </w:tcPr>
          <w:p w14:paraId="0A54BDFB" w14:textId="77777777" w:rsidR="004C7BF8" w:rsidRPr="00DE4341" w:rsidRDefault="004C7BF8" w:rsidP="00187F77">
            <w:pPr>
              <w:spacing w:after="120" w:line="276" w:lineRule="auto"/>
              <w:rPr>
                <w:rFonts w:eastAsia="SimSun"/>
                <w:b/>
                <w:bCs/>
                <w:lang w:val="id-ID" w:eastAsia="id-ID"/>
              </w:rPr>
            </w:pPr>
          </w:p>
        </w:tc>
        <w:tc>
          <w:tcPr>
            <w:tcW w:w="555" w:type="dxa"/>
            <w:tcBorders>
              <w:top w:val="single" w:sz="4" w:space="0" w:color="auto"/>
              <w:left w:val="single" w:sz="4" w:space="0" w:color="auto"/>
              <w:bottom w:val="single" w:sz="4" w:space="0" w:color="auto"/>
              <w:right w:val="single" w:sz="4" w:space="0" w:color="auto"/>
            </w:tcBorders>
            <w:vAlign w:val="center"/>
            <w:hideMark/>
          </w:tcPr>
          <w:p w14:paraId="7008ED85" w14:textId="77777777" w:rsidR="004C7BF8" w:rsidRPr="00DE4341" w:rsidRDefault="004C7BF8" w:rsidP="00187F77">
            <w:pPr>
              <w:spacing w:after="120" w:line="276" w:lineRule="auto"/>
              <w:jc w:val="center"/>
              <w:rPr>
                <w:lang w:val="id-ID" w:eastAsia="id-ID"/>
              </w:rPr>
            </w:pPr>
            <w:r w:rsidRPr="00DE4341">
              <w:rPr>
                <w:lang w:val="id-ID" w:eastAsia="id-ID"/>
              </w:rPr>
              <w:t>7.</w:t>
            </w:r>
          </w:p>
        </w:tc>
        <w:tc>
          <w:tcPr>
            <w:tcW w:w="5655" w:type="dxa"/>
            <w:tcBorders>
              <w:top w:val="single" w:sz="4" w:space="0" w:color="auto"/>
              <w:left w:val="single" w:sz="4" w:space="0" w:color="auto"/>
              <w:bottom w:val="single" w:sz="4" w:space="0" w:color="auto"/>
              <w:right w:val="single" w:sz="4" w:space="0" w:color="auto"/>
            </w:tcBorders>
            <w:vAlign w:val="center"/>
            <w:hideMark/>
          </w:tcPr>
          <w:p w14:paraId="218CEF05" w14:textId="77777777" w:rsidR="004C7BF8" w:rsidRPr="00DE4341" w:rsidRDefault="004C7BF8" w:rsidP="00187F77">
            <w:pPr>
              <w:spacing w:after="120" w:line="276" w:lineRule="auto"/>
              <w:rPr>
                <w:lang w:val="id-ID" w:eastAsia="id-ID"/>
              </w:rPr>
            </w:pPr>
            <w:r w:rsidRPr="00DE4341">
              <w:rPr>
                <w:lang w:val="id-ID" w:eastAsia="id-ID"/>
              </w:rPr>
              <w:t>Komputasi berbasis Internet (</w:t>
            </w:r>
            <w:r w:rsidRPr="00DE4341">
              <w:rPr>
                <w:i/>
                <w:lang w:val="id-ID" w:eastAsia="id-ID"/>
              </w:rPr>
              <w:t xml:space="preserve">Internet </w:t>
            </w:r>
            <w:proofErr w:type="spellStart"/>
            <w:r w:rsidRPr="00DE4341">
              <w:rPr>
                <w:i/>
                <w:lang w:val="id-ID" w:eastAsia="id-ID"/>
              </w:rPr>
              <w:t>Computing</w:t>
            </w:r>
            <w:proofErr w:type="spellEnd"/>
            <w:r w:rsidRPr="00DE4341">
              <w:rPr>
                <w:lang w:val="id-ID" w:eastAsia="id-ID"/>
              </w:rPr>
              <w:t>)</w:t>
            </w:r>
          </w:p>
        </w:tc>
      </w:tr>
      <w:tr w:rsidR="004C7BF8" w:rsidRPr="00DE4341" w14:paraId="653820BA" w14:textId="77777777" w:rsidTr="00187F77">
        <w:trPr>
          <w:trHeight w:val="210"/>
        </w:trPr>
        <w:tc>
          <w:tcPr>
            <w:tcW w:w="1667" w:type="dxa"/>
            <w:vMerge/>
            <w:tcBorders>
              <w:left w:val="single" w:sz="4" w:space="0" w:color="auto"/>
              <w:right w:val="single" w:sz="4" w:space="0" w:color="auto"/>
            </w:tcBorders>
            <w:vAlign w:val="center"/>
            <w:hideMark/>
          </w:tcPr>
          <w:p w14:paraId="2566630E" w14:textId="77777777" w:rsidR="004C7BF8" w:rsidRPr="00DE4341" w:rsidRDefault="004C7BF8" w:rsidP="00187F77">
            <w:pPr>
              <w:spacing w:after="120" w:line="276" w:lineRule="auto"/>
              <w:rPr>
                <w:rFonts w:eastAsia="SimSun"/>
                <w:b/>
                <w:bCs/>
                <w:lang w:val="id-ID" w:eastAsia="id-ID"/>
              </w:rPr>
            </w:pPr>
          </w:p>
        </w:tc>
        <w:tc>
          <w:tcPr>
            <w:tcW w:w="555" w:type="dxa"/>
            <w:tcBorders>
              <w:top w:val="single" w:sz="4" w:space="0" w:color="auto"/>
              <w:left w:val="single" w:sz="4" w:space="0" w:color="auto"/>
              <w:bottom w:val="single" w:sz="4" w:space="0" w:color="auto"/>
              <w:right w:val="single" w:sz="4" w:space="0" w:color="auto"/>
            </w:tcBorders>
            <w:vAlign w:val="center"/>
            <w:hideMark/>
          </w:tcPr>
          <w:p w14:paraId="63F2D6E4" w14:textId="77777777" w:rsidR="004C7BF8" w:rsidRPr="00DE4341" w:rsidRDefault="004C7BF8" w:rsidP="00187F77">
            <w:pPr>
              <w:spacing w:after="120" w:line="276" w:lineRule="auto"/>
              <w:jc w:val="center"/>
              <w:rPr>
                <w:lang w:val="id-ID" w:eastAsia="id-ID"/>
              </w:rPr>
            </w:pPr>
            <w:r w:rsidRPr="00DE4341">
              <w:rPr>
                <w:lang w:val="id-ID" w:eastAsia="id-ID"/>
              </w:rPr>
              <w:t>8.</w:t>
            </w:r>
          </w:p>
        </w:tc>
        <w:tc>
          <w:tcPr>
            <w:tcW w:w="5655" w:type="dxa"/>
            <w:tcBorders>
              <w:top w:val="single" w:sz="4" w:space="0" w:color="auto"/>
              <w:left w:val="single" w:sz="4" w:space="0" w:color="auto"/>
              <w:bottom w:val="single" w:sz="4" w:space="0" w:color="auto"/>
              <w:right w:val="single" w:sz="4" w:space="0" w:color="auto"/>
            </w:tcBorders>
            <w:vAlign w:val="center"/>
            <w:hideMark/>
          </w:tcPr>
          <w:p w14:paraId="762ADB9E" w14:textId="77777777" w:rsidR="004C7BF8" w:rsidRPr="00DE4341" w:rsidRDefault="004C7BF8" w:rsidP="00187F77">
            <w:pPr>
              <w:spacing w:after="120" w:line="276" w:lineRule="auto"/>
              <w:rPr>
                <w:lang w:val="id-ID" w:eastAsia="id-ID"/>
              </w:rPr>
            </w:pPr>
            <w:r w:rsidRPr="00DE4341">
              <w:rPr>
                <w:lang w:val="id-ID" w:eastAsia="id-ID"/>
              </w:rPr>
              <w:t>Keamanan Teknologi Informasi (</w:t>
            </w:r>
            <w:proofErr w:type="spellStart"/>
            <w:r w:rsidRPr="00DE4341">
              <w:rPr>
                <w:i/>
                <w:lang w:val="id-ID" w:eastAsia="id-ID"/>
              </w:rPr>
              <w:t>Information</w:t>
            </w:r>
            <w:proofErr w:type="spellEnd"/>
            <w:r w:rsidRPr="00DE4341">
              <w:rPr>
                <w:i/>
                <w:lang w:val="id-ID" w:eastAsia="id-ID"/>
              </w:rPr>
              <w:t xml:space="preserve"> Technology </w:t>
            </w:r>
            <w:proofErr w:type="spellStart"/>
            <w:r w:rsidRPr="00DE4341">
              <w:rPr>
                <w:i/>
                <w:lang w:val="id-ID" w:eastAsia="id-ID"/>
              </w:rPr>
              <w:t>Security</w:t>
            </w:r>
            <w:proofErr w:type="spellEnd"/>
            <w:r w:rsidRPr="00DE4341">
              <w:rPr>
                <w:lang w:val="id-ID" w:eastAsia="id-ID"/>
              </w:rPr>
              <w:t>)</w:t>
            </w:r>
          </w:p>
        </w:tc>
      </w:tr>
      <w:tr w:rsidR="004C7BF8" w:rsidRPr="00DE4341" w14:paraId="1573195D" w14:textId="77777777" w:rsidTr="00187F77">
        <w:trPr>
          <w:trHeight w:val="209"/>
        </w:trPr>
        <w:tc>
          <w:tcPr>
            <w:tcW w:w="1667" w:type="dxa"/>
            <w:vMerge/>
            <w:tcBorders>
              <w:left w:val="single" w:sz="4" w:space="0" w:color="auto"/>
              <w:bottom w:val="single" w:sz="4" w:space="0" w:color="auto"/>
              <w:right w:val="single" w:sz="4" w:space="0" w:color="auto"/>
            </w:tcBorders>
            <w:vAlign w:val="center"/>
            <w:hideMark/>
          </w:tcPr>
          <w:p w14:paraId="354C61CD" w14:textId="77777777" w:rsidR="004C7BF8" w:rsidRPr="00DE4341" w:rsidRDefault="004C7BF8" w:rsidP="00187F77">
            <w:pPr>
              <w:spacing w:after="120" w:line="276" w:lineRule="auto"/>
              <w:rPr>
                <w:rFonts w:eastAsia="SimSun"/>
                <w:b/>
                <w:bCs/>
                <w:lang w:val="id-ID" w:eastAsia="id-ID"/>
              </w:rPr>
            </w:pPr>
          </w:p>
        </w:tc>
        <w:tc>
          <w:tcPr>
            <w:tcW w:w="555" w:type="dxa"/>
            <w:tcBorders>
              <w:top w:val="single" w:sz="4" w:space="0" w:color="auto"/>
              <w:left w:val="single" w:sz="4" w:space="0" w:color="auto"/>
              <w:bottom w:val="single" w:sz="4" w:space="0" w:color="auto"/>
              <w:right w:val="single" w:sz="4" w:space="0" w:color="auto"/>
            </w:tcBorders>
            <w:vAlign w:val="center"/>
            <w:hideMark/>
          </w:tcPr>
          <w:p w14:paraId="4E50D455" w14:textId="77777777" w:rsidR="004C7BF8" w:rsidRPr="00DE4341" w:rsidRDefault="004C7BF8" w:rsidP="00187F77">
            <w:pPr>
              <w:spacing w:after="120" w:line="276" w:lineRule="auto"/>
              <w:jc w:val="center"/>
              <w:rPr>
                <w:lang w:val="id-ID" w:eastAsia="id-ID"/>
              </w:rPr>
            </w:pPr>
            <w:r w:rsidRPr="00DE4341">
              <w:rPr>
                <w:lang w:val="id-ID" w:eastAsia="id-ID"/>
              </w:rPr>
              <w:t>9.</w:t>
            </w:r>
          </w:p>
        </w:tc>
        <w:tc>
          <w:tcPr>
            <w:tcW w:w="5655" w:type="dxa"/>
            <w:tcBorders>
              <w:top w:val="single" w:sz="4" w:space="0" w:color="auto"/>
              <w:left w:val="single" w:sz="4" w:space="0" w:color="auto"/>
              <w:bottom w:val="single" w:sz="4" w:space="0" w:color="auto"/>
              <w:right w:val="single" w:sz="4" w:space="0" w:color="auto"/>
            </w:tcBorders>
            <w:vAlign w:val="center"/>
            <w:hideMark/>
          </w:tcPr>
          <w:p w14:paraId="0DEE9913" w14:textId="77777777" w:rsidR="004C7BF8" w:rsidRPr="00DE4341" w:rsidRDefault="004C7BF8" w:rsidP="00187F77">
            <w:pPr>
              <w:spacing w:after="120" w:line="276" w:lineRule="auto"/>
              <w:rPr>
                <w:lang w:val="id-ID" w:eastAsia="id-ID"/>
              </w:rPr>
            </w:pPr>
            <w:r w:rsidRPr="00DE4341">
              <w:rPr>
                <w:lang w:val="id-ID" w:eastAsia="id-ID"/>
              </w:rPr>
              <w:t>Jaringan Komputer Lanjut (</w:t>
            </w:r>
            <w:proofErr w:type="spellStart"/>
            <w:r w:rsidRPr="00DE4341">
              <w:rPr>
                <w:i/>
                <w:lang w:val="id-ID" w:eastAsia="id-ID"/>
              </w:rPr>
              <w:t>Advanced</w:t>
            </w:r>
            <w:proofErr w:type="spellEnd"/>
            <w:r w:rsidRPr="00DE4341">
              <w:rPr>
                <w:i/>
                <w:lang w:val="id-ID" w:eastAsia="id-ID"/>
              </w:rPr>
              <w:t xml:space="preserve"> </w:t>
            </w:r>
            <w:proofErr w:type="spellStart"/>
            <w:r w:rsidRPr="00DE4341">
              <w:rPr>
                <w:i/>
                <w:lang w:val="id-ID" w:eastAsia="id-ID"/>
              </w:rPr>
              <w:t>Computer</w:t>
            </w:r>
            <w:proofErr w:type="spellEnd"/>
            <w:r w:rsidRPr="00DE4341">
              <w:rPr>
                <w:i/>
                <w:lang w:val="id-ID" w:eastAsia="id-ID"/>
              </w:rPr>
              <w:t xml:space="preserve"> Network</w:t>
            </w:r>
            <w:r w:rsidRPr="00DE4341">
              <w:rPr>
                <w:lang w:val="id-ID" w:eastAsia="id-ID"/>
              </w:rPr>
              <w:t>)</w:t>
            </w:r>
          </w:p>
        </w:tc>
      </w:tr>
    </w:tbl>
    <w:p w14:paraId="7BA0C5BF" w14:textId="77777777" w:rsidR="004C7BF8" w:rsidRPr="00DE4341" w:rsidRDefault="004C7BF8" w:rsidP="004C7BF8">
      <w:pPr>
        <w:pStyle w:val="ListParagraph"/>
        <w:spacing w:after="120" w:line="276" w:lineRule="auto"/>
        <w:rPr>
          <w:lang w:val="id-ID"/>
        </w:rPr>
      </w:pPr>
    </w:p>
    <w:tbl>
      <w:tblPr>
        <w:tblW w:w="792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40"/>
        <w:gridCol w:w="5715"/>
      </w:tblGrid>
      <w:tr w:rsidR="004C7BF8" w:rsidRPr="00DE4341" w14:paraId="3031F499" w14:textId="77777777" w:rsidTr="00240D21">
        <w:tc>
          <w:tcPr>
            <w:tcW w:w="1667" w:type="dxa"/>
            <w:tcBorders>
              <w:top w:val="single" w:sz="4" w:space="0" w:color="auto"/>
              <w:left w:val="single" w:sz="4" w:space="0" w:color="auto"/>
              <w:bottom w:val="single" w:sz="4" w:space="0" w:color="auto"/>
              <w:right w:val="single" w:sz="4" w:space="0" w:color="auto"/>
            </w:tcBorders>
            <w:vAlign w:val="center"/>
            <w:hideMark/>
          </w:tcPr>
          <w:p w14:paraId="61CF1CBB" w14:textId="77777777" w:rsidR="004C7BF8" w:rsidRPr="00DE4341" w:rsidRDefault="004C7BF8" w:rsidP="00187F77">
            <w:pPr>
              <w:spacing w:after="120" w:line="276" w:lineRule="auto"/>
              <w:jc w:val="center"/>
              <w:rPr>
                <w:b/>
                <w:szCs w:val="20"/>
                <w:lang w:val="id-ID" w:eastAsia="id-ID"/>
              </w:rPr>
            </w:pPr>
            <w:r w:rsidRPr="00DE4341">
              <w:rPr>
                <w:b/>
                <w:szCs w:val="20"/>
                <w:lang w:val="id-ID" w:eastAsia="ja-JP"/>
              </w:rPr>
              <w:t>Kelompok</w:t>
            </w:r>
          </w:p>
        </w:tc>
        <w:tc>
          <w:tcPr>
            <w:tcW w:w="540" w:type="dxa"/>
            <w:tcBorders>
              <w:top w:val="single" w:sz="4" w:space="0" w:color="auto"/>
              <w:left w:val="single" w:sz="4" w:space="0" w:color="auto"/>
              <w:bottom w:val="single" w:sz="4" w:space="0" w:color="auto"/>
              <w:right w:val="single" w:sz="4" w:space="0" w:color="auto"/>
            </w:tcBorders>
            <w:vAlign w:val="center"/>
            <w:hideMark/>
          </w:tcPr>
          <w:p w14:paraId="618E24F2" w14:textId="77777777" w:rsidR="004C7BF8" w:rsidRPr="00DE4341" w:rsidRDefault="004C7BF8" w:rsidP="00187F77">
            <w:pPr>
              <w:spacing w:after="120" w:line="276" w:lineRule="auto"/>
              <w:jc w:val="center"/>
              <w:rPr>
                <w:b/>
                <w:szCs w:val="20"/>
                <w:lang w:val="id-ID" w:eastAsia="id-ID"/>
              </w:rPr>
            </w:pPr>
            <w:proofErr w:type="spellStart"/>
            <w:r w:rsidRPr="00DE4341">
              <w:rPr>
                <w:b/>
                <w:szCs w:val="20"/>
                <w:lang w:val="id-ID" w:eastAsia="id-ID"/>
              </w:rPr>
              <w:t>No</w:t>
            </w:r>
            <w:proofErr w:type="spellEnd"/>
          </w:p>
        </w:tc>
        <w:tc>
          <w:tcPr>
            <w:tcW w:w="5715" w:type="dxa"/>
            <w:tcBorders>
              <w:top w:val="single" w:sz="4" w:space="0" w:color="auto"/>
              <w:left w:val="single" w:sz="4" w:space="0" w:color="auto"/>
              <w:bottom w:val="single" w:sz="4" w:space="0" w:color="auto"/>
              <w:right w:val="single" w:sz="4" w:space="0" w:color="auto"/>
            </w:tcBorders>
            <w:vAlign w:val="center"/>
            <w:hideMark/>
          </w:tcPr>
          <w:p w14:paraId="252C5126" w14:textId="77777777" w:rsidR="004C7BF8" w:rsidRPr="00DE4341" w:rsidRDefault="004C7BF8" w:rsidP="00187F77">
            <w:pPr>
              <w:spacing w:after="120" w:line="276" w:lineRule="auto"/>
              <w:jc w:val="center"/>
              <w:rPr>
                <w:b/>
                <w:szCs w:val="20"/>
                <w:lang w:val="id-ID" w:eastAsia="id-ID"/>
              </w:rPr>
            </w:pPr>
            <w:r w:rsidRPr="00DE4341">
              <w:rPr>
                <w:b/>
                <w:szCs w:val="20"/>
                <w:lang w:val="id-ID" w:eastAsia="id-ID"/>
              </w:rPr>
              <w:t>Mata Kuliah</w:t>
            </w:r>
          </w:p>
        </w:tc>
      </w:tr>
      <w:tr w:rsidR="004C7BF8" w:rsidRPr="00DE4341" w14:paraId="0D5D427C" w14:textId="77777777" w:rsidTr="00240D21">
        <w:tc>
          <w:tcPr>
            <w:tcW w:w="1667" w:type="dxa"/>
            <w:vMerge w:val="restart"/>
            <w:tcBorders>
              <w:top w:val="single" w:sz="4" w:space="0" w:color="auto"/>
              <w:left w:val="single" w:sz="4" w:space="0" w:color="auto"/>
              <w:right w:val="single" w:sz="4" w:space="0" w:color="auto"/>
            </w:tcBorders>
            <w:vAlign w:val="center"/>
            <w:hideMark/>
          </w:tcPr>
          <w:p w14:paraId="07816A9A" w14:textId="77777777" w:rsidR="004C7BF8" w:rsidRPr="00DE4341" w:rsidRDefault="004C7BF8" w:rsidP="00187F77">
            <w:pPr>
              <w:spacing w:after="120" w:line="276" w:lineRule="auto"/>
              <w:ind w:left="113" w:right="113"/>
              <w:jc w:val="center"/>
              <w:rPr>
                <w:i/>
                <w:szCs w:val="20"/>
                <w:lang w:val="id-ID" w:eastAsia="id-ID"/>
              </w:rPr>
            </w:pPr>
            <w:r w:rsidRPr="00DE4341">
              <w:rPr>
                <w:i/>
                <w:szCs w:val="20"/>
                <w:lang w:val="id-ID" w:eastAsia="id-ID"/>
              </w:rPr>
              <w:t>Human-</w:t>
            </w:r>
            <w:proofErr w:type="spellStart"/>
            <w:r w:rsidRPr="00DE4341">
              <w:rPr>
                <w:i/>
                <w:szCs w:val="20"/>
                <w:lang w:val="id-ID" w:eastAsia="id-ID"/>
              </w:rPr>
              <w:t>centered</w:t>
            </w:r>
            <w:proofErr w:type="spellEnd"/>
            <w:r w:rsidRPr="00DE4341">
              <w:rPr>
                <w:i/>
                <w:szCs w:val="20"/>
                <w:lang w:val="id-ID" w:eastAsia="id-ID"/>
              </w:rPr>
              <w:t xml:space="preserve"> </w:t>
            </w:r>
            <w:proofErr w:type="spellStart"/>
            <w:r w:rsidRPr="00DE4341">
              <w:rPr>
                <w:i/>
                <w:szCs w:val="20"/>
                <w:lang w:val="id-ID" w:eastAsia="id-ID"/>
              </w:rPr>
              <w:lastRenderedPageBreak/>
              <w:t>Software</w:t>
            </w:r>
            <w:proofErr w:type="spellEnd"/>
            <w:r w:rsidRPr="00DE4341">
              <w:rPr>
                <w:i/>
                <w:szCs w:val="20"/>
                <w:lang w:val="id-ID" w:eastAsia="id-ID"/>
              </w:rPr>
              <w:t xml:space="preserve"> Engineering</w:t>
            </w:r>
          </w:p>
        </w:tc>
        <w:tc>
          <w:tcPr>
            <w:tcW w:w="540" w:type="dxa"/>
            <w:tcBorders>
              <w:top w:val="single" w:sz="4" w:space="0" w:color="auto"/>
              <w:left w:val="single" w:sz="4" w:space="0" w:color="auto"/>
              <w:bottom w:val="single" w:sz="4" w:space="0" w:color="auto"/>
              <w:right w:val="single" w:sz="4" w:space="0" w:color="auto"/>
            </w:tcBorders>
            <w:vAlign w:val="center"/>
            <w:hideMark/>
          </w:tcPr>
          <w:p w14:paraId="0AE34155" w14:textId="77777777" w:rsidR="004C7BF8" w:rsidRPr="00DE4341" w:rsidRDefault="004C7BF8" w:rsidP="00187F77">
            <w:pPr>
              <w:spacing w:after="120" w:line="276" w:lineRule="auto"/>
              <w:rPr>
                <w:szCs w:val="20"/>
                <w:lang w:val="id-ID" w:eastAsia="id-ID"/>
              </w:rPr>
            </w:pPr>
            <w:r w:rsidRPr="00DE4341">
              <w:rPr>
                <w:szCs w:val="20"/>
                <w:lang w:val="id-ID" w:eastAsia="id-ID"/>
              </w:rPr>
              <w:lastRenderedPageBreak/>
              <w:t>10.</w:t>
            </w:r>
          </w:p>
        </w:tc>
        <w:tc>
          <w:tcPr>
            <w:tcW w:w="5715" w:type="dxa"/>
            <w:tcBorders>
              <w:top w:val="single" w:sz="4" w:space="0" w:color="auto"/>
              <w:left w:val="single" w:sz="4" w:space="0" w:color="auto"/>
              <w:bottom w:val="single" w:sz="4" w:space="0" w:color="auto"/>
              <w:right w:val="single" w:sz="4" w:space="0" w:color="auto"/>
            </w:tcBorders>
            <w:vAlign w:val="center"/>
            <w:hideMark/>
          </w:tcPr>
          <w:p w14:paraId="4B4E13DF" w14:textId="77777777" w:rsidR="004C7BF8" w:rsidRPr="00DE4341" w:rsidRDefault="004C7BF8" w:rsidP="00187F77">
            <w:pPr>
              <w:spacing w:after="120" w:line="276" w:lineRule="auto"/>
              <w:rPr>
                <w:szCs w:val="20"/>
                <w:lang w:val="id-ID" w:eastAsia="id-ID"/>
              </w:rPr>
            </w:pPr>
            <w:r w:rsidRPr="00DE4341">
              <w:rPr>
                <w:szCs w:val="20"/>
                <w:lang w:val="id-ID" w:eastAsia="id-ID"/>
              </w:rPr>
              <w:t>Antar Muka Alamiah (</w:t>
            </w:r>
            <w:r w:rsidRPr="00DE4341">
              <w:rPr>
                <w:i/>
                <w:szCs w:val="20"/>
                <w:lang w:val="id-ID" w:eastAsia="id-ID"/>
              </w:rPr>
              <w:t xml:space="preserve">Natural User </w:t>
            </w:r>
            <w:proofErr w:type="spellStart"/>
            <w:r w:rsidRPr="00DE4341">
              <w:rPr>
                <w:i/>
                <w:szCs w:val="20"/>
                <w:lang w:val="id-ID" w:eastAsia="id-ID"/>
              </w:rPr>
              <w:t>Interface</w:t>
            </w:r>
            <w:proofErr w:type="spellEnd"/>
            <w:r w:rsidRPr="00DE4341">
              <w:rPr>
                <w:szCs w:val="20"/>
                <w:lang w:val="id-ID" w:eastAsia="id-ID"/>
              </w:rPr>
              <w:t>)</w:t>
            </w:r>
          </w:p>
        </w:tc>
      </w:tr>
      <w:tr w:rsidR="004C7BF8" w:rsidRPr="00DE4341" w14:paraId="3007E31D" w14:textId="77777777" w:rsidTr="00240D21">
        <w:trPr>
          <w:trHeight w:val="185"/>
        </w:trPr>
        <w:tc>
          <w:tcPr>
            <w:tcW w:w="1667" w:type="dxa"/>
            <w:vMerge/>
            <w:tcBorders>
              <w:left w:val="single" w:sz="4" w:space="0" w:color="auto"/>
              <w:right w:val="single" w:sz="4" w:space="0" w:color="auto"/>
            </w:tcBorders>
            <w:vAlign w:val="center"/>
            <w:hideMark/>
          </w:tcPr>
          <w:p w14:paraId="4DCC34CF" w14:textId="77777777" w:rsidR="004C7BF8" w:rsidRPr="00DE4341" w:rsidRDefault="004C7BF8" w:rsidP="00187F77">
            <w:pPr>
              <w:spacing w:after="120" w:line="276" w:lineRule="auto"/>
              <w:rPr>
                <w:rFonts w:eastAsia="SimSun"/>
                <w:b/>
                <w:bCs/>
                <w:szCs w:val="20"/>
                <w:lang w:val="id-ID" w:eastAsia="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2E12D805" w14:textId="77777777" w:rsidR="004C7BF8" w:rsidRPr="00DE4341" w:rsidRDefault="004C7BF8" w:rsidP="00187F77">
            <w:pPr>
              <w:spacing w:after="120" w:line="276" w:lineRule="auto"/>
              <w:rPr>
                <w:szCs w:val="20"/>
                <w:lang w:val="id-ID" w:eastAsia="id-ID"/>
              </w:rPr>
            </w:pPr>
            <w:r w:rsidRPr="00DE4341">
              <w:rPr>
                <w:szCs w:val="20"/>
                <w:lang w:val="id-ID" w:eastAsia="id-ID"/>
              </w:rPr>
              <w:t>11.</w:t>
            </w:r>
          </w:p>
        </w:tc>
        <w:tc>
          <w:tcPr>
            <w:tcW w:w="5715" w:type="dxa"/>
            <w:tcBorders>
              <w:top w:val="single" w:sz="4" w:space="0" w:color="auto"/>
              <w:left w:val="single" w:sz="4" w:space="0" w:color="auto"/>
              <w:bottom w:val="single" w:sz="4" w:space="0" w:color="auto"/>
              <w:right w:val="single" w:sz="4" w:space="0" w:color="auto"/>
            </w:tcBorders>
            <w:vAlign w:val="center"/>
            <w:hideMark/>
          </w:tcPr>
          <w:p w14:paraId="23F60418" w14:textId="77777777" w:rsidR="004C7BF8" w:rsidRPr="00DE4341" w:rsidRDefault="004C7BF8" w:rsidP="00187F77">
            <w:pPr>
              <w:spacing w:after="120" w:line="276" w:lineRule="auto"/>
              <w:rPr>
                <w:szCs w:val="20"/>
                <w:lang w:val="id-ID" w:eastAsia="id-ID"/>
              </w:rPr>
            </w:pPr>
            <w:r w:rsidRPr="00DE4341">
              <w:rPr>
                <w:szCs w:val="20"/>
                <w:lang w:val="id-ID" w:eastAsia="id-ID"/>
              </w:rPr>
              <w:t>Pengolahan Informasi Manusia (</w:t>
            </w:r>
            <w:r w:rsidRPr="00DE4341">
              <w:rPr>
                <w:i/>
                <w:szCs w:val="20"/>
                <w:lang w:val="id-ID" w:eastAsia="id-ID"/>
              </w:rPr>
              <w:t xml:space="preserve">Human </w:t>
            </w:r>
            <w:proofErr w:type="spellStart"/>
            <w:r w:rsidRPr="00DE4341">
              <w:rPr>
                <w:i/>
                <w:szCs w:val="20"/>
                <w:lang w:val="id-ID" w:eastAsia="id-ID"/>
              </w:rPr>
              <w:t>Information</w:t>
            </w:r>
            <w:proofErr w:type="spellEnd"/>
            <w:r w:rsidRPr="00DE4341">
              <w:rPr>
                <w:i/>
                <w:szCs w:val="20"/>
                <w:lang w:val="id-ID" w:eastAsia="id-ID"/>
              </w:rPr>
              <w:t xml:space="preserve"> </w:t>
            </w:r>
            <w:proofErr w:type="spellStart"/>
            <w:r w:rsidRPr="00DE4341">
              <w:rPr>
                <w:i/>
                <w:szCs w:val="20"/>
                <w:lang w:val="id-ID" w:eastAsia="id-ID"/>
              </w:rPr>
              <w:t>Processing</w:t>
            </w:r>
            <w:proofErr w:type="spellEnd"/>
            <w:r w:rsidRPr="00DE4341">
              <w:rPr>
                <w:szCs w:val="20"/>
                <w:lang w:val="id-ID" w:eastAsia="id-ID"/>
              </w:rPr>
              <w:t>)</w:t>
            </w:r>
          </w:p>
        </w:tc>
      </w:tr>
      <w:tr w:rsidR="004C7BF8" w:rsidRPr="00DE4341" w14:paraId="55045F78" w14:textId="77777777" w:rsidTr="00240D21">
        <w:trPr>
          <w:trHeight w:val="184"/>
        </w:trPr>
        <w:tc>
          <w:tcPr>
            <w:tcW w:w="1667" w:type="dxa"/>
            <w:vMerge/>
            <w:tcBorders>
              <w:left w:val="single" w:sz="4" w:space="0" w:color="auto"/>
              <w:right w:val="single" w:sz="4" w:space="0" w:color="auto"/>
            </w:tcBorders>
            <w:vAlign w:val="center"/>
            <w:hideMark/>
          </w:tcPr>
          <w:p w14:paraId="39A09392" w14:textId="77777777" w:rsidR="004C7BF8" w:rsidRPr="00DE4341" w:rsidRDefault="004C7BF8" w:rsidP="00187F77">
            <w:pPr>
              <w:spacing w:after="120" w:line="276" w:lineRule="auto"/>
              <w:rPr>
                <w:rFonts w:eastAsia="SimSun"/>
                <w:b/>
                <w:bCs/>
                <w:szCs w:val="20"/>
                <w:lang w:val="id-ID" w:eastAsia="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604A1F2E" w14:textId="77777777" w:rsidR="004C7BF8" w:rsidRPr="00DE4341" w:rsidRDefault="004C7BF8" w:rsidP="00187F77">
            <w:pPr>
              <w:spacing w:after="120" w:line="276" w:lineRule="auto"/>
              <w:rPr>
                <w:szCs w:val="20"/>
                <w:lang w:val="id-ID" w:eastAsia="id-ID"/>
              </w:rPr>
            </w:pPr>
            <w:r w:rsidRPr="00DE4341">
              <w:rPr>
                <w:szCs w:val="20"/>
                <w:lang w:val="id-ID" w:eastAsia="id-ID"/>
              </w:rPr>
              <w:t>12.</w:t>
            </w:r>
          </w:p>
        </w:tc>
        <w:tc>
          <w:tcPr>
            <w:tcW w:w="5715" w:type="dxa"/>
            <w:tcBorders>
              <w:top w:val="single" w:sz="4" w:space="0" w:color="auto"/>
              <w:left w:val="single" w:sz="4" w:space="0" w:color="auto"/>
              <w:bottom w:val="single" w:sz="4" w:space="0" w:color="auto"/>
              <w:right w:val="single" w:sz="4" w:space="0" w:color="auto"/>
            </w:tcBorders>
            <w:vAlign w:val="center"/>
            <w:hideMark/>
          </w:tcPr>
          <w:p w14:paraId="169B0B12" w14:textId="77777777" w:rsidR="004C7BF8" w:rsidRPr="00DE4341" w:rsidRDefault="004C7BF8" w:rsidP="00187F77">
            <w:pPr>
              <w:spacing w:after="120" w:line="276" w:lineRule="auto"/>
              <w:rPr>
                <w:szCs w:val="20"/>
                <w:lang w:val="id-ID" w:eastAsia="id-ID"/>
              </w:rPr>
            </w:pPr>
            <w:r w:rsidRPr="00DE4341">
              <w:rPr>
                <w:szCs w:val="20"/>
                <w:lang w:val="id-ID" w:eastAsia="id-ID"/>
              </w:rPr>
              <w:t>Rekayasa Faktor Manusia dan Ergonomi (</w:t>
            </w:r>
            <w:r w:rsidRPr="00DE4341">
              <w:rPr>
                <w:i/>
                <w:szCs w:val="20"/>
                <w:lang w:val="id-ID" w:eastAsia="id-ID"/>
              </w:rPr>
              <w:t xml:space="preserve">Human </w:t>
            </w:r>
            <w:proofErr w:type="spellStart"/>
            <w:r w:rsidRPr="00DE4341">
              <w:rPr>
                <w:i/>
                <w:szCs w:val="20"/>
                <w:lang w:val="id-ID" w:eastAsia="id-ID"/>
              </w:rPr>
              <w:t>Factor</w:t>
            </w:r>
            <w:proofErr w:type="spellEnd"/>
            <w:r w:rsidRPr="00DE4341">
              <w:rPr>
                <w:i/>
                <w:szCs w:val="20"/>
                <w:lang w:val="id-ID" w:eastAsia="id-ID"/>
              </w:rPr>
              <w:t xml:space="preserve"> </w:t>
            </w:r>
            <w:proofErr w:type="spellStart"/>
            <w:r w:rsidRPr="00DE4341">
              <w:rPr>
                <w:i/>
                <w:szCs w:val="20"/>
                <w:lang w:val="id-ID" w:eastAsia="id-ID"/>
              </w:rPr>
              <w:t>Engineering</w:t>
            </w:r>
            <w:r w:rsidRPr="00DE4341">
              <w:rPr>
                <w:szCs w:val="20"/>
                <w:lang w:val="id-ID" w:eastAsia="id-ID"/>
              </w:rPr>
              <w:t>and</w:t>
            </w:r>
            <w:proofErr w:type="spellEnd"/>
            <w:r w:rsidRPr="00DE4341">
              <w:rPr>
                <w:szCs w:val="20"/>
                <w:lang w:val="id-ID" w:eastAsia="id-ID"/>
              </w:rPr>
              <w:t xml:space="preserve"> </w:t>
            </w:r>
            <w:proofErr w:type="spellStart"/>
            <w:r w:rsidRPr="00DE4341">
              <w:rPr>
                <w:szCs w:val="20"/>
                <w:lang w:val="id-ID" w:eastAsia="id-ID"/>
              </w:rPr>
              <w:t>Ergonomics</w:t>
            </w:r>
            <w:proofErr w:type="spellEnd"/>
            <w:r w:rsidRPr="00DE4341">
              <w:rPr>
                <w:szCs w:val="20"/>
                <w:lang w:val="id-ID" w:eastAsia="id-ID"/>
              </w:rPr>
              <w:t>)</w:t>
            </w:r>
          </w:p>
        </w:tc>
      </w:tr>
      <w:tr w:rsidR="004C7BF8" w:rsidRPr="00DE4341" w14:paraId="659121A8" w14:textId="77777777" w:rsidTr="00240D21">
        <w:tc>
          <w:tcPr>
            <w:tcW w:w="1667" w:type="dxa"/>
            <w:vMerge/>
            <w:tcBorders>
              <w:left w:val="single" w:sz="4" w:space="0" w:color="auto"/>
              <w:right w:val="single" w:sz="4" w:space="0" w:color="auto"/>
            </w:tcBorders>
            <w:vAlign w:val="center"/>
            <w:hideMark/>
          </w:tcPr>
          <w:p w14:paraId="23CF65B2" w14:textId="77777777" w:rsidR="004C7BF8" w:rsidRPr="00DE4341" w:rsidRDefault="004C7BF8" w:rsidP="00187F77">
            <w:pPr>
              <w:spacing w:after="120" w:line="276" w:lineRule="auto"/>
              <w:rPr>
                <w:rFonts w:eastAsia="SimSun"/>
                <w:b/>
                <w:bCs/>
                <w:szCs w:val="20"/>
                <w:lang w:val="id-ID" w:eastAsia="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667D351A" w14:textId="77777777" w:rsidR="004C7BF8" w:rsidRPr="00DE4341" w:rsidRDefault="004C7BF8" w:rsidP="00187F77">
            <w:pPr>
              <w:spacing w:after="120" w:line="276" w:lineRule="auto"/>
              <w:rPr>
                <w:szCs w:val="20"/>
                <w:lang w:val="id-ID" w:eastAsia="id-ID"/>
              </w:rPr>
            </w:pPr>
            <w:r w:rsidRPr="00DE4341">
              <w:rPr>
                <w:szCs w:val="20"/>
                <w:lang w:val="id-ID" w:eastAsia="id-ID"/>
              </w:rPr>
              <w:t>13.</w:t>
            </w:r>
          </w:p>
        </w:tc>
        <w:tc>
          <w:tcPr>
            <w:tcW w:w="5715" w:type="dxa"/>
            <w:tcBorders>
              <w:top w:val="single" w:sz="4" w:space="0" w:color="auto"/>
              <w:left w:val="single" w:sz="4" w:space="0" w:color="auto"/>
              <w:bottom w:val="single" w:sz="4" w:space="0" w:color="auto"/>
              <w:right w:val="single" w:sz="4" w:space="0" w:color="auto"/>
            </w:tcBorders>
            <w:vAlign w:val="center"/>
            <w:hideMark/>
          </w:tcPr>
          <w:p w14:paraId="6C6B25AC" w14:textId="77777777" w:rsidR="004C7BF8" w:rsidRPr="00DE4341" w:rsidRDefault="004C7BF8" w:rsidP="00187F77">
            <w:pPr>
              <w:spacing w:after="120" w:line="276" w:lineRule="auto"/>
              <w:rPr>
                <w:szCs w:val="20"/>
                <w:lang w:val="id-ID" w:eastAsia="id-ID"/>
              </w:rPr>
            </w:pPr>
            <w:r w:rsidRPr="00DE4341">
              <w:rPr>
                <w:szCs w:val="20"/>
                <w:lang w:val="id-ID" w:eastAsia="id-ID"/>
              </w:rPr>
              <w:t>Pengujian dan Implementasi Perangkat Lunak (</w:t>
            </w:r>
            <w:proofErr w:type="spellStart"/>
            <w:r w:rsidRPr="00DE4341">
              <w:rPr>
                <w:i/>
                <w:szCs w:val="20"/>
                <w:lang w:val="id-ID" w:eastAsia="id-ID"/>
              </w:rPr>
              <w:t>Software</w:t>
            </w:r>
            <w:proofErr w:type="spellEnd"/>
            <w:r w:rsidRPr="00DE4341">
              <w:rPr>
                <w:i/>
                <w:szCs w:val="20"/>
                <w:lang w:val="id-ID" w:eastAsia="id-ID"/>
              </w:rPr>
              <w:t xml:space="preserve"> Testing </w:t>
            </w:r>
            <w:proofErr w:type="spellStart"/>
            <w:r w:rsidRPr="00DE4341">
              <w:rPr>
                <w:i/>
                <w:szCs w:val="20"/>
                <w:lang w:val="id-ID" w:eastAsia="id-ID"/>
              </w:rPr>
              <w:t>and</w:t>
            </w:r>
            <w:proofErr w:type="spellEnd"/>
            <w:r w:rsidRPr="00DE4341">
              <w:rPr>
                <w:i/>
                <w:szCs w:val="20"/>
                <w:lang w:val="id-ID" w:eastAsia="id-ID"/>
              </w:rPr>
              <w:t xml:space="preserve"> </w:t>
            </w:r>
            <w:proofErr w:type="spellStart"/>
            <w:r w:rsidRPr="00DE4341">
              <w:rPr>
                <w:i/>
                <w:szCs w:val="20"/>
                <w:lang w:val="id-ID" w:eastAsia="id-ID"/>
              </w:rPr>
              <w:t>Implementation</w:t>
            </w:r>
            <w:proofErr w:type="spellEnd"/>
            <w:r w:rsidRPr="00DE4341">
              <w:rPr>
                <w:szCs w:val="20"/>
                <w:lang w:val="id-ID" w:eastAsia="id-ID"/>
              </w:rPr>
              <w:t>)</w:t>
            </w:r>
          </w:p>
        </w:tc>
      </w:tr>
      <w:tr w:rsidR="004C7BF8" w:rsidRPr="00DE4341" w14:paraId="2DDF8F1B" w14:textId="77777777" w:rsidTr="00240D21">
        <w:trPr>
          <w:trHeight w:val="277"/>
        </w:trPr>
        <w:tc>
          <w:tcPr>
            <w:tcW w:w="1667" w:type="dxa"/>
            <w:vMerge/>
            <w:tcBorders>
              <w:left w:val="single" w:sz="4" w:space="0" w:color="auto"/>
              <w:right w:val="single" w:sz="4" w:space="0" w:color="auto"/>
            </w:tcBorders>
            <w:vAlign w:val="center"/>
            <w:hideMark/>
          </w:tcPr>
          <w:p w14:paraId="0BC512B6" w14:textId="77777777" w:rsidR="004C7BF8" w:rsidRPr="00DE4341" w:rsidRDefault="004C7BF8" w:rsidP="00187F77">
            <w:pPr>
              <w:spacing w:after="120" w:line="276" w:lineRule="auto"/>
              <w:rPr>
                <w:rFonts w:eastAsia="SimSun"/>
                <w:b/>
                <w:bCs/>
                <w:szCs w:val="20"/>
                <w:lang w:val="id-ID" w:eastAsia="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226B7A14" w14:textId="77777777" w:rsidR="004C7BF8" w:rsidRPr="00DE4341" w:rsidRDefault="004C7BF8" w:rsidP="00187F77">
            <w:pPr>
              <w:spacing w:after="120" w:line="276" w:lineRule="auto"/>
              <w:rPr>
                <w:szCs w:val="20"/>
                <w:lang w:val="id-ID" w:eastAsia="id-ID"/>
              </w:rPr>
            </w:pPr>
            <w:r w:rsidRPr="00DE4341">
              <w:rPr>
                <w:szCs w:val="20"/>
                <w:lang w:val="id-ID" w:eastAsia="id-ID"/>
              </w:rPr>
              <w:t>14.</w:t>
            </w:r>
          </w:p>
        </w:tc>
        <w:tc>
          <w:tcPr>
            <w:tcW w:w="5715" w:type="dxa"/>
            <w:tcBorders>
              <w:top w:val="single" w:sz="4" w:space="0" w:color="auto"/>
              <w:left w:val="single" w:sz="4" w:space="0" w:color="auto"/>
              <w:bottom w:val="single" w:sz="4" w:space="0" w:color="auto"/>
              <w:right w:val="single" w:sz="4" w:space="0" w:color="auto"/>
            </w:tcBorders>
            <w:vAlign w:val="center"/>
            <w:hideMark/>
          </w:tcPr>
          <w:p w14:paraId="10372051" w14:textId="77777777" w:rsidR="004C7BF8" w:rsidRPr="00DE4341" w:rsidRDefault="004C7BF8" w:rsidP="00187F77">
            <w:pPr>
              <w:spacing w:after="120" w:line="276" w:lineRule="auto"/>
              <w:rPr>
                <w:szCs w:val="20"/>
                <w:lang w:val="id-ID" w:eastAsia="id-ID"/>
              </w:rPr>
            </w:pPr>
            <w:r w:rsidRPr="00DE4341">
              <w:rPr>
                <w:szCs w:val="20"/>
                <w:lang w:val="id-ID" w:eastAsia="id-ID"/>
              </w:rPr>
              <w:t>Pemodelan Sistem dan Perangkat Lunak (</w:t>
            </w:r>
            <w:r w:rsidRPr="00DE4341">
              <w:rPr>
                <w:i/>
                <w:szCs w:val="20"/>
                <w:lang w:val="id-ID" w:eastAsia="id-ID"/>
              </w:rPr>
              <w:t xml:space="preserve">System </w:t>
            </w:r>
            <w:proofErr w:type="spellStart"/>
            <w:r w:rsidRPr="00DE4341">
              <w:rPr>
                <w:i/>
                <w:szCs w:val="20"/>
                <w:lang w:val="id-ID" w:eastAsia="id-ID"/>
              </w:rPr>
              <w:t>and</w:t>
            </w:r>
            <w:proofErr w:type="spellEnd"/>
            <w:r w:rsidRPr="00DE4341">
              <w:rPr>
                <w:i/>
                <w:szCs w:val="20"/>
                <w:lang w:val="id-ID" w:eastAsia="id-ID"/>
              </w:rPr>
              <w:t xml:space="preserve"> </w:t>
            </w:r>
            <w:proofErr w:type="spellStart"/>
            <w:r w:rsidRPr="00DE4341">
              <w:rPr>
                <w:i/>
                <w:szCs w:val="20"/>
                <w:lang w:val="id-ID" w:eastAsia="id-ID"/>
              </w:rPr>
              <w:t>Software</w:t>
            </w:r>
            <w:proofErr w:type="spellEnd"/>
            <w:r w:rsidRPr="00DE4341">
              <w:rPr>
                <w:i/>
                <w:szCs w:val="20"/>
                <w:lang w:val="id-ID" w:eastAsia="id-ID"/>
              </w:rPr>
              <w:t xml:space="preserve"> </w:t>
            </w:r>
            <w:proofErr w:type="spellStart"/>
            <w:r w:rsidRPr="00DE4341">
              <w:rPr>
                <w:i/>
                <w:szCs w:val="20"/>
                <w:lang w:val="id-ID" w:eastAsia="id-ID"/>
              </w:rPr>
              <w:t>Modelling</w:t>
            </w:r>
            <w:proofErr w:type="spellEnd"/>
            <w:r w:rsidRPr="00DE4341">
              <w:rPr>
                <w:szCs w:val="20"/>
                <w:lang w:val="id-ID" w:eastAsia="id-ID"/>
              </w:rPr>
              <w:t>)</w:t>
            </w:r>
          </w:p>
        </w:tc>
      </w:tr>
      <w:tr w:rsidR="004C7BF8" w:rsidRPr="00DE4341" w14:paraId="51EB0E79" w14:textId="77777777" w:rsidTr="00240D21">
        <w:trPr>
          <w:trHeight w:val="276"/>
        </w:trPr>
        <w:tc>
          <w:tcPr>
            <w:tcW w:w="1667" w:type="dxa"/>
            <w:vMerge/>
            <w:tcBorders>
              <w:left w:val="single" w:sz="4" w:space="0" w:color="auto"/>
              <w:right w:val="single" w:sz="4" w:space="0" w:color="auto"/>
            </w:tcBorders>
            <w:vAlign w:val="center"/>
            <w:hideMark/>
          </w:tcPr>
          <w:p w14:paraId="7481C3D1" w14:textId="77777777" w:rsidR="004C7BF8" w:rsidRPr="00DE4341" w:rsidRDefault="004C7BF8" w:rsidP="00187F77">
            <w:pPr>
              <w:spacing w:after="120" w:line="276" w:lineRule="auto"/>
              <w:rPr>
                <w:rFonts w:eastAsia="SimSun"/>
                <w:b/>
                <w:bCs/>
                <w:szCs w:val="20"/>
                <w:lang w:val="id-ID" w:eastAsia="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31420DEE" w14:textId="77777777" w:rsidR="004C7BF8" w:rsidRPr="00DE4341" w:rsidRDefault="004C7BF8" w:rsidP="00187F77">
            <w:pPr>
              <w:spacing w:after="120" w:line="276" w:lineRule="auto"/>
              <w:rPr>
                <w:szCs w:val="20"/>
                <w:lang w:val="id-ID" w:eastAsia="id-ID"/>
              </w:rPr>
            </w:pPr>
            <w:r w:rsidRPr="00DE4341">
              <w:rPr>
                <w:szCs w:val="20"/>
                <w:lang w:val="id-ID" w:eastAsia="id-ID"/>
              </w:rPr>
              <w:t>15.</w:t>
            </w:r>
          </w:p>
        </w:tc>
        <w:tc>
          <w:tcPr>
            <w:tcW w:w="5715" w:type="dxa"/>
            <w:tcBorders>
              <w:top w:val="single" w:sz="4" w:space="0" w:color="auto"/>
              <w:left w:val="single" w:sz="4" w:space="0" w:color="auto"/>
              <w:bottom w:val="single" w:sz="4" w:space="0" w:color="auto"/>
              <w:right w:val="single" w:sz="4" w:space="0" w:color="auto"/>
            </w:tcBorders>
            <w:vAlign w:val="center"/>
            <w:hideMark/>
          </w:tcPr>
          <w:p w14:paraId="4E1D379B" w14:textId="77777777" w:rsidR="004C7BF8" w:rsidRPr="00DE4341" w:rsidRDefault="004C7BF8" w:rsidP="00187F77">
            <w:pPr>
              <w:tabs>
                <w:tab w:val="left" w:pos="1356"/>
              </w:tabs>
              <w:spacing w:after="120" w:line="276" w:lineRule="auto"/>
              <w:rPr>
                <w:szCs w:val="20"/>
                <w:lang w:val="id-ID" w:eastAsia="id-ID"/>
              </w:rPr>
            </w:pPr>
            <w:r w:rsidRPr="00DE4341">
              <w:rPr>
                <w:szCs w:val="20"/>
                <w:lang w:val="id-ID" w:eastAsia="id-ID"/>
              </w:rPr>
              <w:t xml:space="preserve">Kualitas dan </w:t>
            </w:r>
            <w:proofErr w:type="spellStart"/>
            <w:r w:rsidRPr="00DE4341">
              <w:rPr>
                <w:szCs w:val="20"/>
                <w:lang w:val="id-ID" w:eastAsia="id-ID"/>
              </w:rPr>
              <w:t>Kehandalan</w:t>
            </w:r>
            <w:proofErr w:type="spellEnd"/>
            <w:r w:rsidRPr="00DE4341">
              <w:rPr>
                <w:szCs w:val="20"/>
                <w:lang w:val="id-ID" w:eastAsia="id-ID"/>
              </w:rPr>
              <w:t xml:space="preserve"> Sistem (</w:t>
            </w:r>
            <w:r w:rsidRPr="00DE4341">
              <w:rPr>
                <w:i/>
                <w:szCs w:val="20"/>
                <w:lang w:val="id-ID" w:eastAsia="id-ID"/>
              </w:rPr>
              <w:t xml:space="preserve">System </w:t>
            </w:r>
            <w:proofErr w:type="spellStart"/>
            <w:r w:rsidRPr="00DE4341">
              <w:rPr>
                <w:i/>
                <w:szCs w:val="20"/>
                <w:lang w:val="id-ID" w:eastAsia="id-ID"/>
              </w:rPr>
              <w:t>Quality</w:t>
            </w:r>
            <w:proofErr w:type="spellEnd"/>
            <w:r w:rsidRPr="00DE4341">
              <w:rPr>
                <w:i/>
                <w:szCs w:val="20"/>
                <w:lang w:val="id-ID" w:eastAsia="id-ID"/>
              </w:rPr>
              <w:t xml:space="preserve"> </w:t>
            </w:r>
            <w:proofErr w:type="spellStart"/>
            <w:r w:rsidRPr="00DE4341">
              <w:rPr>
                <w:i/>
                <w:szCs w:val="20"/>
                <w:lang w:val="id-ID" w:eastAsia="id-ID"/>
              </w:rPr>
              <w:t>and</w:t>
            </w:r>
            <w:proofErr w:type="spellEnd"/>
            <w:r w:rsidRPr="00DE4341">
              <w:rPr>
                <w:i/>
                <w:szCs w:val="20"/>
                <w:lang w:val="id-ID" w:eastAsia="id-ID"/>
              </w:rPr>
              <w:t xml:space="preserve"> </w:t>
            </w:r>
            <w:proofErr w:type="spellStart"/>
            <w:r w:rsidRPr="00DE4341">
              <w:rPr>
                <w:i/>
                <w:szCs w:val="20"/>
                <w:lang w:val="id-ID" w:eastAsia="id-ID"/>
              </w:rPr>
              <w:t>Reliability</w:t>
            </w:r>
            <w:proofErr w:type="spellEnd"/>
            <w:r w:rsidRPr="00DE4341">
              <w:rPr>
                <w:szCs w:val="20"/>
                <w:lang w:val="id-ID" w:eastAsia="id-ID"/>
              </w:rPr>
              <w:t>)</w:t>
            </w:r>
          </w:p>
        </w:tc>
      </w:tr>
      <w:tr w:rsidR="004C7BF8" w:rsidRPr="00DE4341" w14:paraId="606C6466" w14:textId="77777777" w:rsidTr="00240D21">
        <w:trPr>
          <w:trHeight w:val="276"/>
        </w:trPr>
        <w:tc>
          <w:tcPr>
            <w:tcW w:w="1667" w:type="dxa"/>
            <w:vMerge/>
            <w:tcBorders>
              <w:left w:val="single" w:sz="4" w:space="0" w:color="auto"/>
              <w:bottom w:val="single" w:sz="4" w:space="0" w:color="auto"/>
              <w:right w:val="single" w:sz="4" w:space="0" w:color="auto"/>
            </w:tcBorders>
          </w:tcPr>
          <w:p w14:paraId="419717A4" w14:textId="77777777" w:rsidR="004C7BF8" w:rsidRPr="00DE4341" w:rsidRDefault="004C7BF8" w:rsidP="00187F77">
            <w:pPr>
              <w:spacing w:after="120" w:line="276" w:lineRule="auto"/>
              <w:rPr>
                <w:rFonts w:eastAsia="SimSun"/>
                <w:b/>
                <w:bCs/>
                <w:szCs w:val="20"/>
                <w:lang w:val="id-ID" w:eastAsia="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5C72C6B1" w14:textId="77777777" w:rsidR="004C7BF8" w:rsidRPr="00DE4341" w:rsidRDefault="004C7BF8" w:rsidP="00187F77">
            <w:pPr>
              <w:spacing w:after="120" w:line="276" w:lineRule="auto"/>
              <w:rPr>
                <w:szCs w:val="20"/>
                <w:lang w:val="id-ID" w:eastAsia="id-ID"/>
              </w:rPr>
            </w:pPr>
            <w:r w:rsidRPr="00DE4341">
              <w:rPr>
                <w:szCs w:val="20"/>
                <w:lang w:val="id-ID" w:eastAsia="id-ID"/>
              </w:rPr>
              <w:t>16.</w:t>
            </w:r>
          </w:p>
        </w:tc>
        <w:tc>
          <w:tcPr>
            <w:tcW w:w="5715" w:type="dxa"/>
            <w:tcBorders>
              <w:top w:val="single" w:sz="4" w:space="0" w:color="auto"/>
              <w:left w:val="single" w:sz="4" w:space="0" w:color="auto"/>
              <w:bottom w:val="single" w:sz="4" w:space="0" w:color="auto"/>
              <w:right w:val="single" w:sz="4" w:space="0" w:color="auto"/>
            </w:tcBorders>
            <w:vAlign w:val="center"/>
            <w:hideMark/>
          </w:tcPr>
          <w:p w14:paraId="3A3D6585" w14:textId="77777777" w:rsidR="004C7BF8" w:rsidRPr="00DE4341" w:rsidRDefault="004C7BF8" w:rsidP="00187F77">
            <w:pPr>
              <w:tabs>
                <w:tab w:val="left" w:pos="1356"/>
              </w:tabs>
              <w:spacing w:after="120" w:line="276" w:lineRule="auto"/>
              <w:rPr>
                <w:szCs w:val="20"/>
                <w:lang w:val="id-ID" w:eastAsia="id-ID"/>
              </w:rPr>
            </w:pPr>
            <w:r w:rsidRPr="00DE4341">
              <w:rPr>
                <w:szCs w:val="20"/>
                <w:lang w:val="id-ID" w:eastAsia="id-ID"/>
              </w:rPr>
              <w:t>Pengembangan Aplikasi Permainan (</w:t>
            </w:r>
            <w:proofErr w:type="spellStart"/>
            <w:r w:rsidRPr="00DE4341">
              <w:rPr>
                <w:i/>
                <w:szCs w:val="20"/>
                <w:lang w:val="id-ID" w:eastAsia="id-ID"/>
              </w:rPr>
              <w:t>Game</w:t>
            </w:r>
            <w:proofErr w:type="spellEnd"/>
            <w:r w:rsidRPr="00DE4341">
              <w:rPr>
                <w:i/>
                <w:szCs w:val="20"/>
                <w:lang w:val="id-ID" w:eastAsia="id-ID"/>
              </w:rPr>
              <w:t xml:space="preserve"> Development</w:t>
            </w:r>
            <w:r w:rsidRPr="00DE4341">
              <w:rPr>
                <w:szCs w:val="20"/>
                <w:lang w:val="id-ID" w:eastAsia="id-ID"/>
              </w:rPr>
              <w:t>)</w:t>
            </w:r>
          </w:p>
        </w:tc>
      </w:tr>
      <w:tr w:rsidR="004C7BF8" w:rsidRPr="00DE4341" w14:paraId="754DF9D2" w14:textId="77777777" w:rsidTr="00240D21">
        <w:tc>
          <w:tcPr>
            <w:tcW w:w="1667" w:type="dxa"/>
            <w:vMerge w:val="restart"/>
            <w:tcBorders>
              <w:top w:val="single" w:sz="4" w:space="0" w:color="auto"/>
              <w:left w:val="single" w:sz="4" w:space="0" w:color="auto"/>
              <w:bottom w:val="single" w:sz="4" w:space="0" w:color="auto"/>
              <w:right w:val="single" w:sz="4" w:space="0" w:color="auto"/>
            </w:tcBorders>
            <w:vAlign w:val="center"/>
            <w:hideMark/>
          </w:tcPr>
          <w:p w14:paraId="39548907" w14:textId="77777777" w:rsidR="004C7BF8" w:rsidRPr="00DE4341" w:rsidRDefault="004C7BF8" w:rsidP="00187F77">
            <w:pPr>
              <w:spacing w:after="120" w:line="276" w:lineRule="auto"/>
              <w:ind w:left="113" w:right="113"/>
              <w:jc w:val="center"/>
              <w:rPr>
                <w:szCs w:val="20"/>
                <w:lang w:val="id-ID" w:eastAsia="id-ID"/>
              </w:rPr>
            </w:pPr>
            <w:r w:rsidRPr="00DE4341">
              <w:rPr>
                <w:szCs w:val="20"/>
                <w:lang w:val="id-ID" w:eastAsia="id-ID"/>
              </w:rPr>
              <w:t>E-</w:t>
            </w:r>
            <w:proofErr w:type="spellStart"/>
            <w:r w:rsidRPr="00DE4341">
              <w:rPr>
                <w:szCs w:val="20"/>
                <w:lang w:val="id-ID" w:eastAsia="id-ID"/>
              </w:rPr>
              <w:t>Gov</w:t>
            </w:r>
            <w:proofErr w:type="spellEnd"/>
          </w:p>
          <w:p w14:paraId="7B19A190" w14:textId="77777777" w:rsidR="004C7BF8" w:rsidRPr="00DE4341" w:rsidRDefault="004C7BF8" w:rsidP="00187F77">
            <w:pPr>
              <w:spacing w:after="120" w:line="276" w:lineRule="auto"/>
              <w:rPr>
                <w:b/>
                <w:bCs/>
                <w:color w:val="365F91"/>
                <w:szCs w:val="20"/>
                <w:lang w:val="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21581138" w14:textId="77777777" w:rsidR="004C7BF8" w:rsidRPr="00DE4341" w:rsidRDefault="004C7BF8" w:rsidP="00187F77">
            <w:pPr>
              <w:spacing w:after="120" w:line="276" w:lineRule="auto"/>
              <w:rPr>
                <w:szCs w:val="20"/>
                <w:lang w:val="id-ID" w:eastAsia="id-ID"/>
              </w:rPr>
            </w:pPr>
            <w:r w:rsidRPr="00DE4341">
              <w:rPr>
                <w:szCs w:val="20"/>
                <w:lang w:val="id-ID" w:eastAsia="id-ID"/>
              </w:rPr>
              <w:t>17.</w:t>
            </w:r>
          </w:p>
        </w:tc>
        <w:tc>
          <w:tcPr>
            <w:tcW w:w="5715" w:type="dxa"/>
            <w:tcBorders>
              <w:top w:val="single" w:sz="4" w:space="0" w:color="auto"/>
              <w:left w:val="single" w:sz="4" w:space="0" w:color="auto"/>
              <w:bottom w:val="single" w:sz="4" w:space="0" w:color="auto"/>
              <w:right w:val="single" w:sz="4" w:space="0" w:color="auto"/>
            </w:tcBorders>
            <w:vAlign w:val="center"/>
            <w:hideMark/>
          </w:tcPr>
          <w:p w14:paraId="4A994738" w14:textId="77777777" w:rsidR="004C7BF8" w:rsidRPr="00DE4341" w:rsidRDefault="004C7BF8" w:rsidP="00187F77">
            <w:pPr>
              <w:spacing w:after="120" w:line="276" w:lineRule="auto"/>
              <w:rPr>
                <w:szCs w:val="20"/>
                <w:lang w:val="id-ID" w:eastAsia="id-ID"/>
              </w:rPr>
            </w:pPr>
            <w:r w:rsidRPr="00DE4341">
              <w:rPr>
                <w:szCs w:val="20"/>
                <w:lang w:val="id-ID" w:eastAsia="id-ID"/>
              </w:rPr>
              <w:t xml:space="preserve">Perencanaan Strategis Teknologi Informasi (IT </w:t>
            </w:r>
            <w:proofErr w:type="spellStart"/>
            <w:r w:rsidRPr="00DE4341">
              <w:rPr>
                <w:i/>
                <w:szCs w:val="20"/>
                <w:lang w:val="id-ID" w:eastAsia="id-ID"/>
              </w:rPr>
              <w:t>Strategic</w:t>
            </w:r>
            <w:proofErr w:type="spellEnd"/>
            <w:r w:rsidRPr="00DE4341">
              <w:rPr>
                <w:i/>
                <w:szCs w:val="20"/>
                <w:lang w:val="id-ID" w:eastAsia="id-ID"/>
              </w:rPr>
              <w:t xml:space="preserve"> </w:t>
            </w:r>
            <w:proofErr w:type="spellStart"/>
            <w:r w:rsidRPr="00DE4341">
              <w:rPr>
                <w:i/>
                <w:szCs w:val="20"/>
                <w:lang w:val="id-ID" w:eastAsia="id-ID"/>
              </w:rPr>
              <w:t>Planning</w:t>
            </w:r>
            <w:proofErr w:type="spellEnd"/>
            <w:r w:rsidRPr="00DE4341">
              <w:rPr>
                <w:szCs w:val="20"/>
                <w:lang w:val="id-ID" w:eastAsia="id-ID"/>
              </w:rPr>
              <w:t>)</w:t>
            </w:r>
          </w:p>
        </w:tc>
      </w:tr>
      <w:tr w:rsidR="004C7BF8" w:rsidRPr="00DE4341" w14:paraId="0F95AA52" w14:textId="77777777" w:rsidTr="00240D21">
        <w:tc>
          <w:tcPr>
            <w:tcW w:w="1667" w:type="dxa"/>
            <w:vMerge/>
            <w:tcBorders>
              <w:top w:val="single" w:sz="4" w:space="0" w:color="auto"/>
              <w:left w:val="single" w:sz="4" w:space="0" w:color="auto"/>
              <w:bottom w:val="single" w:sz="4" w:space="0" w:color="auto"/>
              <w:right w:val="single" w:sz="4" w:space="0" w:color="auto"/>
            </w:tcBorders>
            <w:vAlign w:val="center"/>
            <w:hideMark/>
          </w:tcPr>
          <w:p w14:paraId="4B75DC42" w14:textId="77777777" w:rsidR="004C7BF8" w:rsidRPr="00DE4341" w:rsidRDefault="004C7BF8" w:rsidP="00187F77">
            <w:pPr>
              <w:spacing w:after="120" w:line="276" w:lineRule="auto"/>
              <w:rPr>
                <w:rFonts w:eastAsia="SimSun"/>
                <w:b/>
                <w:bCs/>
                <w:szCs w:val="20"/>
                <w:lang w:val="id-ID" w:eastAsia="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038FAA45" w14:textId="77777777" w:rsidR="004C7BF8" w:rsidRPr="00DE4341" w:rsidRDefault="004C7BF8" w:rsidP="00187F77">
            <w:pPr>
              <w:spacing w:after="120" w:line="276" w:lineRule="auto"/>
              <w:rPr>
                <w:szCs w:val="20"/>
                <w:lang w:val="id-ID" w:eastAsia="id-ID"/>
              </w:rPr>
            </w:pPr>
            <w:r w:rsidRPr="00DE4341">
              <w:rPr>
                <w:szCs w:val="20"/>
                <w:lang w:val="id-ID" w:eastAsia="id-ID"/>
              </w:rPr>
              <w:t>18.</w:t>
            </w:r>
          </w:p>
        </w:tc>
        <w:tc>
          <w:tcPr>
            <w:tcW w:w="5715" w:type="dxa"/>
            <w:tcBorders>
              <w:top w:val="single" w:sz="4" w:space="0" w:color="auto"/>
              <w:left w:val="single" w:sz="4" w:space="0" w:color="auto"/>
              <w:bottom w:val="single" w:sz="4" w:space="0" w:color="auto"/>
              <w:right w:val="single" w:sz="4" w:space="0" w:color="auto"/>
            </w:tcBorders>
            <w:vAlign w:val="center"/>
            <w:hideMark/>
          </w:tcPr>
          <w:p w14:paraId="3983C7D3" w14:textId="77777777" w:rsidR="004C7BF8" w:rsidRPr="00DE4341" w:rsidRDefault="004C7BF8" w:rsidP="00187F77">
            <w:pPr>
              <w:spacing w:after="120" w:line="276" w:lineRule="auto"/>
              <w:rPr>
                <w:szCs w:val="20"/>
                <w:lang w:val="id-ID" w:eastAsia="id-ID"/>
              </w:rPr>
            </w:pPr>
            <w:r w:rsidRPr="00DE4341">
              <w:rPr>
                <w:szCs w:val="20"/>
                <w:lang w:val="id-ID" w:eastAsia="id-ID"/>
              </w:rPr>
              <w:t>Studi Kasus Organisasi (</w:t>
            </w:r>
            <w:r w:rsidRPr="00DE4341">
              <w:rPr>
                <w:i/>
                <w:szCs w:val="20"/>
                <w:lang w:val="id-ID" w:eastAsia="id-ID"/>
              </w:rPr>
              <w:t xml:space="preserve">Enterprise </w:t>
            </w:r>
            <w:proofErr w:type="spellStart"/>
            <w:r w:rsidRPr="00DE4341">
              <w:rPr>
                <w:i/>
                <w:szCs w:val="20"/>
                <w:lang w:val="id-ID" w:eastAsia="id-ID"/>
              </w:rPr>
              <w:t>Case</w:t>
            </w:r>
            <w:proofErr w:type="spellEnd"/>
            <w:r w:rsidRPr="00DE4341">
              <w:rPr>
                <w:i/>
                <w:szCs w:val="20"/>
                <w:lang w:val="id-ID" w:eastAsia="id-ID"/>
              </w:rPr>
              <w:t xml:space="preserve"> </w:t>
            </w:r>
            <w:proofErr w:type="spellStart"/>
            <w:r w:rsidRPr="00DE4341">
              <w:rPr>
                <w:i/>
                <w:szCs w:val="20"/>
                <w:lang w:val="id-ID" w:eastAsia="id-ID"/>
              </w:rPr>
              <w:t>Studies</w:t>
            </w:r>
            <w:proofErr w:type="spellEnd"/>
            <w:r w:rsidRPr="00DE4341">
              <w:rPr>
                <w:szCs w:val="20"/>
                <w:lang w:val="id-ID" w:eastAsia="id-ID"/>
              </w:rPr>
              <w:t>)</w:t>
            </w:r>
          </w:p>
        </w:tc>
      </w:tr>
      <w:tr w:rsidR="004C7BF8" w:rsidRPr="00DE4341" w14:paraId="66E8CE73" w14:textId="77777777" w:rsidTr="00240D21">
        <w:tc>
          <w:tcPr>
            <w:tcW w:w="1667" w:type="dxa"/>
            <w:vMerge/>
            <w:tcBorders>
              <w:top w:val="single" w:sz="4" w:space="0" w:color="auto"/>
              <w:left w:val="single" w:sz="4" w:space="0" w:color="auto"/>
              <w:bottom w:val="single" w:sz="4" w:space="0" w:color="auto"/>
              <w:right w:val="single" w:sz="4" w:space="0" w:color="auto"/>
            </w:tcBorders>
            <w:vAlign w:val="center"/>
            <w:hideMark/>
          </w:tcPr>
          <w:p w14:paraId="7BB3B5E5" w14:textId="77777777" w:rsidR="004C7BF8" w:rsidRPr="00DE4341" w:rsidRDefault="004C7BF8" w:rsidP="00187F77">
            <w:pPr>
              <w:spacing w:after="120" w:line="276" w:lineRule="auto"/>
              <w:rPr>
                <w:rFonts w:eastAsia="SimSun"/>
                <w:b/>
                <w:bCs/>
                <w:szCs w:val="20"/>
                <w:lang w:val="id-ID" w:eastAsia="id-ID"/>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3856158B" w14:textId="77777777" w:rsidR="004C7BF8" w:rsidRPr="00DE4341" w:rsidRDefault="004C7BF8" w:rsidP="00187F77">
            <w:pPr>
              <w:spacing w:after="120" w:line="276" w:lineRule="auto"/>
              <w:rPr>
                <w:szCs w:val="20"/>
                <w:lang w:val="id-ID" w:eastAsia="id-ID"/>
              </w:rPr>
            </w:pPr>
            <w:r w:rsidRPr="00DE4341">
              <w:rPr>
                <w:szCs w:val="20"/>
                <w:lang w:val="id-ID" w:eastAsia="id-ID"/>
              </w:rPr>
              <w:t>19.</w:t>
            </w:r>
          </w:p>
        </w:tc>
        <w:tc>
          <w:tcPr>
            <w:tcW w:w="5715" w:type="dxa"/>
            <w:tcBorders>
              <w:top w:val="single" w:sz="4" w:space="0" w:color="auto"/>
              <w:left w:val="single" w:sz="4" w:space="0" w:color="auto"/>
              <w:bottom w:val="single" w:sz="4" w:space="0" w:color="auto"/>
              <w:right w:val="single" w:sz="4" w:space="0" w:color="auto"/>
            </w:tcBorders>
            <w:vAlign w:val="center"/>
            <w:hideMark/>
          </w:tcPr>
          <w:p w14:paraId="59853901" w14:textId="77777777" w:rsidR="004C7BF8" w:rsidRPr="00DE4341" w:rsidRDefault="004C7BF8" w:rsidP="00187F77">
            <w:pPr>
              <w:spacing w:after="120" w:line="276" w:lineRule="auto"/>
              <w:rPr>
                <w:szCs w:val="20"/>
                <w:lang w:val="id-ID" w:eastAsia="id-ID"/>
              </w:rPr>
            </w:pPr>
            <w:r w:rsidRPr="00DE4341">
              <w:rPr>
                <w:szCs w:val="20"/>
                <w:lang w:val="id-ID" w:eastAsia="id-ID"/>
              </w:rPr>
              <w:t>Audit Teknologi Informasi (</w:t>
            </w:r>
            <w:r w:rsidRPr="00DE4341">
              <w:rPr>
                <w:i/>
                <w:szCs w:val="20"/>
                <w:lang w:val="id-ID" w:eastAsia="id-ID"/>
              </w:rPr>
              <w:t xml:space="preserve">Audit </w:t>
            </w:r>
            <w:proofErr w:type="spellStart"/>
            <w:r w:rsidRPr="00DE4341">
              <w:rPr>
                <w:i/>
                <w:szCs w:val="20"/>
                <w:lang w:val="id-ID" w:eastAsia="id-ID"/>
              </w:rPr>
              <w:t>of</w:t>
            </w:r>
            <w:proofErr w:type="spellEnd"/>
            <w:r w:rsidRPr="00DE4341">
              <w:rPr>
                <w:i/>
                <w:szCs w:val="20"/>
                <w:lang w:val="id-ID" w:eastAsia="id-ID"/>
              </w:rPr>
              <w:t xml:space="preserve"> </w:t>
            </w:r>
            <w:proofErr w:type="spellStart"/>
            <w:r w:rsidRPr="00DE4341">
              <w:rPr>
                <w:i/>
                <w:szCs w:val="20"/>
                <w:lang w:val="id-ID" w:eastAsia="id-ID"/>
              </w:rPr>
              <w:t>Information</w:t>
            </w:r>
            <w:proofErr w:type="spellEnd"/>
            <w:r w:rsidRPr="00DE4341">
              <w:rPr>
                <w:i/>
                <w:szCs w:val="20"/>
                <w:lang w:val="id-ID" w:eastAsia="id-ID"/>
              </w:rPr>
              <w:t xml:space="preserve"> Technology</w:t>
            </w:r>
            <w:r w:rsidRPr="00DE4341">
              <w:rPr>
                <w:szCs w:val="20"/>
                <w:lang w:val="id-ID" w:eastAsia="id-ID"/>
              </w:rPr>
              <w:t>)</w:t>
            </w:r>
          </w:p>
        </w:tc>
      </w:tr>
    </w:tbl>
    <w:p w14:paraId="0C4511FC" w14:textId="77777777" w:rsidR="004C7BF8" w:rsidRPr="00DE4341" w:rsidRDefault="004C7BF8" w:rsidP="004C7BF8">
      <w:pPr>
        <w:pStyle w:val="ListParagraph"/>
        <w:spacing w:after="120" w:line="276" w:lineRule="auto"/>
        <w:rPr>
          <w:lang w:val="id-ID"/>
        </w:rPr>
      </w:pPr>
    </w:p>
    <w:p w14:paraId="50CF9BDB" w14:textId="77777777" w:rsidR="004C7BF8" w:rsidRPr="00DE4341" w:rsidRDefault="004C7BF8" w:rsidP="004C7BF8">
      <w:pPr>
        <w:pStyle w:val="ListParagraph"/>
        <w:spacing w:after="120" w:line="276" w:lineRule="auto"/>
        <w:rPr>
          <w:lang w:val="id-ID"/>
        </w:rPr>
      </w:pPr>
      <w:r w:rsidRPr="00DE4341">
        <w:rPr>
          <w:lang w:val="id-ID"/>
        </w:rPr>
        <w:t>Catatan:</w:t>
      </w:r>
    </w:p>
    <w:p w14:paraId="479AF9F3" w14:textId="77777777" w:rsidR="004C7BF8" w:rsidRPr="00DE4341" w:rsidRDefault="004C7BF8" w:rsidP="004C7BF8">
      <w:pPr>
        <w:pStyle w:val="ListParagraph"/>
        <w:keepNext/>
        <w:keepLines/>
        <w:spacing w:before="840" w:after="480"/>
        <w:outlineLvl w:val="1"/>
        <w:rPr>
          <w:rFonts w:ascii="Cambria" w:eastAsia="Times New Roman" w:hAnsi="Cambria"/>
          <w:b/>
          <w:bCs/>
          <w:sz w:val="28"/>
          <w:szCs w:val="26"/>
          <w:lang w:val="id-ID"/>
        </w:rPr>
      </w:pPr>
      <w:r w:rsidRPr="00DE4341">
        <w:rPr>
          <w:lang w:val="id-ID"/>
        </w:rPr>
        <w:t>Pengambilan Mata Kuliah Pilihan harus mengutamakan keutuhan dalam minat dan kelompok pilihan.</w:t>
      </w:r>
    </w:p>
    <w:p w14:paraId="1F73AD81" w14:textId="77777777" w:rsidR="00F747EF" w:rsidRPr="00DE4341" w:rsidRDefault="00F747EF" w:rsidP="00F747EF">
      <w:pPr>
        <w:rPr>
          <w:rFonts w:cs="Arial"/>
          <w:color w:val="000000"/>
          <w:sz w:val="20"/>
          <w:lang w:val="id-ID"/>
        </w:rPr>
      </w:pPr>
    </w:p>
    <w:p w14:paraId="33D3F99E" w14:textId="77777777" w:rsidR="00AB67C1" w:rsidRPr="00DE4341" w:rsidRDefault="00D27337" w:rsidP="00AB67C1">
      <w:pPr>
        <w:pStyle w:val="Heading1"/>
        <w:rPr>
          <w:lang w:val="id-ID"/>
        </w:rPr>
      </w:pPr>
      <w:r w:rsidRPr="00DE4341">
        <w:rPr>
          <w:lang w:val="id-ID"/>
        </w:rPr>
        <w:br w:type="page"/>
      </w:r>
      <w:bookmarkStart w:id="89" w:name="_Toc301655826"/>
      <w:r w:rsidR="00AB67C1" w:rsidRPr="00DE4341">
        <w:rPr>
          <w:lang w:val="id-ID"/>
        </w:rPr>
        <w:lastRenderedPageBreak/>
        <w:t>Referensi</w:t>
      </w:r>
      <w:bookmarkEnd w:id="89"/>
    </w:p>
    <w:p w14:paraId="661BEE60" w14:textId="77777777" w:rsidR="00AB67C1" w:rsidRPr="00DE4341" w:rsidRDefault="00AB67C1" w:rsidP="00AB67C1">
      <w:pPr>
        <w:spacing w:line="360" w:lineRule="auto"/>
        <w:ind w:left="748" w:hanging="748"/>
        <w:jc w:val="both"/>
        <w:rPr>
          <w:bCs/>
          <w:lang w:val="id-ID"/>
        </w:rPr>
      </w:pPr>
    </w:p>
    <w:p w14:paraId="5894B9C2" w14:textId="77777777" w:rsidR="00AB67C1" w:rsidRPr="00DE4341" w:rsidRDefault="00AB67C1" w:rsidP="00AB67C1">
      <w:pPr>
        <w:spacing w:line="360" w:lineRule="auto"/>
        <w:ind w:left="748" w:hanging="748"/>
        <w:jc w:val="both"/>
        <w:rPr>
          <w:bCs/>
          <w:lang w:val="id-ID"/>
        </w:rPr>
      </w:pPr>
    </w:p>
    <w:p w14:paraId="5CA71BFF" w14:textId="77777777" w:rsidR="00AB67C1" w:rsidRPr="00DE4341" w:rsidRDefault="00AB67C1" w:rsidP="00AB67C1">
      <w:pPr>
        <w:spacing w:line="360" w:lineRule="auto"/>
        <w:ind w:left="748" w:hanging="748"/>
        <w:jc w:val="both"/>
        <w:rPr>
          <w:lang w:val="id-ID"/>
        </w:rPr>
      </w:pPr>
      <w:r w:rsidRPr="00DE4341">
        <w:rPr>
          <w:lang w:val="id-ID"/>
        </w:rPr>
        <w:t xml:space="preserve">Idrus, N., dkk., 2000, </w:t>
      </w:r>
      <w:proofErr w:type="spellStart"/>
      <w:r w:rsidRPr="00DE4341">
        <w:rPr>
          <w:i/>
          <w:iCs/>
          <w:lang w:val="id-ID"/>
        </w:rPr>
        <w:t>Quality</w:t>
      </w:r>
      <w:proofErr w:type="spellEnd"/>
      <w:r w:rsidRPr="00DE4341">
        <w:rPr>
          <w:i/>
          <w:iCs/>
          <w:lang w:val="id-ID"/>
        </w:rPr>
        <w:t xml:space="preserve"> Assurance </w:t>
      </w:r>
      <w:proofErr w:type="spellStart"/>
      <w:r w:rsidRPr="00DE4341">
        <w:rPr>
          <w:i/>
          <w:iCs/>
          <w:lang w:val="id-ID"/>
        </w:rPr>
        <w:t>Handbook</w:t>
      </w:r>
      <w:proofErr w:type="spellEnd"/>
      <w:r w:rsidRPr="00DE4341">
        <w:rPr>
          <w:lang w:val="id-ID"/>
        </w:rPr>
        <w:t xml:space="preserve">, </w:t>
      </w:r>
      <w:proofErr w:type="spellStart"/>
      <w:r w:rsidRPr="00DE4341">
        <w:rPr>
          <w:lang w:val="id-ID"/>
        </w:rPr>
        <w:t>Directorate</w:t>
      </w:r>
      <w:proofErr w:type="spellEnd"/>
      <w:r w:rsidRPr="00DE4341">
        <w:rPr>
          <w:lang w:val="id-ID"/>
        </w:rPr>
        <w:t xml:space="preserve"> General </w:t>
      </w:r>
      <w:proofErr w:type="spellStart"/>
      <w:r w:rsidRPr="00DE4341">
        <w:rPr>
          <w:lang w:val="id-ID"/>
        </w:rPr>
        <w:t>of</w:t>
      </w:r>
      <w:proofErr w:type="spellEnd"/>
      <w:r w:rsidRPr="00DE4341">
        <w:rPr>
          <w:lang w:val="id-ID"/>
        </w:rPr>
        <w:t xml:space="preserve"> </w:t>
      </w:r>
      <w:proofErr w:type="spellStart"/>
      <w:r w:rsidRPr="00DE4341">
        <w:rPr>
          <w:lang w:val="id-ID"/>
        </w:rPr>
        <w:t>Higher</w:t>
      </w:r>
      <w:proofErr w:type="spellEnd"/>
      <w:r w:rsidRPr="00DE4341">
        <w:rPr>
          <w:lang w:val="id-ID"/>
        </w:rPr>
        <w:t xml:space="preserve"> </w:t>
      </w:r>
      <w:proofErr w:type="spellStart"/>
      <w:r w:rsidRPr="00DE4341">
        <w:rPr>
          <w:lang w:val="id-ID"/>
        </w:rPr>
        <w:t>Education</w:t>
      </w:r>
      <w:proofErr w:type="spellEnd"/>
      <w:r w:rsidRPr="00DE4341">
        <w:rPr>
          <w:lang w:val="id-ID"/>
        </w:rPr>
        <w:t>.</w:t>
      </w:r>
    </w:p>
    <w:p w14:paraId="11E9DB48" w14:textId="77777777" w:rsidR="00AB67C1" w:rsidRPr="00DE4341" w:rsidRDefault="00AB67C1" w:rsidP="00AB67C1">
      <w:pPr>
        <w:spacing w:line="360" w:lineRule="auto"/>
        <w:ind w:left="748" w:hanging="748"/>
        <w:jc w:val="both"/>
        <w:rPr>
          <w:lang w:val="id-ID"/>
        </w:rPr>
      </w:pPr>
      <w:r w:rsidRPr="00DE4341">
        <w:rPr>
          <w:lang w:val="id-ID"/>
        </w:rPr>
        <w:t xml:space="preserve">Teknik Elektro FT UGM, 2003, </w:t>
      </w:r>
      <w:r w:rsidRPr="00DE4341">
        <w:rPr>
          <w:i/>
          <w:iCs/>
          <w:lang w:val="id-ID"/>
        </w:rPr>
        <w:t>Isian Borang Akreditasi Program Studi S1 Teknik Elektro UGM</w:t>
      </w:r>
      <w:r w:rsidRPr="00DE4341">
        <w:rPr>
          <w:lang w:val="id-ID"/>
        </w:rPr>
        <w:t>, Yogyakarta.</w:t>
      </w:r>
    </w:p>
    <w:p w14:paraId="538E243C" w14:textId="77777777" w:rsidR="00AB67C1" w:rsidRPr="00DE4341" w:rsidRDefault="00AB67C1" w:rsidP="00AB67C1">
      <w:pPr>
        <w:spacing w:line="360" w:lineRule="auto"/>
        <w:ind w:left="748" w:hanging="748"/>
        <w:jc w:val="both"/>
        <w:rPr>
          <w:lang w:val="id-ID"/>
        </w:rPr>
      </w:pPr>
      <w:r w:rsidRPr="00DE4341">
        <w:rPr>
          <w:lang w:val="id-ID"/>
        </w:rPr>
        <w:t xml:space="preserve">Teknik Elektro FT UGM, 2011, </w:t>
      </w:r>
      <w:r w:rsidRPr="00DE4341">
        <w:rPr>
          <w:i/>
          <w:iCs/>
          <w:lang w:val="id-ID"/>
        </w:rPr>
        <w:t>Isian Borang Akreditasi Program Studi S2 Ilmu Teknik Elektro UGM</w:t>
      </w:r>
      <w:r w:rsidRPr="00DE4341">
        <w:rPr>
          <w:lang w:val="id-ID"/>
        </w:rPr>
        <w:t>, Yogyakarta.</w:t>
      </w:r>
    </w:p>
    <w:p w14:paraId="0F10EBCA" w14:textId="77777777" w:rsidR="00AB67C1" w:rsidRPr="00DE4341" w:rsidRDefault="00AB67C1" w:rsidP="00AB67C1">
      <w:pPr>
        <w:spacing w:line="360" w:lineRule="auto"/>
        <w:ind w:left="748" w:hanging="748"/>
        <w:jc w:val="both"/>
        <w:rPr>
          <w:lang w:val="id-ID"/>
        </w:rPr>
      </w:pPr>
      <w:r w:rsidRPr="00DE4341">
        <w:rPr>
          <w:lang w:val="id-ID"/>
        </w:rPr>
        <w:t xml:space="preserve">Teknik Elektro FT UGM, 2011, </w:t>
      </w:r>
      <w:r w:rsidRPr="00DE4341">
        <w:rPr>
          <w:i/>
          <w:iCs/>
          <w:lang w:val="id-ID"/>
        </w:rPr>
        <w:t>Isian Borang Akreditasi Program Studi S3 Ilmu Teknik Elektro UGM</w:t>
      </w:r>
      <w:r w:rsidRPr="00DE4341">
        <w:rPr>
          <w:lang w:val="id-ID"/>
        </w:rPr>
        <w:t>, Yogyakarta.</w:t>
      </w:r>
    </w:p>
    <w:p w14:paraId="17325DA1" w14:textId="77777777" w:rsidR="00AB67C1" w:rsidRPr="00DE4341" w:rsidRDefault="00AB67C1" w:rsidP="00AB67C1">
      <w:pPr>
        <w:spacing w:line="360" w:lineRule="auto"/>
        <w:ind w:left="748" w:hanging="748"/>
        <w:jc w:val="both"/>
        <w:rPr>
          <w:lang w:val="id-ID"/>
        </w:rPr>
      </w:pPr>
      <w:r w:rsidRPr="00DE4341">
        <w:rPr>
          <w:lang w:val="id-ID"/>
        </w:rPr>
        <w:t xml:space="preserve">Teknik Elektro FT UGM, 2007, </w:t>
      </w:r>
      <w:r w:rsidRPr="00DE4341">
        <w:rPr>
          <w:i/>
          <w:iCs/>
          <w:lang w:val="id-ID"/>
        </w:rPr>
        <w:t>Laporan Pertanggung Jawaban Ketua Jurusan Tahun 2007</w:t>
      </w:r>
      <w:r w:rsidRPr="00DE4341">
        <w:rPr>
          <w:lang w:val="id-ID"/>
        </w:rPr>
        <w:t>, Yogyakarta.</w:t>
      </w:r>
    </w:p>
    <w:p w14:paraId="023EBAA4" w14:textId="77777777" w:rsidR="00AB67C1" w:rsidRPr="00DE4341" w:rsidRDefault="00AB67C1" w:rsidP="00AB67C1">
      <w:pPr>
        <w:spacing w:line="360" w:lineRule="auto"/>
        <w:ind w:left="748" w:hanging="748"/>
        <w:jc w:val="both"/>
        <w:rPr>
          <w:lang w:val="id-ID"/>
        </w:rPr>
      </w:pPr>
      <w:r w:rsidRPr="00DE4341">
        <w:rPr>
          <w:lang w:val="id-ID"/>
        </w:rPr>
        <w:t xml:space="preserve">Teknik Elektro FT UGM, 2011, </w:t>
      </w:r>
      <w:r w:rsidRPr="00DE4341">
        <w:rPr>
          <w:i/>
          <w:iCs/>
          <w:lang w:val="id-ID"/>
        </w:rPr>
        <w:t>Panduan Akademik Jurusan Teknik Elektro dan Teknologi Informasi FT UGM</w:t>
      </w:r>
      <w:r w:rsidRPr="00DE4341">
        <w:rPr>
          <w:lang w:val="id-ID"/>
        </w:rPr>
        <w:t>, Yogyakarta.</w:t>
      </w:r>
    </w:p>
    <w:p w14:paraId="3B8ACE31" w14:textId="77777777" w:rsidR="00F747EF" w:rsidRPr="00DE4341" w:rsidRDefault="00F747EF" w:rsidP="008E1AEE">
      <w:pPr>
        <w:jc w:val="both"/>
        <w:rPr>
          <w:bCs/>
          <w:lang w:val="id-ID"/>
        </w:rPr>
      </w:pPr>
    </w:p>
    <w:sectPr w:rsidR="00F747EF" w:rsidRPr="00DE4341" w:rsidSect="00671421">
      <w:headerReference w:type="even" r:id="rId14"/>
      <w:headerReference w:type="default" r:id="rId15"/>
      <w:footerReference w:type="even" r:id="rId16"/>
      <w:footerReference w:type="default" r:id="rId17"/>
      <w:headerReference w:type="first" r:id="rId18"/>
      <w:footerReference w:type="first" r:id="rId19"/>
      <w:pgSz w:w="11907" w:h="16840" w:code="9"/>
      <w:pgMar w:top="1440" w:right="1418" w:bottom="1440"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374CA" w14:textId="77777777" w:rsidR="00F16E80" w:rsidRDefault="00F16E80">
      <w:r>
        <w:separator/>
      </w:r>
    </w:p>
  </w:endnote>
  <w:endnote w:type="continuationSeparator" w:id="0">
    <w:p w14:paraId="4E65F5C3" w14:textId="77777777" w:rsidR="00F16E80" w:rsidRDefault="00F16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StarSymbol">
    <w:altName w:val="Arial Unicode MS"/>
    <w:panose1 w:val="020B0604020202020204"/>
    <w:charset w:val="80"/>
    <w:family w:val="auto"/>
    <w:pitch w:val="default"/>
  </w:font>
  <w:font w:name="Liberation Serif">
    <w:altName w:val="Times New Roman"/>
    <w:panose1 w:val="020B0604020202020204"/>
    <w:charset w:val="00"/>
    <w:family w:val="roman"/>
    <w:pitch w:val="variable"/>
    <w:sig w:usb0="00000000"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DejaVu Sans">
    <w:altName w:val="Arial"/>
    <w:panose1 w:val="020B0604020202020204"/>
    <w:charset w:val="00"/>
    <w:family w:val="swiss"/>
    <w:pitch w:val="variable"/>
    <w:sig w:usb0="00000000" w:usb1="D200FDFF" w:usb2="0A24602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onotype Sorts">
    <w:panose1 w:val="01010601010101010101"/>
    <w:charset w:val="02"/>
    <w:family w:val="auto"/>
    <w:pitch w:val="variable"/>
    <w:sig w:usb0="00000000" w:usb1="10000000" w:usb2="00000000" w:usb3="00000000" w:csb0="80000000" w:csb1="00000000"/>
  </w:font>
  <w:font w:name="GeographicSymbols">
    <w:altName w:val="Symbol"/>
    <w:panose1 w:val="020B0604020202020204"/>
    <w:charset w:val="02"/>
    <w:family w:val="auto"/>
    <w:notTrueType/>
    <w:pitch w:val="variable"/>
  </w:font>
  <w:font w:name="Albany AMT">
    <w:altName w:val="Arial"/>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Times">
    <w:panose1 w:val="00000500000000020000"/>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E3B7" w14:textId="77777777" w:rsidR="00187F77" w:rsidRDefault="00187F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7FC590" w14:textId="77777777" w:rsidR="00187F77" w:rsidRDefault="00187F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53C3A" w14:textId="77777777" w:rsidR="00187F77" w:rsidRDefault="00187F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AF47481" w14:textId="77777777" w:rsidR="00187F77" w:rsidRDefault="00187F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A9EC" w14:textId="77777777" w:rsidR="00187F77" w:rsidRDefault="00187F77">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0A7F" w14:textId="77777777" w:rsidR="00187F77" w:rsidRDefault="00187F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10980F" w14:textId="77777777" w:rsidR="00187F77" w:rsidRDefault="00187F7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78BC" w14:textId="77777777" w:rsidR="00187F77" w:rsidRDefault="00187F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86D50">
      <w:rPr>
        <w:rStyle w:val="PageNumber"/>
        <w:noProof/>
      </w:rPr>
      <w:t>41</w:t>
    </w:r>
    <w:r>
      <w:rPr>
        <w:rStyle w:val="PageNumber"/>
      </w:rPr>
      <w:fldChar w:fldCharType="end"/>
    </w:r>
  </w:p>
  <w:p w14:paraId="6BD37FDD" w14:textId="77777777" w:rsidR="00187F77" w:rsidRDefault="00187F77">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70FA" w14:textId="77777777" w:rsidR="00187F77" w:rsidRDefault="00187F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4F1E" w14:textId="77777777" w:rsidR="00F16E80" w:rsidRDefault="00F16E80">
      <w:r>
        <w:separator/>
      </w:r>
    </w:p>
  </w:footnote>
  <w:footnote w:type="continuationSeparator" w:id="0">
    <w:p w14:paraId="2D2F86F5" w14:textId="77777777" w:rsidR="00F16E80" w:rsidRDefault="00F16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6BB9" w14:textId="77777777" w:rsidR="00187F77" w:rsidRDefault="00187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250F" w14:textId="77777777" w:rsidR="00187F77" w:rsidRDefault="00187F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71AD" w14:textId="77777777" w:rsidR="00187F77" w:rsidRDefault="00187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1EEA6B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hAnsi="StarSymbol"/>
      </w:rPr>
    </w:lvl>
  </w:abstractNum>
  <w:abstractNum w:abstractNumId="5" w15:restartNumberingAfterBreak="0">
    <w:nsid w:val="00000005"/>
    <w:multiLevelType w:val="multilevel"/>
    <w:tmpl w:val="00000005"/>
    <w:name w:val="WW8Num5"/>
    <w:lvl w:ilvl="0">
      <w:start w:val="1"/>
      <w:numFmt w:val="bullet"/>
      <w:lvlText w:val=""/>
      <w:lvlJc w:val="left"/>
      <w:pPr>
        <w:tabs>
          <w:tab w:val="num" w:pos="1833"/>
        </w:tabs>
        <w:ind w:left="1833" w:hanging="360"/>
      </w:pPr>
      <w:rPr>
        <w:rFonts w:ascii="Wingdings" w:hAnsi="Wingdings" w:cs="StarSymbol"/>
        <w:sz w:val="18"/>
        <w:szCs w:val="18"/>
      </w:rPr>
    </w:lvl>
    <w:lvl w:ilvl="1">
      <w:start w:val="1"/>
      <w:numFmt w:val="bullet"/>
      <w:lvlText w:val=""/>
      <w:lvlJc w:val="left"/>
      <w:pPr>
        <w:tabs>
          <w:tab w:val="num" w:pos="2193"/>
        </w:tabs>
        <w:ind w:left="2193" w:hanging="360"/>
      </w:pPr>
      <w:rPr>
        <w:rFonts w:ascii="Wingdings 2" w:hAnsi="Wingdings 2" w:cs="StarSymbol"/>
        <w:sz w:val="18"/>
        <w:szCs w:val="18"/>
      </w:rPr>
    </w:lvl>
    <w:lvl w:ilvl="2">
      <w:start w:val="1"/>
      <w:numFmt w:val="bullet"/>
      <w:lvlText w:val="■"/>
      <w:lvlJc w:val="left"/>
      <w:pPr>
        <w:tabs>
          <w:tab w:val="num" w:pos="2553"/>
        </w:tabs>
        <w:ind w:left="2553" w:hanging="360"/>
      </w:pPr>
      <w:rPr>
        <w:rFonts w:ascii="StarSymbol" w:hAnsi="StarSymbol" w:cs="StarSymbol"/>
        <w:sz w:val="18"/>
        <w:szCs w:val="18"/>
      </w:rPr>
    </w:lvl>
    <w:lvl w:ilvl="3">
      <w:start w:val="1"/>
      <w:numFmt w:val="bullet"/>
      <w:lvlText w:val=""/>
      <w:lvlJc w:val="left"/>
      <w:pPr>
        <w:tabs>
          <w:tab w:val="num" w:pos="2913"/>
        </w:tabs>
        <w:ind w:left="2913" w:hanging="360"/>
      </w:pPr>
      <w:rPr>
        <w:rFonts w:ascii="Wingdings" w:hAnsi="Wingdings" w:cs="StarSymbol"/>
        <w:sz w:val="18"/>
        <w:szCs w:val="18"/>
      </w:rPr>
    </w:lvl>
    <w:lvl w:ilvl="4">
      <w:start w:val="1"/>
      <w:numFmt w:val="bullet"/>
      <w:lvlText w:val=""/>
      <w:lvlJc w:val="left"/>
      <w:pPr>
        <w:tabs>
          <w:tab w:val="num" w:pos="3273"/>
        </w:tabs>
        <w:ind w:left="3273" w:hanging="360"/>
      </w:pPr>
      <w:rPr>
        <w:rFonts w:ascii="Wingdings 2" w:hAnsi="Wingdings 2" w:cs="StarSymbol"/>
        <w:sz w:val="18"/>
        <w:szCs w:val="18"/>
      </w:rPr>
    </w:lvl>
    <w:lvl w:ilvl="5">
      <w:start w:val="1"/>
      <w:numFmt w:val="bullet"/>
      <w:lvlText w:val="■"/>
      <w:lvlJc w:val="left"/>
      <w:pPr>
        <w:tabs>
          <w:tab w:val="num" w:pos="3633"/>
        </w:tabs>
        <w:ind w:left="3633" w:hanging="360"/>
      </w:pPr>
      <w:rPr>
        <w:rFonts w:ascii="StarSymbol" w:hAnsi="StarSymbol" w:cs="StarSymbol"/>
        <w:sz w:val="18"/>
        <w:szCs w:val="18"/>
      </w:rPr>
    </w:lvl>
    <w:lvl w:ilvl="6">
      <w:start w:val="1"/>
      <w:numFmt w:val="bullet"/>
      <w:lvlText w:val=""/>
      <w:lvlJc w:val="left"/>
      <w:pPr>
        <w:tabs>
          <w:tab w:val="num" w:pos="3993"/>
        </w:tabs>
        <w:ind w:left="3993" w:hanging="360"/>
      </w:pPr>
      <w:rPr>
        <w:rFonts w:ascii="Wingdings" w:hAnsi="Wingdings" w:cs="StarSymbol"/>
        <w:sz w:val="18"/>
        <w:szCs w:val="18"/>
      </w:rPr>
    </w:lvl>
    <w:lvl w:ilvl="7">
      <w:start w:val="1"/>
      <w:numFmt w:val="bullet"/>
      <w:lvlText w:val=""/>
      <w:lvlJc w:val="left"/>
      <w:pPr>
        <w:tabs>
          <w:tab w:val="num" w:pos="4353"/>
        </w:tabs>
        <w:ind w:left="4353" w:hanging="360"/>
      </w:pPr>
      <w:rPr>
        <w:rFonts w:ascii="Wingdings 2" w:hAnsi="Wingdings 2" w:cs="StarSymbol"/>
        <w:sz w:val="18"/>
        <w:szCs w:val="18"/>
      </w:rPr>
    </w:lvl>
    <w:lvl w:ilvl="8">
      <w:start w:val="1"/>
      <w:numFmt w:val="bullet"/>
      <w:lvlText w:val="■"/>
      <w:lvlJc w:val="left"/>
      <w:pPr>
        <w:tabs>
          <w:tab w:val="num" w:pos="4713"/>
        </w:tabs>
        <w:ind w:left="4713" w:hanging="360"/>
      </w:pPr>
      <w:rPr>
        <w:rFonts w:ascii="StarSymbol" w:hAnsi="StarSymbol" w:cs="StarSymbol"/>
        <w:sz w:val="18"/>
        <w:szCs w:val="18"/>
      </w:rPr>
    </w:lvl>
  </w:abstractNum>
  <w:abstractNum w:abstractNumId="6" w15:restartNumberingAfterBreak="0">
    <w:nsid w:val="0076624C"/>
    <w:multiLevelType w:val="hybridMultilevel"/>
    <w:tmpl w:val="2F625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Liberation Serif"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Liberation Serif"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Liberation Serif"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13E6426"/>
    <w:multiLevelType w:val="hybridMultilevel"/>
    <w:tmpl w:val="A0F089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61F0E6F"/>
    <w:multiLevelType w:val="hybridMultilevel"/>
    <w:tmpl w:val="0FDE3594"/>
    <w:lvl w:ilvl="0" w:tplc="A80200E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372074"/>
    <w:multiLevelType w:val="hybridMultilevel"/>
    <w:tmpl w:val="FC3E742E"/>
    <w:lvl w:ilvl="0" w:tplc="B742F2FA">
      <w:start w:val="1"/>
      <w:numFmt w:val="decimal"/>
      <w:lvlText w:val="%1."/>
      <w:lvlJc w:val="left"/>
      <w:pPr>
        <w:ind w:left="360" w:hanging="360"/>
      </w:pPr>
      <w:rPr>
        <w:rFonts w:hint="default"/>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0" w15:restartNumberingAfterBreak="0">
    <w:nsid w:val="070B6E77"/>
    <w:multiLevelType w:val="hybridMultilevel"/>
    <w:tmpl w:val="51C67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AE65E0"/>
    <w:multiLevelType w:val="hybridMultilevel"/>
    <w:tmpl w:val="2CF2C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B4620D7"/>
    <w:multiLevelType w:val="hybridMultilevel"/>
    <w:tmpl w:val="13E6D6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BD87EC9"/>
    <w:multiLevelType w:val="hybridMultilevel"/>
    <w:tmpl w:val="71B809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1C14913"/>
    <w:multiLevelType w:val="hybridMultilevel"/>
    <w:tmpl w:val="22E65E8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147B76BA"/>
    <w:multiLevelType w:val="hybridMultilevel"/>
    <w:tmpl w:val="1E4EE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5AE635A"/>
    <w:multiLevelType w:val="hybridMultilevel"/>
    <w:tmpl w:val="3404F2E6"/>
    <w:lvl w:ilvl="0" w:tplc="32C2B8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BD6E26"/>
    <w:multiLevelType w:val="hybridMultilevel"/>
    <w:tmpl w:val="D8B8CB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6C7984"/>
    <w:multiLevelType w:val="hybridMultilevel"/>
    <w:tmpl w:val="5FB06B36"/>
    <w:lvl w:ilvl="0" w:tplc="66483B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AF63B2"/>
    <w:multiLevelType w:val="hybridMultilevel"/>
    <w:tmpl w:val="80C6C6D8"/>
    <w:lvl w:ilvl="0" w:tplc="2C10DFAA">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8046151"/>
    <w:multiLevelType w:val="multilevel"/>
    <w:tmpl w:val="18F86BB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2180" w:hanging="38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310C10"/>
    <w:multiLevelType w:val="hybridMultilevel"/>
    <w:tmpl w:val="04DA8A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8C4448"/>
    <w:multiLevelType w:val="hybridMultilevel"/>
    <w:tmpl w:val="D4C2A40A"/>
    <w:lvl w:ilvl="0" w:tplc="5E4E615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6800E4"/>
    <w:multiLevelType w:val="hybridMultilevel"/>
    <w:tmpl w:val="90BAD004"/>
    <w:lvl w:ilvl="0" w:tplc="6F988EDE">
      <w:start w:val="1"/>
      <w:numFmt w:val="bullet"/>
      <w:lvlText w:val=""/>
      <w:lvlJc w:val="left"/>
      <w:pPr>
        <w:tabs>
          <w:tab w:val="num" w:pos="1080"/>
        </w:tabs>
        <w:ind w:left="1080" w:hanging="360"/>
      </w:pPr>
      <w:rPr>
        <w:rFonts w:ascii="Symbol" w:hAnsi="Symbol" w:hint="default"/>
        <w:color w:val="auto"/>
      </w:rPr>
    </w:lvl>
    <w:lvl w:ilvl="1" w:tplc="CD608FEE">
      <w:numFmt w:val="bullet"/>
      <w:lvlText w:val="-"/>
      <w:lvlJc w:val="left"/>
      <w:pPr>
        <w:tabs>
          <w:tab w:val="num" w:pos="1800"/>
        </w:tabs>
        <w:ind w:left="1800" w:hanging="360"/>
      </w:pPr>
      <w:rPr>
        <w:rFonts w:ascii="Arial" w:eastAsia="Times New Roman" w:hAnsi="Arial"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2F632AC2"/>
    <w:multiLevelType w:val="hybridMultilevel"/>
    <w:tmpl w:val="25B60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29D764E"/>
    <w:multiLevelType w:val="hybridMultilevel"/>
    <w:tmpl w:val="E0A6D8C4"/>
    <w:lvl w:ilvl="0" w:tplc="04090009">
      <w:start w:val="1"/>
      <w:numFmt w:val="bullet"/>
      <w:lvlText w:val=""/>
      <w:lvlJc w:val="left"/>
      <w:pPr>
        <w:tabs>
          <w:tab w:val="num" w:pos="360"/>
        </w:tabs>
        <w:ind w:left="360" w:hanging="360"/>
      </w:pPr>
      <w:rPr>
        <w:rFonts w:ascii="Wingdings" w:hAnsi="Wingdings" w:hint="default"/>
      </w:rPr>
    </w:lvl>
    <w:lvl w:ilvl="1" w:tplc="CD608FEE">
      <w:numFmt w:val="bullet"/>
      <w:lvlText w:val="-"/>
      <w:lvlJc w:val="left"/>
      <w:pPr>
        <w:tabs>
          <w:tab w:val="num" w:pos="1080"/>
        </w:tabs>
        <w:ind w:left="1080" w:hanging="360"/>
      </w:pPr>
      <w:rPr>
        <w:rFonts w:ascii="Arial" w:eastAsia="Times New Roman" w:hAnsi="Arial"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339598D"/>
    <w:multiLevelType w:val="hybridMultilevel"/>
    <w:tmpl w:val="43684DC6"/>
    <w:lvl w:ilvl="0" w:tplc="0F1A9FF8">
      <w:start w:val="5"/>
      <w:numFmt w:val="upperLetter"/>
      <w:pStyle w:val="Heading9"/>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37B00D32"/>
    <w:multiLevelType w:val="hybridMultilevel"/>
    <w:tmpl w:val="D3A60CFE"/>
    <w:lvl w:ilvl="0" w:tplc="0409000F">
      <w:start w:val="1"/>
      <w:numFmt w:val="decimal"/>
      <w:lvlText w:val="%1."/>
      <w:lvlJc w:val="left"/>
      <w:pPr>
        <w:tabs>
          <w:tab w:val="num" w:pos="2880"/>
        </w:tabs>
        <w:ind w:left="2880" w:hanging="360"/>
      </w:pPr>
    </w:lvl>
    <w:lvl w:ilvl="1" w:tplc="04090019">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8" w15:restartNumberingAfterBreak="0">
    <w:nsid w:val="37CC3FFD"/>
    <w:multiLevelType w:val="hybridMultilevel"/>
    <w:tmpl w:val="12721280"/>
    <w:lvl w:ilvl="0" w:tplc="0421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99F4EC4"/>
    <w:multiLevelType w:val="multilevel"/>
    <w:tmpl w:val="843EDB7A"/>
    <w:lvl w:ilvl="0">
      <w:start w:val="5"/>
      <w:numFmt w:val="decimal"/>
      <w:lvlText w:val="%1"/>
      <w:lvlJc w:val="left"/>
      <w:pPr>
        <w:ind w:left="525" w:hanging="525"/>
      </w:pPr>
      <w:rPr>
        <w:rFonts w:ascii="Arial" w:hAnsi="Arial" w:hint="default"/>
      </w:rPr>
    </w:lvl>
    <w:lvl w:ilvl="1">
      <w:start w:val="6"/>
      <w:numFmt w:val="decimal"/>
      <w:lvlText w:val="%1.%2"/>
      <w:lvlJc w:val="left"/>
      <w:pPr>
        <w:ind w:left="879" w:hanging="525"/>
      </w:pPr>
      <w:rPr>
        <w:rFonts w:ascii="Arial" w:hAnsi="Arial" w:hint="default"/>
      </w:rPr>
    </w:lvl>
    <w:lvl w:ilvl="2">
      <w:start w:val="1"/>
      <w:numFmt w:val="decimal"/>
      <w:pStyle w:val="55"/>
      <w:lvlText w:val="5.5.%3"/>
      <w:lvlJc w:val="left"/>
      <w:pPr>
        <w:ind w:left="1428" w:hanging="720"/>
      </w:pPr>
      <w:rPr>
        <w:rFonts w:ascii="Arial" w:hAnsi="Arial" w:hint="default"/>
      </w:rPr>
    </w:lvl>
    <w:lvl w:ilvl="3">
      <w:start w:val="1"/>
      <w:numFmt w:val="decimal"/>
      <w:lvlText w:val="%1.%2.%3.%4"/>
      <w:lvlJc w:val="left"/>
      <w:pPr>
        <w:ind w:left="1782" w:hanging="720"/>
      </w:pPr>
      <w:rPr>
        <w:rFonts w:ascii="Arial" w:hAnsi="Arial" w:hint="default"/>
      </w:rPr>
    </w:lvl>
    <w:lvl w:ilvl="4">
      <w:start w:val="1"/>
      <w:numFmt w:val="decimal"/>
      <w:lvlText w:val="%1.%2.%3.%4.%5"/>
      <w:lvlJc w:val="left"/>
      <w:pPr>
        <w:ind w:left="2496" w:hanging="1080"/>
      </w:pPr>
      <w:rPr>
        <w:rFonts w:ascii="Arial" w:hAnsi="Arial" w:hint="default"/>
      </w:rPr>
    </w:lvl>
    <w:lvl w:ilvl="5">
      <w:start w:val="1"/>
      <w:numFmt w:val="decimal"/>
      <w:lvlText w:val="%1.%2.%3.%4.%5.%6"/>
      <w:lvlJc w:val="left"/>
      <w:pPr>
        <w:ind w:left="2850" w:hanging="1080"/>
      </w:pPr>
      <w:rPr>
        <w:rFonts w:ascii="Arial" w:hAnsi="Arial" w:hint="default"/>
      </w:rPr>
    </w:lvl>
    <w:lvl w:ilvl="6">
      <w:start w:val="1"/>
      <w:numFmt w:val="decimal"/>
      <w:lvlText w:val="%1.%2.%3.%4.%5.%6.%7"/>
      <w:lvlJc w:val="left"/>
      <w:pPr>
        <w:ind w:left="3564" w:hanging="1440"/>
      </w:pPr>
      <w:rPr>
        <w:rFonts w:ascii="Arial" w:hAnsi="Arial" w:hint="default"/>
      </w:rPr>
    </w:lvl>
    <w:lvl w:ilvl="7">
      <w:start w:val="1"/>
      <w:numFmt w:val="decimal"/>
      <w:lvlText w:val="%1.%2.%3.%4.%5.%6.%7.%8"/>
      <w:lvlJc w:val="left"/>
      <w:pPr>
        <w:ind w:left="3918" w:hanging="1440"/>
      </w:pPr>
      <w:rPr>
        <w:rFonts w:ascii="Arial" w:hAnsi="Arial" w:hint="default"/>
      </w:rPr>
    </w:lvl>
    <w:lvl w:ilvl="8">
      <w:start w:val="1"/>
      <w:numFmt w:val="decimal"/>
      <w:lvlText w:val="%1.%2.%3.%4.%5.%6.%7.%8.%9"/>
      <w:lvlJc w:val="left"/>
      <w:pPr>
        <w:ind w:left="4632" w:hanging="1800"/>
      </w:pPr>
      <w:rPr>
        <w:rFonts w:ascii="Arial" w:hAnsi="Arial" w:hint="default"/>
      </w:rPr>
    </w:lvl>
  </w:abstractNum>
  <w:abstractNum w:abstractNumId="30" w15:restartNumberingAfterBreak="0">
    <w:nsid w:val="42D6408E"/>
    <w:multiLevelType w:val="hybridMultilevel"/>
    <w:tmpl w:val="71B809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343B98"/>
    <w:multiLevelType w:val="multilevel"/>
    <w:tmpl w:val="3194852A"/>
    <w:lvl w:ilvl="0">
      <w:start w:val="5"/>
      <w:numFmt w:val="decimal"/>
      <w:lvlText w:val="%1"/>
      <w:lvlJc w:val="left"/>
      <w:pPr>
        <w:ind w:left="525" w:hanging="525"/>
      </w:pPr>
      <w:rPr>
        <w:rFonts w:ascii="Arial" w:hAnsi="Arial" w:hint="default"/>
      </w:rPr>
    </w:lvl>
    <w:lvl w:ilvl="1">
      <w:start w:val="6"/>
      <w:numFmt w:val="decimal"/>
      <w:lvlText w:val="%1.%2"/>
      <w:lvlJc w:val="left"/>
      <w:pPr>
        <w:ind w:left="879" w:hanging="525"/>
      </w:pPr>
      <w:rPr>
        <w:rFonts w:ascii="Arial" w:hAnsi="Arial" w:hint="default"/>
      </w:rPr>
    </w:lvl>
    <w:lvl w:ilvl="2">
      <w:start w:val="1"/>
      <w:numFmt w:val="decimal"/>
      <w:pStyle w:val="5"/>
      <w:lvlText w:val="5.%3"/>
      <w:lvlJc w:val="left"/>
      <w:pPr>
        <w:ind w:left="1428" w:hanging="720"/>
      </w:pPr>
      <w:rPr>
        <w:rFonts w:ascii="Arial" w:hAnsi="Arial" w:hint="default"/>
      </w:rPr>
    </w:lvl>
    <w:lvl w:ilvl="3">
      <w:start w:val="1"/>
      <w:numFmt w:val="decimal"/>
      <w:lvlText w:val="%1.%2.%3.%4"/>
      <w:lvlJc w:val="left"/>
      <w:pPr>
        <w:ind w:left="1782" w:hanging="720"/>
      </w:pPr>
      <w:rPr>
        <w:rFonts w:ascii="Arial" w:hAnsi="Arial" w:hint="default"/>
      </w:rPr>
    </w:lvl>
    <w:lvl w:ilvl="4">
      <w:start w:val="1"/>
      <w:numFmt w:val="decimal"/>
      <w:lvlText w:val="%1.%2.%3.%4.%5"/>
      <w:lvlJc w:val="left"/>
      <w:pPr>
        <w:ind w:left="2496" w:hanging="1080"/>
      </w:pPr>
      <w:rPr>
        <w:rFonts w:ascii="Arial" w:hAnsi="Arial" w:hint="default"/>
      </w:rPr>
    </w:lvl>
    <w:lvl w:ilvl="5">
      <w:start w:val="1"/>
      <w:numFmt w:val="decimal"/>
      <w:lvlText w:val="%1.%2.%3.%4.%5.%6"/>
      <w:lvlJc w:val="left"/>
      <w:pPr>
        <w:ind w:left="2850" w:hanging="1080"/>
      </w:pPr>
      <w:rPr>
        <w:rFonts w:ascii="Arial" w:hAnsi="Arial" w:hint="default"/>
      </w:rPr>
    </w:lvl>
    <w:lvl w:ilvl="6">
      <w:start w:val="1"/>
      <w:numFmt w:val="decimal"/>
      <w:lvlText w:val="%1.%2.%3.%4.%5.%6.%7"/>
      <w:lvlJc w:val="left"/>
      <w:pPr>
        <w:ind w:left="3564" w:hanging="1440"/>
      </w:pPr>
      <w:rPr>
        <w:rFonts w:ascii="Arial" w:hAnsi="Arial" w:hint="default"/>
      </w:rPr>
    </w:lvl>
    <w:lvl w:ilvl="7">
      <w:start w:val="1"/>
      <w:numFmt w:val="decimal"/>
      <w:lvlText w:val="%1.%2.%3.%4.%5.%6.%7.%8"/>
      <w:lvlJc w:val="left"/>
      <w:pPr>
        <w:ind w:left="3918" w:hanging="1440"/>
      </w:pPr>
      <w:rPr>
        <w:rFonts w:ascii="Arial" w:hAnsi="Arial" w:hint="default"/>
      </w:rPr>
    </w:lvl>
    <w:lvl w:ilvl="8">
      <w:start w:val="1"/>
      <w:numFmt w:val="decimal"/>
      <w:lvlText w:val="%1.%2.%3.%4.%5.%6.%7.%8.%9"/>
      <w:lvlJc w:val="left"/>
      <w:pPr>
        <w:ind w:left="4632" w:hanging="1800"/>
      </w:pPr>
      <w:rPr>
        <w:rFonts w:ascii="Arial" w:hAnsi="Arial" w:hint="default"/>
      </w:rPr>
    </w:lvl>
  </w:abstractNum>
  <w:abstractNum w:abstractNumId="32" w15:restartNumberingAfterBreak="0">
    <w:nsid w:val="4EF26DA1"/>
    <w:multiLevelType w:val="hybridMultilevel"/>
    <w:tmpl w:val="FB1AC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19933AD"/>
    <w:multiLevelType w:val="hybridMultilevel"/>
    <w:tmpl w:val="71B809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953115"/>
    <w:multiLevelType w:val="hybridMultilevel"/>
    <w:tmpl w:val="98708BF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4C13E4E"/>
    <w:multiLevelType w:val="multilevel"/>
    <w:tmpl w:val="FA02AE90"/>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5334044"/>
    <w:multiLevelType w:val="hybridMultilevel"/>
    <w:tmpl w:val="5FB06B36"/>
    <w:lvl w:ilvl="0" w:tplc="66483B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E7578D"/>
    <w:multiLevelType w:val="hybridMultilevel"/>
    <w:tmpl w:val="1E8EB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5658AF"/>
    <w:multiLevelType w:val="hybridMultilevel"/>
    <w:tmpl w:val="4624475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C7E178A"/>
    <w:multiLevelType w:val="hybridMultilevel"/>
    <w:tmpl w:val="75F229C8"/>
    <w:lvl w:ilvl="0" w:tplc="3B244716">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1A83E86"/>
    <w:multiLevelType w:val="hybridMultilevel"/>
    <w:tmpl w:val="55B0D81C"/>
    <w:lvl w:ilvl="0" w:tplc="B47A1A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3D1738"/>
    <w:multiLevelType w:val="hybridMultilevel"/>
    <w:tmpl w:val="12FCA49C"/>
    <w:lvl w:ilvl="0" w:tplc="87903C06">
      <w:start w:val="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2453C1A"/>
    <w:multiLevelType w:val="multilevel"/>
    <w:tmpl w:val="62453C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32E198A"/>
    <w:multiLevelType w:val="multilevel"/>
    <w:tmpl w:val="632E19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65553335"/>
    <w:multiLevelType w:val="hybridMultilevel"/>
    <w:tmpl w:val="6B446E52"/>
    <w:lvl w:ilvl="0" w:tplc="7BB8C2FC">
      <w:start w:val="1"/>
      <w:numFmt w:val="lowerLetter"/>
      <w:lvlText w:val="%1."/>
      <w:lvlJc w:val="left"/>
      <w:pPr>
        <w:tabs>
          <w:tab w:val="num" w:pos="720"/>
        </w:tabs>
        <w:ind w:left="720" w:hanging="360"/>
      </w:pPr>
      <w:rPr>
        <w:rFonts w:hint="default"/>
      </w:rPr>
    </w:lvl>
    <w:lvl w:ilvl="1" w:tplc="A2725D0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5EF54B9"/>
    <w:multiLevelType w:val="hybridMultilevel"/>
    <w:tmpl w:val="254080F6"/>
    <w:lvl w:ilvl="0" w:tplc="8F6C8F8C">
      <w:start w:val="10"/>
      <w:numFmt w:val="upperLetter"/>
      <w:pStyle w:val="Heading7"/>
      <w:lvlText w:val="%1."/>
      <w:lvlJc w:val="left"/>
      <w:pPr>
        <w:tabs>
          <w:tab w:val="num" w:pos="720"/>
        </w:tabs>
        <w:ind w:left="720" w:hanging="360"/>
      </w:pPr>
      <w:rPr>
        <w:rFonts w:hint="default"/>
      </w:rPr>
    </w:lvl>
    <w:lvl w:ilvl="1" w:tplc="C84A52C4">
      <w:start w:val="1"/>
      <w:numFmt w:val="decimal"/>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9D85EBA"/>
    <w:multiLevelType w:val="hybridMultilevel"/>
    <w:tmpl w:val="7F148E92"/>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47" w15:restartNumberingAfterBreak="0">
    <w:nsid w:val="6A923810"/>
    <w:multiLevelType w:val="hybridMultilevel"/>
    <w:tmpl w:val="298C28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13D6FC5"/>
    <w:multiLevelType w:val="hybridMultilevel"/>
    <w:tmpl w:val="651E8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7EA2F6A"/>
    <w:multiLevelType w:val="hybridMultilevel"/>
    <w:tmpl w:val="4E7C59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6E58C2"/>
    <w:multiLevelType w:val="hybridMultilevel"/>
    <w:tmpl w:val="CBF07502"/>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1" w15:restartNumberingAfterBreak="0">
    <w:nsid w:val="79D361CF"/>
    <w:multiLevelType w:val="multilevel"/>
    <w:tmpl w:val="1A28D814"/>
    <w:lvl w:ilvl="0">
      <w:start w:val="1"/>
      <w:numFmt w:val="upperRoman"/>
      <w:pStyle w:val="Heading1"/>
      <w:lvlText w:val="%1. "/>
      <w:lvlJc w:val="left"/>
      <w:pPr>
        <w:tabs>
          <w:tab w:val="num" w:pos="432"/>
        </w:tabs>
        <w:ind w:left="432" w:hanging="432"/>
      </w:pPr>
      <w:rPr>
        <w:rFonts w:hint="default"/>
      </w:rPr>
    </w:lvl>
    <w:lvl w:ilvl="1">
      <w:start w:val="1"/>
      <w:numFmt w:val="upperLetter"/>
      <w:pStyle w:val="Heading2"/>
      <w:lvlText w:val="%2. "/>
      <w:lvlJc w:val="left"/>
      <w:pPr>
        <w:tabs>
          <w:tab w:val="num" w:pos="576"/>
        </w:tabs>
        <w:ind w:left="576" w:hanging="576"/>
      </w:pPr>
      <w:rPr>
        <w:rFonts w:hint="default"/>
      </w:rPr>
    </w:lvl>
    <w:lvl w:ilvl="2">
      <w:start w:val="1"/>
      <w:numFmt w:val="decimal"/>
      <w:pStyle w:val="Heading3"/>
      <w:lvlText w:val="%2. %3"/>
      <w:lvlJc w:val="left"/>
      <w:pPr>
        <w:tabs>
          <w:tab w:val="num" w:pos="1094"/>
        </w:tabs>
        <w:ind w:left="1094" w:hanging="720"/>
      </w:pPr>
      <w:rPr>
        <w:rFonts w:hint="default"/>
      </w:rPr>
    </w:lvl>
    <w:lvl w:ilvl="3">
      <w:start w:val="1"/>
      <w:numFmt w:val="decimal"/>
      <w:pStyle w:val="Heading4"/>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7A751C60"/>
    <w:multiLevelType w:val="hybridMultilevel"/>
    <w:tmpl w:val="6628868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3384457">
    <w:abstractNumId w:val="51"/>
  </w:num>
  <w:num w:numId="2" w16cid:durableId="999777054">
    <w:abstractNumId w:val="45"/>
  </w:num>
  <w:num w:numId="3" w16cid:durableId="201745129">
    <w:abstractNumId w:val="52"/>
  </w:num>
  <w:num w:numId="4" w16cid:durableId="2110857334">
    <w:abstractNumId w:val="21"/>
  </w:num>
  <w:num w:numId="5" w16cid:durableId="734547785">
    <w:abstractNumId w:val="26"/>
  </w:num>
  <w:num w:numId="6" w16cid:durableId="389422064">
    <w:abstractNumId w:val="20"/>
  </w:num>
  <w:num w:numId="7" w16cid:durableId="620572378">
    <w:abstractNumId w:val="47"/>
  </w:num>
  <w:num w:numId="8" w16cid:durableId="1029914106">
    <w:abstractNumId w:val="9"/>
  </w:num>
  <w:num w:numId="9" w16cid:durableId="523178799">
    <w:abstractNumId w:val="29"/>
  </w:num>
  <w:num w:numId="10" w16cid:durableId="2114978184">
    <w:abstractNumId w:val="31"/>
  </w:num>
  <w:num w:numId="11" w16cid:durableId="1651901623">
    <w:abstractNumId w:val="6"/>
  </w:num>
  <w:num w:numId="12" w16cid:durableId="1196045445">
    <w:abstractNumId w:val="37"/>
  </w:num>
  <w:num w:numId="13" w16cid:durableId="805850939">
    <w:abstractNumId w:val="22"/>
  </w:num>
  <w:num w:numId="14" w16cid:durableId="41833602">
    <w:abstractNumId w:val="44"/>
  </w:num>
  <w:num w:numId="15" w16cid:durableId="1860390935">
    <w:abstractNumId w:val="27"/>
  </w:num>
  <w:num w:numId="16" w16cid:durableId="10491453">
    <w:abstractNumId w:val="38"/>
  </w:num>
  <w:num w:numId="17" w16cid:durableId="67459634">
    <w:abstractNumId w:val="8"/>
  </w:num>
  <w:num w:numId="18" w16cid:durableId="2051344881">
    <w:abstractNumId w:val="25"/>
  </w:num>
  <w:num w:numId="19" w16cid:durableId="1083455205">
    <w:abstractNumId w:val="23"/>
  </w:num>
  <w:num w:numId="20" w16cid:durableId="246616093">
    <w:abstractNumId w:val="50"/>
  </w:num>
  <w:num w:numId="21" w16cid:durableId="597712352">
    <w:abstractNumId w:val="17"/>
  </w:num>
  <w:num w:numId="22" w16cid:durableId="1649747868">
    <w:abstractNumId w:val="32"/>
  </w:num>
  <w:num w:numId="23" w16cid:durableId="247272782">
    <w:abstractNumId w:val="14"/>
  </w:num>
  <w:num w:numId="24" w16cid:durableId="1468089409">
    <w:abstractNumId w:val="48"/>
  </w:num>
  <w:num w:numId="25" w16cid:durableId="1479571002">
    <w:abstractNumId w:val="24"/>
  </w:num>
  <w:num w:numId="26" w16cid:durableId="831260692">
    <w:abstractNumId w:val="15"/>
  </w:num>
  <w:num w:numId="27" w16cid:durableId="1260337911">
    <w:abstractNumId w:val="11"/>
  </w:num>
  <w:num w:numId="28" w16cid:durableId="2142376648">
    <w:abstractNumId w:val="10"/>
  </w:num>
  <w:num w:numId="29" w16cid:durableId="829293182">
    <w:abstractNumId w:val="46"/>
  </w:num>
  <w:num w:numId="30" w16cid:durableId="1972590724">
    <w:abstractNumId w:val="40"/>
  </w:num>
  <w:num w:numId="31" w16cid:durableId="878977295">
    <w:abstractNumId w:val="18"/>
  </w:num>
  <w:num w:numId="32" w16cid:durableId="457993973">
    <w:abstractNumId w:val="7"/>
  </w:num>
  <w:num w:numId="33" w16cid:durableId="433943148">
    <w:abstractNumId w:val="36"/>
  </w:num>
  <w:num w:numId="34" w16cid:durableId="336923855">
    <w:abstractNumId w:val="49"/>
  </w:num>
  <w:num w:numId="35" w16cid:durableId="941111469">
    <w:abstractNumId w:val="30"/>
  </w:num>
  <w:num w:numId="36" w16cid:durableId="652681314">
    <w:abstractNumId w:val="0"/>
  </w:num>
  <w:num w:numId="37" w16cid:durableId="1875383643">
    <w:abstractNumId w:val="33"/>
  </w:num>
  <w:num w:numId="38" w16cid:durableId="1794669822">
    <w:abstractNumId w:val="13"/>
  </w:num>
  <w:num w:numId="39" w16cid:durableId="977076227">
    <w:abstractNumId w:val="39"/>
  </w:num>
  <w:num w:numId="40" w16cid:durableId="162358738">
    <w:abstractNumId w:val="35"/>
  </w:num>
  <w:num w:numId="41" w16cid:durableId="1760132732">
    <w:abstractNumId w:val="28"/>
  </w:num>
  <w:num w:numId="42" w16cid:durableId="1874031791">
    <w:abstractNumId w:val="12"/>
  </w:num>
  <w:num w:numId="43" w16cid:durableId="1513763198">
    <w:abstractNumId w:val="34"/>
  </w:num>
  <w:num w:numId="44" w16cid:durableId="288898217">
    <w:abstractNumId w:val="19"/>
  </w:num>
  <w:num w:numId="45" w16cid:durableId="53453654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0539680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75999919">
    <w:abstractNumId w:val="41"/>
  </w:num>
  <w:num w:numId="48" w16cid:durableId="1625427134">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E16"/>
    <w:rsid w:val="00012624"/>
    <w:rsid w:val="00024AB0"/>
    <w:rsid w:val="00035854"/>
    <w:rsid w:val="00046ACC"/>
    <w:rsid w:val="00064C64"/>
    <w:rsid w:val="00071FBB"/>
    <w:rsid w:val="000727A2"/>
    <w:rsid w:val="00075D00"/>
    <w:rsid w:val="00076934"/>
    <w:rsid w:val="00081D53"/>
    <w:rsid w:val="000E5110"/>
    <w:rsid w:val="000F140C"/>
    <w:rsid w:val="001012E5"/>
    <w:rsid w:val="0013073B"/>
    <w:rsid w:val="00144970"/>
    <w:rsid w:val="00146F37"/>
    <w:rsid w:val="001742DC"/>
    <w:rsid w:val="001766D6"/>
    <w:rsid w:val="00187F77"/>
    <w:rsid w:val="00192A5C"/>
    <w:rsid w:val="001B1257"/>
    <w:rsid w:val="001B7DF2"/>
    <w:rsid w:val="001C1988"/>
    <w:rsid w:val="001C73C1"/>
    <w:rsid w:val="001E3BE6"/>
    <w:rsid w:val="001F6433"/>
    <w:rsid w:val="00202281"/>
    <w:rsid w:val="00205E4D"/>
    <w:rsid w:val="00214E8E"/>
    <w:rsid w:val="00225222"/>
    <w:rsid w:val="00225641"/>
    <w:rsid w:val="00231A4F"/>
    <w:rsid w:val="00232ED8"/>
    <w:rsid w:val="00240D21"/>
    <w:rsid w:val="00257E16"/>
    <w:rsid w:val="00262C89"/>
    <w:rsid w:val="00265C51"/>
    <w:rsid w:val="00276327"/>
    <w:rsid w:val="00286D50"/>
    <w:rsid w:val="002B0CC7"/>
    <w:rsid w:val="002B38DF"/>
    <w:rsid w:val="002C3555"/>
    <w:rsid w:val="002D08CD"/>
    <w:rsid w:val="002D3B6F"/>
    <w:rsid w:val="002E1DD7"/>
    <w:rsid w:val="002F6273"/>
    <w:rsid w:val="003040E8"/>
    <w:rsid w:val="003162AE"/>
    <w:rsid w:val="00321081"/>
    <w:rsid w:val="00321FA0"/>
    <w:rsid w:val="00325E51"/>
    <w:rsid w:val="003423EB"/>
    <w:rsid w:val="00353241"/>
    <w:rsid w:val="003629C3"/>
    <w:rsid w:val="00370E68"/>
    <w:rsid w:val="00371DCA"/>
    <w:rsid w:val="00375F5D"/>
    <w:rsid w:val="00381710"/>
    <w:rsid w:val="00382665"/>
    <w:rsid w:val="00393DA1"/>
    <w:rsid w:val="00394717"/>
    <w:rsid w:val="003949EF"/>
    <w:rsid w:val="003A6C53"/>
    <w:rsid w:val="003A7CFA"/>
    <w:rsid w:val="003B32EA"/>
    <w:rsid w:val="003B58B0"/>
    <w:rsid w:val="003C47CC"/>
    <w:rsid w:val="003D14B1"/>
    <w:rsid w:val="00413035"/>
    <w:rsid w:val="004140B2"/>
    <w:rsid w:val="0043402D"/>
    <w:rsid w:val="00436C71"/>
    <w:rsid w:val="00444C3A"/>
    <w:rsid w:val="004469AC"/>
    <w:rsid w:val="004629DF"/>
    <w:rsid w:val="004772E0"/>
    <w:rsid w:val="00480606"/>
    <w:rsid w:val="00484BEE"/>
    <w:rsid w:val="00497D0E"/>
    <w:rsid w:val="004C1164"/>
    <w:rsid w:val="004C7BF8"/>
    <w:rsid w:val="004D6109"/>
    <w:rsid w:val="004E473A"/>
    <w:rsid w:val="004E59EF"/>
    <w:rsid w:val="00506A17"/>
    <w:rsid w:val="00517743"/>
    <w:rsid w:val="00533A45"/>
    <w:rsid w:val="00542B06"/>
    <w:rsid w:val="00543B0E"/>
    <w:rsid w:val="00545E4A"/>
    <w:rsid w:val="00545F87"/>
    <w:rsid w:val="00570B84"/>
    <w:rsid w:val="00571A2B"/>
    <w:rsid w:val="005778A0"/>
    <w:rsid w:val="00580A64"/>
    <w:rsid w:val="005827A8"/>
    <w:rsid w:val="005834BB"/>
    <w:rsid w:val="005A2B31"/>
    <w:rsid w:val="005A2E97"/>
    <w:rsid w:val="005B2E4F"/>
    <w:rsid w:val="005C13EF"/>
    <w:rsid w:val="005C36B7"/>
    <w:rsid w:val="005C37AE"/>
    <w:rsid w:val="005D2293"/>
    <w:rsid w:val="005D524B"/>
    <w:rsid w:val="006053BE"/>
    <w:rsid w:val="006132AA"/>
    <w:rsid w:val="00616981"/>
    <w:rsid w:val="006208C6"/>
    <w:rsid w:val="00625F9F"/>
    <w:rsid w:val="00626ECE"/>
    <w:rsid w:val="006521BA"/>
    <w:rsid w:val="00663C8A"/>
    <w:rsid w:val="00671421"/>
    <w:rsid w:val="006743DC"/>
    <w:rsid w:val="00680BC8"/>
    <w:rsid w:val="00694924"/>
    <w:rsid w:val="006972FD"/>
    <w:rsid w:val="006B193C"/>
    <w:rsid w:val="006D060F"/>
    <w:rsid w:val="006D3DC4"/>
    <w:rsid w:val="006E5D1F"/>
    <w:rsid w:val="006F577C"/>
    <w:rsid w:val="007142CA"/>
    <w:rsid w:val="007343EB"/>
    <w:rsid w:val="00734405"/>
    <w:rsid w:val="0073505E"/>
    <w:rsid w:val="00760F1E"/>
    <w:rsid w:val="007616D4"/>
    <w:rsid w:val="007653A2"/>
    <w:rsid w:val="007736D7"/>
    <w:rsid w:val="00773B09"/>
    <w:rsid w:val="00787A38"/>
    <w:rsid w:val="00794292"/>
    <w:rsid w:val="00795D6B"/>
    <w:rsid w:val="007B591F"/>
    <w:rsid w:val="007B5A2E"/>
    <w:rsid w:val="007C3702"/>
    <w:rsid w:val="007C6719"/>
    <w:rsid w:val="007D153D"/>
    <w:rsid w:val="007D2193"/>
    <w:rsid w:val="007D2B98"/>
    <w:rsid w:val="007D3F17"/>
    <w:rsid w:val="007D5491"/>
    <w:rsid w:val="007D7869"/>
    <w:rsid w:val="007E1224"/>
    <w:rsid w:val="007E1721"/>
    <w:rsid w:val="007E692E"/>
    <w:rsid w:val="007F34C3"/>
    <w:rsid w:val="007F4AE4"/>
    <w:rsid w:val="007F6C7E"/>
    <w:rsid w:val="007F7C8B"/>
    <w:rsid w:val="00812095"/>
    <w:rsid w:val="008129A4"/>
    <w:rsid w:val="00813F6B"/>
    <w:rsid w:val="00831056"/>
    <w:rsid w:val="008337F4"/>
    <w:rsid w:val="008357AF"/>
    <w:rsid w:val="008369D6"/>
    <w:rsid w:val="0083797D"/>
    <w:rsid w:val="008379BD"/>
    <w:rsid w:val="00852E17"/>
    <w:rsid w:val="0085790A"/>
    <w:rsid w:val="00875802"/>
    <w:rsid w:val="00876480"/>
    <w:rsid w:val="00892520"/>
    <w:rsid w:val="008A157D"/>
    <w:rsid w:val="008A5164"/>
    <w:rsid w:val="008B2224"/>
    <w:rsid w:val="008C7C33"/>
    <w:rsid w:val="008D36EB"/>
    <w:rsid w:val="008E1AEE"/>
    <w:rsid w:val="008F4C26"/>
    <w:rsid w:val="009078B1"/>
    <w:rsid w:val="00907AD3"/>
    <w:rsid w:val="0091026E"/>
    <w:rsid w:val="009116CC"/>
    <w:rsid w:val="00915864"/>
    <w:rsid w:val="00950F71"/>
    <w:rsid w:val="00952567"/>
    <w:rsid w:val="00983A65"/>
    <w:rsid w:val="00996780"/>
    <w:rsid w:val="00997B71"/>
    <w:rsid w:val="009A50AC"/>
    <w:rsid w:val="009D620D"/>
    <w:rsid w:val="00A0204B"/>
    <w:rsid w:val="00A05582"/>
    <w:rsid w:val="00A17A96"/>
    <w:rsid w:val="00A228B1"/>
    <w:rsid w:val="00A23AAE"/>
    <w:rsid w:val="00A32251"/>
    <w:rsid w:val="00A34AAF"/>
    <w:rsid w:val="00A34FDE"/>
    <w:rsid w:val="00A35024"/>
    <w:rsid w:val="00A45285"/>
    <w:rsid w:val="00A562EB"/>
    <w:rsid w:val="00A6418D"/>
    <w:rsid w:val="00A848A8"/>
    <w:rsid w:val="00A856DE"/>
    <w:rsid w:val="00A86D15"/>
    <w:rsid w:val="00A87B49"/>
    <w:rsid w:val="00A902F8"/>
    <w:rsid w:val="00A92190"/>
    <w:rsid w:val="00AB59F9"/>
    <w:rsid w:val="00AB67C1"/>
    <w:rsid w:val="00AD378F"/>
    <w:rsid w:val="00AF0642"/>
    <w:rsid w:val="00B1084A"/>
    <w:rsid w:val="00B160FE"/>
    <w:rsid w:val="00B23C04"/>
    <w:rsid w:val="00B23DD8"/>
    <w:rsid w:val="00B27A5B"/>
    <w:rsid w:val="00B36275"/>
    <w:rsid w:val="00B55BE2"/>
    <w:rsid w:val="00B6397E"/>
    <w:rsid w:val="00B63B7A"/>
    <w:rsid w:val="00B76137"/>
    <w:rsid w:val="00B839DC"/>
    <w:rsid w:val="00B8575D"/>
    <w:rsid w:val="00B9680A"/>
    <w:rsid w:val="00B9684C"/>
    <w:rsid w:val="00BA0B67"/>
    <w:rsid w:val="00BA0CA8"/>
    <w:rsid w:val="00BA6A83"/>
    <w:rsid w:val="00BA7486"/>
    <w:rsid w:val="00BB2BCD"/>
    <w:rsid w:val="00BB604A"/>
    <w:rsid w:val="00BD6656"/>
    <w:rsid w:val="00BD6BB4"/>
    <w:rsid w:val="00BF297A"/>
    <w:rsid w:val="00C05B7B"/>
    <w:rsid w:val="00C21D43"/>
    <w:rsid w:val="00C240FD"/>
    <w:rsid w:val="00C31316"/>
    <w:rsid w:val="00C409E6"/>
    <w:rsid w:val="00C41D68"/>
    <w:rsid w:val="00C42B6F"/>
    <w:rsid w:val="00C451DD"/>
    <w:rsid w:val="00C46F8F"/>
    <w:rsid w:val="00C5476C"/>
    <w:rsid w:val="00C54E92"/>
    <w:rsid w:val="00C55124"/>
    <w:rsid w:val="00C56594"/>
    <w:rsid w:val="00C566A0"/>
    <w:rsid w:val="00C6161F"/>
    <w:rsid w:val="00C655B0"/>
    <w:rsid w:val="00C836F5"/>
    <w:rsid w:val="00C92296"/>
    <w:rsid w:val="00C93A6C"/>
    <w:rsid w:val="00CA3582"/>
    <w:rsid w:val="00CA3E9A"/>
    <w:rsid w:val="00CA6700"/>
    <w:rsid w:val="00CA6F09"/>
    <w:rsid w:val="00CB1603"/>
    <w:rsid w:val="00CB368B"/>
    <w:rsid w:val="00CE447D"/>
    <w:rsid w:val="00CE4B2D"/>
    <w:rsid w:val="00CE5CF0"/>
    <w:rsid w:val="00CF4A2C"/>
    <w:rsid w:val="00D137DF"/>
    <w:rsid w:val="00D21BD2"/>
    <w:rsid w:val="00D235BC"/>
    <w:rsid w:val="00D23657"/>
    <w:rsid w:val="00D27337"/>
    <w:rsid w:val="00D3306B"/>
    <w:rsid w:val="00D42F03"/>
    <w:rsid w:val="00D513FD"/>
    <w:rsid w:val="00D557C0"/>
    <w:rsid w:val="00D56D47"/>
    <w:rsid w:val="00D62E2D"/>
    <w:rsid w:val="00D737C0"/>
    <w:rsid w:val="00D84DD3"/>
    <w:rsid w:val="00DB6755"/>
    <w:rsid w:val="00DB6D5A"/>
    <w:rsid w:val="00DB6E9B"/>
    <w:rsid w:val="00DE4341"/>
    <w:rsid w:val="00DF5C52"/>
    <w:rsid w:val="00E02399"/>
    <w:rsid w:val="00E04D30"/>
    <w:rsid w:val="00E11953"/>
    <w:rsid w:val="00E1658C"/>
    <w:rsid w:val="00E16698"/>
    <w:rsid w:val="00E2677D"/>
    <w:rsid w:val="00E37EA6"/>
    <w:rsid w:val="00E37F0E"/>
    <w:rsid w:val="00E42786"/>
    <w:rsid w:val="00E45980"/>
    <w:rsid w:val="00E56A5B"/>
    <w:rsid w:val="00E71568"/>
    <w:rsid w:val="00E774B6"/>
    <w:rsid w:val="00E85E70"/>
    <w:rsid w:val="00E868C2"/>
    <w:rsid w:val="00E97C9D"/>
    <w:rsid w:val="00EA68CE"/>
    <w:rsid w:val="00EC504F"/>
    <w:rsid w:val="00EC6F9D"/>
    <w:rsid w:val="00ED20EF"/>
    <w:rsid w:val="00EE5E32"/>
    <w:rsid w:val="00EF378A"/>
    <w:rsid w:val="00F16E80"/>
    <w:rsid w:val="00F217E8"/>
    <w:rsid w:val="00F23DCB"/>
    <w:rsid w:val="00F369FE"/>
    <w:rsid w:val="00F37971"/>
    <w:rsid w:val="00F44B6F"/>
    <w:rsid w:val="00F5551E"/>
    <w:rsid w:val="00F605CF"/>
    <w:rsid w:val="00F6184C"/>
    <w:rsid w:val="00F671F2"/>
    <w:rsid w:val="00F7092F"/>
    <w:rsid w:val="00F747EF"/>
    <w:rsid w:val="00F842BB"/>
    <w:rsid w:val="00F857FE"/>
    <w:rsid w:val="00F91403"/>
    <w:rsid w:val="00FB233C"/>
    <w:rsid w:val="00FC5C75"/>
    <w:rsid w:val="00FD2ED0"/>
    <w:rsid w:val="00FD77D9"/>
    <w:rsid w:val="00FD7B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62DA2F"/>
  <w15:chartTrackingRefBased/>
  <w15:docId w15:val="{A3E28BAD-76DC-4BB4-B41C-0575B3933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Followed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rPr>
  </w:style>
  <w:style w:type="paragraph" w:styleId="Heading1">
    <w:name w:val="heading 1"/>
    <w:basedOn w:val="Normal"/>
    <w:next w:val="Normal"/>
    <w:qFormat/>
    <w:rsid w:val="001F4211"/>
    <w:pPr>
      <w:keepNext/>
      <w:numPr>
        <w:numId w:val="1"/>
      </w:numPr>
      <w:jc w:val="center"/>
      <w:outlineLvl w:val="0"/>
    </w:pPr>
    <w:rPr>
      <w:b/>
      <w:sz w:val="36"/>
      <w:szCs w:val="36"/>
    </w:rPr>
  </w:style>
  <w:style w:type="paragraph" w:styleId="Heading2">
    <w:name w:val="heading 2"/>
    <w:basedOn w:val="Normal"/>
    <w:next w:val="Normal"/>
    <w:link w:val="Heading2Char1"/>
    <w:qFormat/>
    <w:rsid w:val="00BA29BA"/>
    <w:pPr>
      <w:keepNext/>
      <w:numPr>
        <w:ilvl w:val="1"/>
        <w:numId w:val="1"/>
      </w:numPr>
      <w:spacing w:after="240" w:line="360" w:lineRule="auto"/>
      <w:outlineLvl w:val="1"/>
    </w:pPr>
    <w:rPr>
      <w:b/>
      <w:bCs/>
      <w:sz w:val="32"/>
    </w:rPr>
  </w:style>
  <w:style w:type="paragraph" w:styleId="Heading3">
    <w:name w:val="heading 3"/>
    <w:basedOn w:val="Normal"/>
    <w:next w:val="Normal"/>
    <w:link w:val="Heading3Char1"/>
    <w:qFormat/>
    <w:rsid w:val="001F4211"/>
    <w:pPr>
      <w:keepNext/>
      <w:numPr>
        <w:ilvl w:val="2"/>
        <w:numId w:val="1"/>
      </w:numPr>
      <w:spacing w:after="120" w:line="360" w:lineRule="auto"/>
      <w:outlineLvl w:val="2"/>
    </w:pPr>
    <w:rPr>
      <w:b/>
      <w:sz w:val="28"/>
    </w:rPr>
  </w:style>
  <w:style w:type="paragraph" w:styleId="Heading4">
    <w:name w:val="heading 4"/>
    <w:basedOn w:val="Normal"/>
    <w:next w:val="Normal"/>
    <w:qFormat/>
    <w:rsid w:val="004C1363"/>
    <w:pPr>
      <w:keepNext/>
      <w:numPr>
        <w:ilvl w:val="3"/>
        <w:numId w:val="1"/>
      </w:numPr>
      <w:spacing w:after="120" w:line="360" w:lineRule="auto"/>
      <w:ind w:left="862" w:hanging="862"/>
      <w:outlineLvl w:val="3"/>
    </w:pPr>
    <w:rPr>
      <w:b/>
      <w:bCs/>
    </w:rPr>
  </w:style>
  <w:style w:type="paragraph" w:styleId="Heading5">
    <w:name w:val="heading 5"/>
    <w:basedOn w:val="Normal"/>
    <w:next w:val="Normal"/>
    <w:link w:val="Heading5Char"/>
    <w:qFormat/>
    <w:pPr>
      <w:keepNext/>
      <w:spacing w:line="360" w:lineRule="auto"/>
      <w:jc w:val="both"/>
      <w:outlineLvl w:val="4"/>
    </w:pPr>
    <w:rPr>
      <w:u w:val="single"/>
    </w:rPr>
  </w:style>
  <w:style w:type="paragraph" w:styleId="Heading6">
    <w:name w:val="heading 6"/>
    <w:basedOn w:val="Normal"/>
    <w:next w:val="Normal"/>
    <w:link w:val="Heading6Char"/>
    <w:qFormat/>
    <w:pPr>
      <w:keepNext/>
      <w:spacing w:line="360" w:lineRule="auto"/>
      <w:jc w:val="both"/>
      <w:outlineLvl w:val="5"/>
    </w:pPr>
    <w:rPr>
      <w:i/>
      <w:iCs/>
      <w:u w:val="single"/>
    </w:rPr>
  </w:style>
  <w:style w:type="paragraph" w:styleId="Heading7">
    <w:name w:val="heading 7"/>
    <w:basedOn w:val="Normal"/>
    <w:next w:val="Normal"/>
    <w:link w:val="Heading7Char"/>
    <w:qFormat/>
    <w:rsid w:val="009310BA"/>
    <w:pPr>
      <w:keepNext/>
      <w:numPr>
        <w:numId w:val="2"/>
      </w:numPr>
      <w:tabs>
        <w:tab w:val="clear" w:pos="720"/>
      </w:tabs>
      <w:ind w:left="378" w:hanging="378"/>
      <w:jc w:val="both"/>
      <w:outlineLvl w:val="6"/>
    </w:pPr>
    <w:rPr>
      <w:rFonts w:ascii="Arial" w:hAnsi="Arial" w:cs="Arial"/>
      <w:b/>
      <w:bCs/>
      <w:snapToGrid w:val="0"/>
      <w:lang w:val="en-GB"/>
    </w:rPr>
  </w:style>
  <w:style w:type="paragraph" w:styleId="Heading8">
    <w:name w:val="heading 8"/>
    <w:basedOn w:val="Normal"/>
    <w:next w:val="Normal"/>
    <w:link w:val="Heading8Char"/>
    <w:qFormat/>
    <w:rsid w:val="00A0204B"/>
    <w:pPr>
      <w:keepNext/>
      <w:spacing w:line="360" w:lineRule="auto"/>
      <w:jc w:val="center"/>
      <w:outlineLvl w:val="7"/>
    </w:pPr>
    <w:rPr>
      <w:rFonts w:ascii="Arial" w:hAnsi="Arial"/>
      <w:b/>
      <w:szCs w:val="20"/>
      <w:u w:val="single"/>
      <w:lang w:val="en-US"/>
    </w:rPr>
  </w:style>
  <w:style w:type="paragraph" w:styleId="Heading9">
    <w:name w:val="heading 9"/>
    <w:basedOn w:val="Normal"/>
    <w:next w:val="Normal"/>
    <w:link w:val="Heading9Char"/>
    <w:qFormat/>
    <w:rsid w:val="00A0204B"/>
    <w:pPr>
      <w:keepNext/>
      <w:numPr>
        <w:numId w:val="5"/>
      </w:numPr>
      <w:spacing w:line="360" w:lineRule="auto"/>
      <w:jc w:val="both"/>
      <w:outlineLvl w:val="8"/>
    </w:pPr>
    <w:rPr>
      <w:rFonts w:ascii="Arial" w:hAnsi="Arial"/>
      <w:b/>
      <w:bCs/>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
    <w:name w:val="Body Text Indent"/>
    <w:basedOn w:val="Normal"/>
    <w:link w:val="BodyTextIndentChar"/>
    <w:pPr>
      <w:spacing w:line="360" w:lineRule="auto"/>
      <w:ind w:left="426"/>
      <w:jc w:val="both"/>
    </w:pPr>
  </w:style>
  <w:style w:type="paragraph" w:styleId="BodyText">
    <w:name w:val="Body Text"/>
    <w:basedOn w:val="Normal"/>
    <w:link w:val="BodyTextChar"/>
    <w:rsid w:val="002077D5"/>
    <w:pPr>
      <w:spacing w:after="120" w:line="360" w:lineRule="auto"/>
      <w:jc w:val="both"/>
    </w:pPr>
  </w:style>
  <w:style w:type="character" w:customStyle="1" w:styleId="BodyTextChar">
    <w:name w:val="Body Text Char"/>
    <w:link w:val="BodyText"/>
    <w:rsid w:val="002077D5"/>
    <w:rPr>
      <w:sz w:val="24"/>
      <w:szCs w:val="24"/>
      <w:lang w:val="en-AU" w:eastAsia="en-US" w:bidi="ar-SA"/>
    </w:rPr>
  </w:style>
  <w:style w:type="paragraph" w:styleId="BodyTextIndent2">
    <w:name w:val="Body Text Indent 2"/>
    <w:basedOn w:val="Normal"/>
    <w:link w:val="BodyTextIndent2Char"/>
    <w:pPr>
      <w:spacing w:line="360" w:lineRule="auto"/>
      <w:ind w:left="567"/>
      <w:jc w:val="both"/>
    </w:pPr>
  </w:style>
  <w:style w:type="paragraph" w:customStyle="1" w:styleId="Mbimbinganan">
    <w:name w:val="Mbimbinganan"/>
    <w:basedOn w:val="Normal"/>
    <w:pPr>
      <w:spacing w:line="360" w:lineRule="auto"/>
      <w:ind w:firstLine="720"/>
      <w:jc w:val="both"/>
    </w:pPr>
  </w:style>
  <w:style w:type="paragraph" w:styleId="Footer">
    <w:name w:val="footer"/>
    <w:basedOn w:val="Normal"/>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link w:val="TitleChar"/>
    <w:qFormat/>
    <w:pPr>
      <w:jc w:val="center"/>
    </w:pPr>
    <w:rPr>
      <w:b/>
      <w:bCs/>
      <w:sz w:val="28"/>
      <w:lang w:val="en-US"/>
    </w:rPr>
  </w:style>
  <w:style w:type="paragraph" w:styleId="BodyTextIndent3">
    <w:name w:val="Body Text Indent 3"/>
    <w:basedOn w:val="Normal"/>
    <w:link w:val="BodyTextIndent3Char"/>
    <w:pPr>
      <w:spacing w:line="360" w:lineRule="auto"/>
      <w:ind w:left="374"/>
      <w:jc w:val="both"/>
    </w:pPr>
  </w:style>
  <w:style w:type="character" w:customStyle="1" w:styleId="A4">
    <w:name w:val="A4"/>
    <w:rsid w:val="00F50C12"/>
    <w:rPr>
      <w:rFonts w:cs="Arial"/>
      <w:color w:val="000000"/>
      <w:sz w:val="22"/>
      <w:szCs w:val="22"/>
    </w:rPr>
  </w:style>
  <w:style w:type="paragraph" w:styleId="Caption">
    <w:name w:val="caption"/>
    <w:basedOn w:val="Normal"/>
    <w:next w:val="Normal"/>
    <w:qFormat/>
    <w:rsid w:val="00784E29"/>
    <w:rPr>
      <w:b/>
      <w:bCs/>
      <w:sz w:val="20"/>
      <w:szCs w:val="20"/>
    </w:rPr>
  </w:style>
  <w:style w:type="paragraph" w:customStyle="1" w:styleId="Left">
    <w:name w:val="Left"/>
    <w:rsid w:val="00E14644"/>
    <w:pPr>
      <w:widowControl w:val="0"/>
      <w:autoSpaceDE w:val="0"/>
      <w:autoSpaceDN w:val="0"/>
      <w:adjustRightInd w:val="0"/>
    </w:pPr>
    <w:rPr>
      <w:sz w:val="24"/>
      <w:szCs w:val="24"/>
    </w:rPr>
  </w:style>
  <w:style w:type="paragraph" w:styleId="TOC1">
    <w:name w:val="toc 1"/>
    <w:basedOn w:val="Normal"/>
    <w:next w:val="Normal"/>
    <w:autoRedefine/>
    <w:uiPriority w:val="39"/>
    <w:rsid w:val="00640C02"/>
    <w:pPr>
      <w:spacing w:before="120"/>
    </w:pPr>
    <w:rPr>
      <w:rFonts w:ascii="Cambria" w:hAnsi="Cambria"/>
      <w:b/>
    </w:rPr>
  </w:style>
  <w:style w:type="paragraph" w:styleId="TOC2">
    <w:name w:val="toc 2"/>
    <w:basedOn w:val="Normal"/>
    <w:next w:val="Normal"/>
    <w:autoRedefine/>
    <w:uiPriority w:val="39"/>
    <w:rsid w:val="00640C02"/>
    <w:pPr>
      <w:ind w:left="240"/>
    </w:pPr>
    <w:rPr>
      <w:rFonts w:ascii="Cambria" w:hAnsi="Cambria"/>
      <w:b/>
      <w:sz w:val="22"/>
      <w:szCs w:val="22"/>
    </w:rPr>
  </w:style>
  <w:style w:type="paragraph" w:styleId="TOC3">
    <w:name w:val="toc 3"/>
    <w:basedOn w:val="Normal"/>
    <w:next w:val="Normal"/>
    <w:autoRedefine/>
    <w:rsid w:val="00640C02"/>
    <w:pPr>
      <w:ind w:left="480"/>
    </w:pPr>
    <w:rPr>
      <w:rFonts w:ascii="Cambria" w:hAnsi="Cambria"/>
      <w:sz w:val="22"/>
      <w:szCs w:val="22"/>
    </w:rPr>
  </w:style>
  <w:style w:type="character" w:styleId="Hyperlink">
    <w:name w:val="Hyperlink"/>
    <w:rsid w:val="00E64D6A"/>
    <w:rPr>
      <w:color w:val="0000FF"/>
      <w:u w:val="single"/>
    </w:rPr>
  </w:style>
  <w:style w:type="table" w:styleId="TableGrid">
    <w:name w:val="Table Grid"/>
    <w:basedOn w:val="TableNormal"/>
    <w:rsid w:val="009310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rsid w:val="002077D5"/>
    <w:pPr>
      <w:ind w:left="720"/>
    </w:pPr>
    <w:rPr>
      <w:rFonts w:ascii="Cambria" w:hAnsi="Cambria"/>
      <w:sz w:val="20"/>
      <w:szCs w:val="20"/>
    </w:rPr>
  </w:style>
  <w:style w:type="paragraph" w:styleId="TOC5">
    <w:name w:val="toc 5"/>
    <w:basedOn w:val="Normal"/>
    <w:next w:val="Normal"/>
    <w:autoRedefine/>
    <w:uiPriority w:val="39"/>
    <w:rsid w:val="002077D5"/>
    <w:pPr>
      <w:ind w:left="960"/>
    </w:pPr>
    <w:rPr>
      <w:rFonts w:ascii="Cambria" w:hAnsi="Cambria"/>
      <w:sz w:val="20"/>
      <w:szCs w:val="20"/>
    </w:rPr>
  </w:style>
  <w:style w:type="paragraph" w:styleId="TOC6">
    <w:name w:val="toc 6"/>
    <w:basedOn w:val="Normal"/>
    <w:next w:val="Normal"/>
    <w:autoRedefine/>
    <w:uiPriority w:val="39"/>
    <w:rsid w:val="002077D5"/>
    <w:pPr>
      <w:ind w:left="1200"/>
    </w:pPr>
    <w:rPr>
      <w:rFonts w:ascii="Cambria" w:hAnsi="Cambria"/>
      <w:sz w:val="20"/>
      <w:szCs w:val="20"/>
    </w:rPr>
  </w:style>
  <w:style w:type="paragraph" w:styleId="TOC7">
    <w:name w:val="toc 7"/>
    <w:basedOn w:val="Normal"/>
    <w:next w:val="Normal"/>
    <w:autoRedefine/>
    <w:uiPriority w:val="39"/>
    <w:rsid w:val="002077D5"/>
    <w:pPr>
      <w:ind w:left="1440"/>
    </w:pPr>
    <w:rPr>
      <w:rFonts w:ascii="Cambria" w:hAnsi="Cambria"/>
      <w:sz w:val="20"/>
      <w:szCs w:val="20"/>
    </w:rPr>
  </w:style>
  <w:style w:type="paragraph" w:styleId="TOC8">
    <w:name w:val="toc 8"/>
    <w:basedOn w:val="Normal"/>
    <w:next w:val="Normal"/>
    <w:autoRedefine/>
    <w:uiPriority w:val="39"/>
    <w:rsid w:val="002077D5"/>
    <w:pPr>
      <w:ind w:left="1680"/>
    </w:pPr>
    <w:rPr>
      <w:rFonts w:ascii="Cambria" w:hAnsi="Cambria"/>
      <w:sz w:val="20"/>
      <w:szCs w:val="20"/>
    </w:rPr>
  </w:style>
  <w:style w:type="paragraph" w:styleId="TOC9">
    <w:name w:val="toc 9"/>
    <w:basedOn w:val="Normal"/>
    <w:next w:val="Normal"/>
    <w:autoRedefine/>
    <w:uiPriority w:val="39"/>
    <w:rsid w:val="002077D5"/>
    <w:pPr>
      <w:ind w:left="1920"/>
    </w:pPr>
    <w:rPr>
      <w:rFonts w:ascii="Cambria" w:hAnsi="Cambria"/>
      <w:sz w:val="20"/>
      <w:szCs w:val="20"/>
    </w:rPr>
  </w:style>
  <w:style w:type="paragraph" w:customStyle="1" w:styleId="StyleBodyTextLinespacingsingle">
    <w:name w:val="Style Body Text + Line spacing:  single"/>
    <w:basedOn w:val="BodyText"/>
    <w:rsid w:val="002077D5"/>
    <w:rPr>
      <w:szCs w:val="20"/>
    </w:rPr>
  </w:style>
  <w:style w:type="character" w:customStyle="1" w:styleId="Heading2Char">
    <w:name w:val="Heading 2 Char"/>
    <w:uiPriority w:val="9"/>
    <w:rsid w:val="00A03AED"/>
    <w:rPr>
      <w:rFonts w:ascii="Times New Roman" w:eastAsia="Times New Roman" w:hAnsi="Times New Roman"/>
      <w:b/>
      <w:bCs/>
      <w:sz w:val="28"/>
      <w:szCs w:val="28"/>
      <w:lang w:val="id-ID"/>
    </w:rPr>
  </w:style>
  <w:style w:type="character" w:customStyle="1" w:styleId="Heading3Char">
    <w:name w:val="Heading 3 Char"/>
    <w:rsid w:val="00A03AED"/>
    <w:rPr>
      <w:rFonts w:ascii="Times New Roman" w:eastAsia="Times New Roman" w:hAnsi="Times New Roman"/>
      <w:bCs/>
      <w:sz w:val="24"/>
      <w:szCs w:val="22"/>
      <w:lang w:val="id-ID"/>
    </w:rPr>
  </w:style>
  <w:style w:type="character" w:customStyle="1" w:styleId="Heading4Char">
    <w:name w:val="Heading 4 Char"/>
    <w:rsid w:val="00A03AED"/>
    <w:rPr>
      <w:rFonts w:ascii="Times New Roman" w:eastAsia="Times New Roman" w:hAnsi="Times New Roman"/>
      <w:bCs/>
      <w:sz w:val="24"/>
      <w:szCs w:val="28"/>
      <w:lang w:val="id-ID"/>
    </w:rPr>
  </w:style>
  <w:style w:type="character" w:styleId="Strong">
    <w:name w:val="Strong"/>
    <w:qFormat/>
    <w:rsid w:val="00A03AED"/>
    <w:rPr>
      <w:b/>
      <w:bCs/>
    </w:rPr>
  </w:style>
  <w:style w:type="character" w:styleId="Emphasis">
    <w:name w:val="Emphasis"/>
    <w:qFormat/>
    <w:rsid w:val="00A03AED"/>
    <w:rPr>
      <w:i/>
      <w:iCs/>
    </w:rPr>
  </w:style>
  <w:style w:type="paragraph" w:customStyle="1" w:styleId="Style3">
    <w:name w:val="Style3"/>
    <w:qFormat/>
    <w:rsid w:val="00A03AED"/>
    <w:pPr>
      <w:spacing w:before="120" w:after="120" w:line="360" w:lineRule="auto"/>
      <w:ind w:firstLine="720"/>
      <w:jc w:val="both"/>
    </w:pPr>
    <w:rPr>
      <w:sz w:val="24"/>
      <w:szCs w:val="24"/>
    </w:rPr>
  </w:style>
  <w:style w:type="character" w:customStyle="1" w:styleId="Style3Char">
    <w:name w:val="Style3 Char"/>
    <w:rsid w:val="00A03AED"/>
    <w:rPr>
      <w:rFonts w:ascii="Times New Roman" w:eastAsia="Times New Roman" w:hAnsi="Times New Roman"/>
      <w:sz w:val="24"/>
      <w:szCs w:val="24"/>
      <w:lang w:val="en-US" w:eastAsia="en-US" w:bidi="ar-SA"/>
    </w:rPr>
  </w:style>
  <w:style w:type="character" w:customStyle="1" w:styleId="HeaderChar">
    <w:name w:val="Header Char"/>
    <w:rsid w:val="00A03AED"/>
    <w:rPr>
      <w:rFonts w:ascii="Times New Roman" w:eastAsia="Calibri" w:hAnsi="Times New Roman" w:cs="Times New Roman"/>
      <w:sz w:val="24"/>
      <w:lang w:val="id-ID"/>
    </w:rPr>
  </w:style>
  <w:style w:type="character" w:customStyle="1" w:styleId="FooterChar">
    <w:name w:val="Footer Char"/>
    <w:uiPriority w:val="99"/>
    <w:rsid w:val="00A03AED"/>
    <w:rPr>
      <w:rFonts w:ascii="Times New Roman" w:eastAsia="Calibri" w:hAnsi="Times New Roman" w:cs="Times New Roman"/>
      <w:sz w:val="24"/>
      <w:lang w:val="id-ID"/>
    </w:rPr>
  </w:style>
  <w:style w:type="paragraph" w:customStyle="1" w:styleId="MediumGrid21">
    <w:name w:val="Medium Grid 21"/>
    <w:qFormat/>
    <w:rsid w:val="00A03AED"/>
    <w:rPr>
      <w:rFonts w:ascii="Calibri" w:hAnsi="Calibri"/>
      <w:sz w:val="22"/>
      <w:szCs w:val="22"/>
    </w:rPr>
  </w:style>
  <w:style w:type="character" w:customStyle="1" w:styleId="NoSpacingChar">
    <w:name w:val="No Spacing Char"/>
    <w:rsid w:val="00A03AED"/>
    <w:rPr>
      <w:rFonts w:eastAsia="Times New Roman"/>
      <w:sz w:val="22"/>
      <w:szCs w:val="22"/>
      <w:lang w:val="en-US" w:eastAsia="en-US" w:bidi="ar-SA"/>
    </w:rPr>
  </w:style>
  <w:style w:type="paragraph" w:styleId="BalloonText">
    <w:name w:val="Balloon Text"/>
    <w:basedOn w:val="Normal"/>
    <w:unhideWhenUsed/>
    <w:rsid w:val="00A03AED"/>
    <w:pPr>
      <w:ind w:right="475"/>
    </w:pPr>
    <w:rPr>
      <w:rFonts w:ascii="Tahoma" w:eastAsia="Calibri" w:hAnsi="Tahoma" w:cs="Tahoma"/>
      <w:sz w:val="16"/>
      <w:szCs w:val="16"/>
      <w:lang w:val="id-ID"/>
    </w:rPr>
  </w:style>
  <w:style w:type="character" w:customStyle="1" w:styleId="BalloonTextChar">
    <w:name w:val="Balloon Text Char"/>
    <w:rsid w:val="00A03AED"/>
    <w:rPr>
      <w:rFonts w:ascii="Tahoma" w:eastAsia="Calibri" w:hAnsi="Tahoma" w:cs="Tahoma"/>
      <w:sz w:val="16"/>
      <w:szCs w:val="16"/>
      <w:lang w:val="id-ID"/>
    </w:rPr>
  </w:style>
  <w:style w:type="character" w:customStyle="1" w:styleId="boldmerah">
    <w:name w:val="boldmerah"/>
    <w:basedOn w:val="DefaultParagraphFont"/>
    <w:rsid w:val="00A03AED"/>
  </w:style>
  <w:style w:type="character" w:customStyle="1" w:styleId="Heading1Char">
    <w:name w:val="Heading 1 Char"/>
    <w:rsid w:val="00A03AED"/>
    <w:rPr>
      <w:rFonts w:ascii="Times New Roman" w:eastAsia="Times New Roman" w:hAnsi="Times New Roman"/>
      <w:b/>
      <w:bCs/>
      <w:sz w:val="28"/>
      <w:szCs w:val="28"/>
      <w:lang w:val="id-ID"/>
    </w:rPr>
  </w:style>
  <w:style w:type="paragraph" w:styleId="NormalWeb">
    <w:name w:val="Normal (Web)"/>
    <w:basedOn w:val="Normal"/>
    <w:uiPriority w:val="99"/>
    <w:rsid w:val="00A03AED"/>
    <w:pPr>
      <w:spacing w:before="100" w:beforeAutospacing="1" w:after="100" w:afterAutospacing="1"/>
    </w:pPr>
    <w:rPr>
      <w:lang w:val="en-US"/>
    </w:rPr>
  </w:style>
  <w:style w:type="character" w:customStyle="1" w:styleId="judul">
    <w:name w:val="judul"/>
    <w:basedOn w:val="DefaultParagraphFont"/>
    <w:rsid w:val="00A03AED"/>
  </w:style>
  <w:style w:type="paragraph" w:customStyle="1" w:styleId="Style4">
    <w:name w:val="Style4"/>
    <w:qFormat/>
    <w:rsid w:val="00A03AED"/>
    <w:pPr>
      <w:tabs>
        <w:tab w:val="left" w:pos="-4950"/>
      </w:tabs>
      <w:spacing w:before="120" w:after="120" w:line="360" w:lineRule="auto"/>
      <w:ind w:left="810" w:firstLine="720"/>
      <w:jc w:val="both"/>
    </w:pPr>
    <w:rPr>
      <w:sz w:val="24"/>
      <w:szCs w:val="24"/>
    </w:rPr>
  </w:style>
  <w:style w:type="character" w:customStyle="1" w:styleId="Style4Char">
    <w:name w:val="Style4 Char"/>
    <w:rsid w:val="00A03AED"/>
    <w:rPr>
      <w:rFonts w:ascii="Times New Roman" w:eastAsia="Times New Roman" w:hAnsi="Times New Roman"/>
      <w:sz w:val="24"/>
      <w:szCs w:val="24"/>
      <w:lang w:val="en-US" w:eastAsia="en-US" w:bidi="ar-SA"/>
    </w:rPr>
  </w:style>
  <w:style w:type="paragraph" w:customStyle="1" w:styleId="Style2">
    <w:name w:val="Style2"/>
    <w:qFormat/>
    <w:rsid w:val="00A03AED"/>
    <w:pPr>
      <w:tabs>
        <w:tab w:val="left" w:pos="2160"/>
      </w:tabs>
      <w:spacing w:before="120" w:after="120" w:line="360" w:lineRule="auto"/>
      <w:ind w:left="360" w:firstLine="720"/>
      <w:jc w:val="both"/>
    </w:pPr>
    <w:rPr>
      <w:bCs/>
      <w:iCs/>
      <w:sz w:val="24"/>
      <w:szCs w:val="26"/>
    </w:rPr>
  </w:style>
  <w:style w:type="character" w:customStyle="1" w:styleId="Style2Char">
    <w:name w:val="Style2 Char"/>
    <w:rsid w:val="00A03AED"/>
    <w:rPr>
      <w:rFonts w:ascii="Times New Roman" w:eastAsia="Times New Roman" w:hAnsi="Times New Roman"/>
      <w:bCs/>
      <w:iCs/>
      <w:sz w:val="24"/>
      <w:szCs w:val="26"/>
      <w:lang w:val="en-US" w:eastAsia="en-US" w:bidi="ar-SA"/>
    </w:rPr>
  </w:style>
  <w:style w:type="paragraph" w:styleId="HTMLPreformatted">
    <w:name w:val="HTML Preformatted"/>
    <w:basedOn w:val="Normal"/>
    <w:rsid w:val="00772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paragraph" w:customStyle="1" w:styleId="LightGrid-Accent31">
    <w:name w:val="Light Grid - Accent 31"/>
    <w:basedOn w:val="Normal"/>
    <w:uiPriority w:val="72"/>
    <w:qFormat/>
    <w:rsid w:val="00B9478B"/>
    <w:pPr>
      <w:ind w:left="720"/>
    </w:pPr>
  </w:style>
  <w:style w:type="paragraph" w:styleId="DocumentMap">
    <w:name w:val="Document Map"/>
    <w:basedOn w:val="Normal"/>
    <w:link w:val="DocumentMapChar"/>
    <w:rsid w:val="00ED5970"/>
    <w:rPr>
      <w:rFonts w:ascii="Tahoma" w:hAnsi="Tahoma" w:cs="Tahoma"/>
      <w:sz w:val="16"/>
      <w:szCs w:val="16"/>
    </w:rPr>
  </w:style>
  <w:style w:type="character" w:customStyle="1" w:styleId="DocumentMapChar">
    <w:name w:val="Document Map Char"/>
    <w:link w:val="DocumentMap"/>
    <w:rsid w:val="00ED5970"/>
    <w:rPr>
      <w:rFonts w:ascii="Tahoma" w:hAnsi="Tahoma" w:cs="Tahoma"/>
      <w:sz w:val="16"/>
      <w:szCs w:val="16"/>
      <w:lang w:val="en-AU"/>
    </w:rPr>
  </w:style>
  <w:style w:type="character" w:styleId="CommentReference">
    <w:name w:val="annotation reference"/>
    <w:rsid w:val="00A95D15"/>
    <w:rPr>
      <w:sz w:val="16"/>
      <w:szCs w:val="16"/>
    </w:rPr>
  </w:style>
  <w:style w:type="paragraph" w:styleId="CommentText">
    <w:name w:val="annotation text"/>
    <w:basedOn w:val="Normal"/>
    <w:link w:val="CommentTextChar"/>
    <w:rsid w:val="00A95D15"/>
    <w:rPr>
      <w:sz w:val="20"/>
      <w:szCs w:val="20"/>
    </w:rPr>
  </w:style>
  <w:style w:type="character" w:customStyle="1" w:styleId="CommentTextChar">
    <w:name w:val="Comment Text Char"/>
    <w:link w:val="CommentText"/>
    <w:rsid w:val="00A95D15"/>
    <w:rPr>
      <w:lang w:val="en-AU" w:eastAsia="en-US"/>
    </w:rPr>
  </w:style>
  <w:style w:type="paragraph" w:styleId="CommentSubject">
    <w:name w:val="annotation subject"/>
    <w:basedOn w:val="CommentText"/>
    <w:next w:val="CommentText"/>
    <w:link w:val="CommentSubjectChar"/>
    <w:rsid w:val="00A95D15"/>
    <w:rPr>
      <w:b/>
      <w:bCs/>
    </w:rPr>
  </w:style>
  <w:style w:type="character" w:customStyle="1" w:styleId="CommentSubjectChar">
    <w:name w:val="Comment Subject Char"/>
    <w:link w:val="CommentSubject"/>
    <w:rsid w:val="00A95D15"/>
    <w:rPr>
      <w:b/>
      <w:bCs/>
      <w:lang w:val="en-AU" w:eastAsia="en-US"/>
    </w:rPr>
  </w:style>
  <w:style w:type="character" w:customStyle="1" w:styleId="fbunderline">
    <w:name w:val="fbunderline"/>
    <w:basedOn w:val="DefaultParagraphFont"/>
    <w:rsid w:val="0008704C"/>
  </w:style>
  <w:style w:type="paragraph" w:customStyle="1" w:styleId="ColorfulList-Accent11">
    <w:name w:val="Colorful List - Accent 11"/>
    <w:basedOn w:val="Normal"/>
    <w:uiPriority w:val="34"/>
    <w:qFormat/>
    <w:rsid w:val="000419C2"/>
    <w:pPr>
      <w:ind w:left="720"/>
    </w:pPr>
  </w:style>
  <w:style w:type="character" w:customStyle="1" w:styleId="Heading2Char1">
    <w:name w:val="Heading 2 Char1"/>
    <w:link w:val="Heading2"/>
    <w:rsid w:val="00076934"/>
    <w:rPr>
      <w:b/>
      <w:bCs/>
      <w:sz w:val="32"/>
      <w:szCs w:val="24"/>
      <w:lang w:val="en-AU"/>
    </w:rPr>
  </w:style>
  <w:style w:type="character" w:customStyle="1" w:styleId="Heading3Char1">
    <w:name w:val="Heading 3 Char1"/>
    <w:link w:val="Heading3"/>
    <w:rsid w:val="00076934"/>
    <w:rPr>
      <w:b/>
      <w:sz w:val="28"/>
      <w:szCs w:val="24"/>
      <w:lang w:val="en-AU"/>
    </w:rPr>
  </w:style>
  <w:style w:type="character" w:customStyle="1" w:styleId="CharChar10">
    <w:name w:val="Char Char10"/>
    <w:rsid w:val="003C47CC"/>
    <w:rPr>
      <w:rFonts w:ascii="Times New Roman" w:eastAsia="Times New Roman" w:hAnsi="Times New Roman" w:cs="Times New Roman"/>
      <w:lang w:val="en-AU"/>
    </w:rPr>
  </w:style>
  <w:style w:type="paragraph" w:customStyle="1" w:styleId="ColorfulList-Accent12">
    <w:name w:val="Colorful List - Accent 12"/>
    <w:basedOn w:val="Normal"/>
    <w:uiPriority w:val="34"/>
    <w:qFormat/>
    <w:rsid w:val="003C47CC"/>
    <w:pPr>
      <w:ind w:left="720"/>
    </w:pPr>
  </w:style>
  <w:style w:type="character" w:customStyle="1" w:styleId="Heading8Char">
    <w:name w:val="Heading 8 Char"/>
    <w:link w:val="Heading8"/>
    <w:rsid w:val="00A0204B"/>
    <w:rPr>
      <w:rFonts w:ascii="Arial" w:hAnsi="Arial"/>
      <w:b/>
      <w:sz w:val="24"/>
      <w:u w:val="single"/>
    </w:rPr>
  </w:style>
  <w:style w:type="character" w:customStyle="1" w:styleId="Heading9Char">
    <w:name w:val="Heading 9 Char"/>
    <w:link w:val="Heading9"/>
    <w:rsid w:val="00A0204B"/>
    <w:rPr>
      <w:rFonts w:ascii="Arial" w:hAnsi="Arial"/>
      <w:b/>
      <w:bCs/>
      <w:sz w:val="24"/>
    </w:rPr>
  </w:style>
  <w:style w:type="character" w:customStyle="1" w:styleId="Heading5Char">
    <w:name w:val="Heading 5 Char"/>
    <w:link w:val="Heading5"/>
    <w:rsid w:val="00A0204B"/>
    <w:rPr>
      <w:sz w:val="24"/>
      <w:szCs w:val="24"/>
      <w:u w:val="single"/>
      <w:lang w:val="en-AU"/>
    </w:rPr>
  </w:style>
  <w:style w:type="character" w:customStyle="1" w:styleId="Heading6Char">
    <w:name w:val="Heading 6 Char"/>
    <w:link w:val="Heading6"/>
    <w:rsid w:val="00A0204B"/>
    <w:rPr>
      <w:i/>
      <w:iCs/>
      <w:sz w:val="24"/>
      <w:szCs w:val="24"/>
      <w:u w:val="single"/>
      <w:lang w:val="en-AU"/>
    </w:rPr>
  </w:style>
  <w:style w:type="character" w:customStyle="1" w:styleId="Heading7Char">
    <w:name w:val="Heading 7 Char"/>
    <w:link w:val="Heading7"/>
    <w:rsid w:val="00A0204B"/>
    <w:rPr>
      <w:rFonts w:ascii="Arial" w:hAnsi="Arial" w:cs="Arial"/>
      <w:b/>
      <w:bCs/>
      <w:snapToGrid w:val="0"/>
      <w:sz w:val="24"/>
      <w:szCs w:val="24"/>
      <w:lang w:val="en-GB"/>
    </w:rPr>
  </w:style>
  <w:style w:type="paragraph" w:styleId="BodyText2">
    <w:name w:val="Body Text 2"/>
    <w:basedOn w:val="Normal"/>
    <w:link w:val="BodyText2Char"/>
    <w:rsid w:val="00A0204B"/>
    <w:pPr>
      <w:spacing w:line="360" w:lineRule="auto"/>
      <w:ind w:left="540" w:hanging="540"/>
      <w:jc w:val="both"/>
    </w:pPr>
    <w:rPr>
      <w:rFonts w:ascii="Arial" w:hAnsi="Arial"/>
      <w:szCs w:val="20"/>
      <w:lang w:val="en-US"/>
    </w:rPr>
  </w:style>
  <w:style w:type="character" w:customStyle="1" w:styleId="BodyText2Char">
    <w:name w:val="Body Text 2 Char"/>
    <w:link w:val="BodyText2"/>
    <w:rsid w:val="00A0204B"/>
    <w:rPr>
      <w:rFonts w:ascii="Arial" w:hAnsi="Arial"/>
      <w:sz w:val="24"/>
    </w:rPr>
  </w:style>
  <w:style w:type="character" w:customStyle="1" w:styleId="BodyTextIndentChar">
    <w:name w:val="Body Text Indent Char"/>
    <w:link w:val="BodyTextIndent"/>
    <w:rsid w:val="00A0204B"/>
    <w:rPr>
      <w:sz w:val="24"/>
      <w:szCs w:val="24"/>
      <w:lang w:val="en-AU"/>
    </w:rPr>
  </w:style>
  <w:style w:type="character" w:customStyle="1" w:styleId="BodyTextIndent2Char">
    <w:name w:val="Body Text Indent 2 Char"/>
    <w:link w:val="BodyTextIndent2"/>
    <w:rsid w:val="00A0204B"/>
    <w:rPr>
      <w:sz w:val="24"/>
      <w:szCs w:val="24"/>
      <w:lang w:val="en-AU"/>
    </w:rPr>
  </w:style>
  <w:style w:type="character" w:customStyle="1" w:styleId="BodyTextIndent3Char">
    <w:name w:val="Body Text Indent 3 Char"/>
    <w:link w:val="BodyTextIndent3"/>
    <w:rsid w:val="00A0204B"/>
    <w:rPr>
      <w:sz w:val="24"/>
      <w:szCs w:val="24"/>
      <w:lang w:val="en-AU"/>
    </w:rPr>
  </w:style>
  <w:style w:type="paragraph" w:styleId="BodyText3">
    <w:name w:val="Body Text 3"/>
    <w:basedOn w:val="Normal"/>
    <w:link w:val="BodyText3Char"/>
    <w:rsid w:val="00A0204B"/>
    <w:pPr>
      <w:spacing w:line="360" w:lineRule="auto"/>
      <w:jc w:val="both"/>
    </w:pPr>
    <w:rPr>
      <w:rFonts w:ascii="Arial" w:hAnsi="Arial"/>
      <w:szCs w:val="20"/>
      <w:lang w:val="en-US"/>
    </w:rPr>
  </w:style>
  <w:style w:type="character" w:customStyle="1" w:styleId="BodyText3Char">
    <w:name w:val="Body Text 3 Char"/>
    <w:link w:val="BodyText3"/>
    <w:rsid w:val="00A0204B"/>
    <w:rPr>
      <w:rFonts w:ascii="Arial" w:hAnsi="Arial"/>
      <w:sz w:val="24"/>
    </w:rPr>
  </w:style>
  <w:style w:type="character" w:customStyle="1" w:styleId="TitleChar">
    <w:name w:val="Title Char"/>
    <w:link w:val="Title"/>
    <w:rsid w:val="00A0204B"/>
    <w:rPr>
      <w:b/>
      <w:bCs/>
      <w:sz w:val="28"/>
      <w:szCs w:val="24"/>
    </w:rPr>
  </w:style>
  <w:style w:type="paragraph" w:customStyle="1" w:styleId="ColorfulList-Accent120">
    <w:name w:val="Colorful List - Accent 12"/>
    <w:basedOn w:val="Normal"/>
    <w:uiPriority w:val="34"/>
    <w:qFormat/>
    <w:rsid w:val="00A0204B"/>
    <w:pPr>
      <w:ind w:left="720"/>
      <w:contextualSpacing/>
    </w:pPr>
    <w:rPr>
      <w:lang w:val="en-US"/>
    </w:rPr>
  </w:style>
  <w:style w:type="character" w:styleId="FollowedHyperlink">
    <w:name w:val="FollowedHyperlink"/>
    <w:uiPriority w:val="99"/>
    <w:unhideWhenUsed/>
    <w:rsid w:val="00A0204B"/>
    <w:rPr>
      <w:color w:val="800080"/>
      <w:u w:val="single"/>
    </w:rPr>
  </w:style>
  <w:style w:type="paragraph" w:customStyle="1" w:styleId="font5">
    <w:name w:val="font5"/>
    <w:basedOn w:val="Normal"/>
    <w:rsid w:val="00A0204B"/>
    <w:pPr>
      <w:spacing w:before="100" w:beforeAutospacing="1" w:after="100" w:afterAutospacing="1"/>
    </w:pPr>
    <w:rPr>
      <w:rFonts w:ascii="Arial" w:hAnsi="Arial" w:cs="Arial"/>
      <w:b/>
      <w:bCs/>
      <w:color w:val="000000"/>
      <w:sz w:val="18"/>
      <w:szCs w:val="18"/>
      <w:lang w:val="en-US"/>
    </w:rPr>
  </w:style>
  <w:style w:type="paragraph" w:customStyle="1" w:styleId="font6">
    <w:name w:val="font6"/>
    <w:basedOn w:val="Normal"/>
    <w:rsid w:val="00A0204B"/>
    <w:pPr>
      <w:spacing w:before="100" w:beforeAutospacing="1" w:after="100" w:afterAutospacing="1"/>
    </w:pPr>
    <w:rPr>
      <w:rFonts w:ascii="Arial" w:hAnsi="Arial" w:cs="Arial"/>
      <w:b/>
      <w:bCs/>
      <w:color w:val="000000"/>
      <w:sz w:val="18"/>
      <w:szCs w:val="18"/>
      <w:lang w:val="en-US"/>
    </w:rPr>
  </w:style>
  <w:style w:type="paragraph" w:customStyle="1" w:styleId="xl63">
    <w:name w:val="xl63"/>
    <w:basedOn w:val="Normal"/>
    <w:rsid w:val="00A0204B"/>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Arial" w:hAnsi="Arial" w:cs="Arial"/>
      <w:sz w:val="20"/>
      <w:szCs w:val="20"/>
      <w:lang w:val="en-US"/>
    </w:rPr>
  </w:style>
  <w:style w:type="paragraph" w:customStyle="1" w:styleId="xl64">
    <w:name w:val="xl64"/>
    <w:basedOn w:val="Normal"/>
    <w:rsid w:val="00A0204B"/>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65">
    <w:name w:val="xl65"/>
    <w:basedOn w:val="Normal"/>
    <w:rsid w:val="00A0204B"/>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66">
    <w:name w:val="xl66"/>
    <w:basedOn w:val="Normal"/>
    <w:rsid w:val="00A0204B"/>
    <w:pPr>
      <w:pBdr>
        <w:top w:val="single" w:sz="8" w:space="0" w:color="auto"/>
        <w:left w:val="single" w:sz="8" w:space="0" w:color="auto"/>
        <w:bottom w:val="single" w:sz="8" w:space="0" w:color="auto"/>
        <w:right w:val="single" w:sz="4" w:space="0" w:color="auto"/>
      </w:pBdr>
      <w:spacing w:before="100" w:beforeAutospacing="1" w:after="100" w:afterAutospacing="1"/>
      <w:jc w:val="center"/>
    </w:pPr>
    <w:rPr>
      <w:rFonts w:ascii="Arial" w:hAnsi="Arial" w:cs="Arial"/>
      <w:b/>
      <w:bCs/>
      <w:color w:val="000000"/>
      <w:sz w:val="18"/>
      <w:szCs w:val="18"/>
      <w:lang w:val="en-US"/>
    </w:rPr>
  </w:style>
  <w:style w:type="paragraph" w:customStyle="1" w:styleId="xl67">
    <w:name w:val="xl67"/>
    <w:basedOn w:val="Normal"/>
    <w:rsid w:val="00A0204B"/>
    <w:pPr>
      <w:pBdr>
        <w:top w:val="single" w:sz="8"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color w:val="000000"/>
      <w:sz w:val="18"/>
      <w:szCs w:val="18"/>
      <w:lang w:val="en-US"/>
    </w:rPr>
  </w:style>
  <w:style w:type="paragraph" w:customStyle="1" w:styleId="xl68">
    <w:name w:val="xl68"/>
    <w:basedOn w:val="Normal"/>
    <w:rsid w:val="00A0204B"/>
    <w:pPr>
      <w:pBdr>
        <w:top w:val="single" w:sz="8" w:space="0" w:color="auto"/>
        <w:left w:val="single" w:sz="4" w:space="0" w:color="auto"/>
        <w:bottom w:val="single" w:sz="8" w:space="0" w:color="auto"/>
        <w:right w:val="single" w:sz="8" w:space="0" w:color="auto"/>
      </w:pBdr>
      <w:spacing w:before="100" w:beforeAutospacing="1" w:after="100" w:afterAutospacing="1"/>
      <w:jc w:val="center"/>
    </w:pPr>
    <w:rPr>
      <w:rFonts w:ascii="Arial" w:hAnsi="Arial" w:cs="Arial"/>
      <w:b/>
      <w:bCs/>
      <w:color w:val="000000"/>
      <w:sz w:val="18"/>
      <w:szCs w:val="18"/>
      <w:lang w:val="en-US"/>
    </w:rPr>
  </w:style>
  <w:style w:type="paragraph" w:customStyle="1" w:styleId="xl69">
    <w:name w:val="xl69"/>
    <w:basedOn w:val="Normal"/>
    <w:rsid w:val="00A0204B"/>
    <w:pPr>
      <w:pBdr>
        <w:top w:val="single" w:sz="8" w:space="0" w:color="auto"/>
        <w:left w:val="single" w:sz="8" w:space="0" w:color="auto"/>
        <w:right w:val="single" w:sz="4" w:space="0" w:color="auto"/>
      </w:pBdr>
      <w:spacing w:before="100" w:beforeAutospacing="1" w:after="100" w:afterAutospacing="1"/>
      <w:jc w:val="center"/>
      <w:textAlignment w:val="center"/>
    </w:pPr>
    <w:rPr>
      <w:rFonts w:ascii="Arial" w:hAnsi="Arial" w:cs="Arial"/>
      <w:b/>
      <w:bCs/>
      <w:color w:val="000000"/>
      <w:lang w:val="en-US"/>
    </w:rPr>
  </w:style>
  <w:style w:type="paragraph" w:customStyle="1" w:styleId="xl70">
    <w:name w:val="xl70"/>
    <w:basedOn w:val="Normal"/>
    <w:rsid w:val="00A0204B"/>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Arial" w:hAnsi="Arial" w:cs="Arial"/>
      <w:sz w:val="20"/>
      <w:szCs w:val="20"/>
      <w:lang w:val="en-US"/>
    </w:rPr>
  </w:style>
  <w:style w:type="paragraph" w:customStyle="1" w:styleId="xl71">
    <w:name w:val="xl71"/>
    <w:basedOn w:val="Normal"/>
    <w:rsid w:val="00A0204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lang w:val="en-US"/>
    </w:rPr>
  </w:style>
  <w:style w:type="paragraph" w:customStyle="1" w:styleId="xl72">
    <w:name w:val="xl72"/>
    <w:basedOn w:val="Normal"/>
    <w:rsid w:val="00A0204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lang w:val="en-US"/>
    </w:rPr>
  </w:style>
  <w:style w:type="paragraph" w:customStyle="1" w:styleId="xl73">
    <w:name w:val="xl73"/>
    <w:basedOn w:val="Normal"/>
    <w:rsid w:val="00A0204B"/>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Arial" w:hAnsi="Arial" w:cs="Arial"/>
      <w:color w:val="000000"/>
      <w:lang w:val="en-US"/>
    </w:rPr>
  </w:style>
  <w:style w:type="paragraph" w:customStyle="1" w:styleId="xl74">
    <w:name w:val="xl74"/>
    <w:basedOn w:val="Normal"/>
    <w:rsid w:val="00A0204B"/>
    <w:pPr>
      <w:pBdr>
        <w:left w:val="single" w:sz="8" w:space="0" w:color="auto"/>
        <w:right w:val="single" w:sz="4" w:space="0" w:color="auto"/>
      </w:pBdr>
      <w:spacing w:before="100" w:beforeAutospacing="1" w:after="100" w:afterAutospacing="1"/>
      <w:jc w:val="center"/>
      <w:textAlignment w:val="center"/>
    </w:pPr>
    <w:rPr>
      <w:rFonts w:ascii="Arial" w:hAnsi="Arial" w:cs="Arial"/>
      <w:b/>
      <w:bCs/>
      <w:color w:val="000000"/>
      <w:lang w:val="en-US"/>
    </w:rPr>
  </w:style>
  <w:style w:type="paragraph" w:customStyle="1" w:styleId="xl75">
    <w:name w:val="xl75"/>
    <w:basedOn w:val="Normal"/>
    <w:rsid w:val="00A0204B"/>
    <w:pPr>
      <w:pBdr>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lang w:val="en-US"/>
    </w:rPr>
  </w:style>
  <w:style w:type="paragraph" w:customStyle="1" w:styleId="xl76">
    <w:name w:val="xl76"/>
    <w:basedOn w:val="Normal"/>
    <w:rsid w:val="00A0204B"/>
    <w:pPr>
      <w:pBdr>
        <w:top w:val="single" w:sz="4" w:space="0" w:color="auto"/>
        <w:left w:val="single" w:sz="8" w:space="0" w:color="auto"/>
        <w:right w:val="single" w:sz="4" w:space="0" w:color="auto"/>
      </w:pBdr>
      <w:spacing w:before="100" w:beforeAutospacing="1" w:after="100" w:afterAutospacing="1"/>
      <w:jc w:val="center"/>
      <w:textAlignment w:val="center"/>
    </w:pPr>
    <w:rPr>
      <w:rFonts w:ascii="Arial" w:hAnsi="Arial" w:cs="Arial"/>
      <w:b/>
      <w:bCs/>
      <w:color w:val="000000"/>
      <w:lang w:val="en-US"/>
    </w:rPr>
  </w:style>
  <w:style w:type="paragraph" w:customStyle="1" w:styleId="xl77">
    <w:name w:val="xl77"/>
    <w:basedOn w:val="Normal"/>
    <w:rsid w:val="00A0204B"/>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Arial" w:hAnsi="Arial" w:cs="Arial"/>
      <w:color w:val="000000"/>
      <w:sz w:val="20"/>
      <w:szCs w:val="20"/>
      <w:lang w:val="en-US"/>
    </w:rPr>
  </w:style>
  <w:style w:type="paragraph" w:customStyle="1" w:styleId="xl78">
    <w:name w:val="xl78"/>
    <w:basedOn w:val="Normal"/>
    <w:rsid w:val="00A0204B"/>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Arial" w:hAnsi="Arial" w:cs="Arial"/>
      <w:color w:val="000000"/>
      <w:sz w:val="20"/>
      <w:szCs w:val="20"/>
      <w:lang w:val="en-US"/>
    </w:rPr>
  </w:style>
  <w:style w:type="paragraph" w:customStyle="1" w:styleId="xl79">
    <w:name w:val="xl79"/>
    <w:basedOn w:val="Normal"/>
    <w:rsid w:val="00A0204B"/>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Arial" w:hAnsi="Arial" w:cs="Arial"/>
      <w:sz w:val="20"/>
      <w:szCs w:val="20"/>
      <w:lang w:val="en-US"/>
    </w:rPr>
  </w:style>
  <w:style w:type="paragraph" w:customStyle="1" w:styleId="xl80">
    <w:name w:val="xl80"/>
    <w:basedOn w:val="Normal"/>
    <w:rsid w:val="00A0204B"/>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Arial" w:hAnsi="Arial" w:cs="Arial"/>
      <w:sz w:val="20"/>
      <w:szCs w:val="20"/>
      <w:lang w:val="en-US"/>
    </w:rPr>
  </w:style>
  <w:style w:type="paragraph" w:customStyle="1" w:styleId="xl81">
    <w:name w:val="xl81"/>
    <w:basedOn w:val="Normal"/>
    <w:rsid w:val="00A0204B"/>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ahoma" w:hAnsi="Tahoma" w:cs="Tahoma"/>
      <w:color w:val="000000"/>
      <w:sz w:val="20"/>
      <w:szCs w:val="20"/>
      <w:lang w:val="en-US"/>
    </w:rPr>
  </w:style>
  <w:style w:type="paragraph" w:customStyle="1" w:styleId="xl82">
    <w:name w:val="xl82"/>
    <w:basedOn w:val="Normal"/>
    <w:rsid w:val="00A0204B"/>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Arial" w:hAnsi="Arial" w:cs="Arial"/>
      <w:color w:val="000000"/>
      <w:lang w:val="en-US"/>
    </w:rPr>
  </w:style>
  <w:style w:type="paragraph" w:customStyle="1" w:styleId="xl83">
    <w:name w:val="xl83"/>
    <w:basedOn w:val="Normal"/>
    <w:rsid w:val="00A0204B"/>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color w:val="000000"/>
      <w:lang w:val="en-US"/>
    </w:rPr>
  </w:style>
  <w:style w:type="paragraph" w:customStyle="1" w:styleId="xl84">
    <w:name w:val="xl84"/>
    <w:basedOn w:val="Normal"/>
    <w:rsid w:val="00A0204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lang w:val="en-US"/>
    </w:rPr>
  </w:style>
  <w:style w:type="paragraph" w:customStyle="1" w:styleId="xl85">
    <w:name w:val="xl85"/>
    <w:basedOn w:val="Normal"/>
    <w:rsid w:val="00A0204B"/>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lang w:val="en-US"/>
    </w:rPr>
  </w:style>
  <w:style w:type="paragraph" w:customStyle="1" w:styleId="xl86">
    <w:name w:val="xl86"/>
    <w:basedOn w:val="Normal"/>
    <w:rsid w:val="00A0204B"/>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color w:val="000000"/>
      <w:lang w:val="en-US"/>
    </w:rPr>
  </w:style>
  <w:style w:type="paragraph" w:customStyle="1" w:styleId="xl87">
    <w:name w:val="xl87"/>
    <w:basedOn w:val="Normal"/>
    <w:rsid w:val="00A0204B"/>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color w:val="000000"/>
      <w:lang w:val="en-US"/>
    </w:rPr>
  </w:style>
  <w:style w:type="paragraph" w:customStyle="1" w:styleId="xl88">
    <w:name w:val="xl88"/>
    <w:basedOn w:val="Normal"/>
    <w:rsid w:val="00A0204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Arial" w:hAnsi="Arial" w:cs="Arial"/>
      <w:color w:val="000000"/>
      <w:lang w:val="en-US"/>
    </w:rPr>
  </w:style>
  <w:style w:type="paragraph" w:customStyle="1" w:styleId="xl89">
    <w:name w:val="xl89"/>
    <w:basedOn w:val="Normal"/>
    <w:rsid w:val="00A0204B"/>
    <w:pPr>
      <w:pBdr>
        <w:top w:val="single" w:sz="4" w:space="0" w:color="auto"/>
        <w:left w:val="single" w:sz="4" w:space="0" w:color="auto"/>
        <w:bottom w:val="single" w:sz="4" w:space="0" w:color="auto"/>
        <w:right w:val="single" w:sz="8" w:space="0" w:color="auto"/>
      </w:pBdr>
      <w:spacing w:before="100" w:beforeAutospacing="1" w:after="100" w:afterAutospacing="1"/>
      <w:jc w:val="both"/>
      <w:textAlignment w:val="top"/>
    </w:pPr>
    <w:rPr>
      <w:rFonts w:ascii="Arial" w:hAnsi="Arial" w:cs="Arial"/>
      <w:color w:val="000000"/>
      <w:lang w:val="en-US"/>
    </w:rPr>
  </w:style>
  <w:style w:type="paragraph" w:customStyle="1" w:styleId="xl90">
    <w:name w:val="xl90"/>
    <w:basedOn w:val="Normal"/>
    <w:rsid w:val="00A0204B"/>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w:hAnsi="Arial" w:cs="Arial"/>
      <w:b/>
      <w:bCs/>
      <w:color w:val="000000"/>
      <w:sz w:val="20"/>
      <w:szCs w:val="20"/>
      <w:lang w:val="en-US"/>
    </w:rPr>
  </w:style>
  <w:style w:type="paragraph" w:customStyle="1" w:styleId="xl91">
    <w:name w:val="xl91"/>
    <w:basedOn w:val="Normal"/>
    <w:rsid w:val="00A0204B"/>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color w:val="000000"/>
      <w:sz w:val="20"/>
      <w:szCs w:val="20"/>
      <w:lang w:val="en-US"/>
    </w:rPr>
  </w:style>
  <w:style w:type="paragraph" w:customStyle="1" w:styleId="xl92">
    <w:name w:val="xl92"/>
    <w:basedOn w:val="Normal"/>
    <w:rsid w:val="00A0204B"/>
    <w:pPr>
      <w:pBdr>
        <w:top w:val="single" w:sz="4" w:space="0" w:color="auto"/>
        <w:left w:val="single" w:sz="4" w:space="0" w:color="auto"/>
        <w:bottom w:val="single" w:sz="8" w:space="0" w:color="auto"/>
        <w:right w:val="single" w:sz="4" w:space="0" w:color="auto"/>
      </w:pBdr>
      <w:spacing w:before="100" w:beforeAutospacing="1" w:after="100" w:afterAutospacing="1"/>
      <w:jc w:val="both"/>
      <w:textAlignment w:val="top"/>
    </w:pPr>
    <w:rPr>
      <w:rFonts w:ascii="Arial" w:hAnsi="Arial" w:cs="Arial"/>
      <w:color w:val="000000"/>
      <w:lang w:val="en-US"/>
    </w:rPr>
  </w:style>
  <w:style w:type="paragraph" w:customStyle="1" w:styleId="xl93">
    <w:name w:val="xl93"/>
    <w:basedOn w:val="Normal"/>
    <w:rsid w:val="00A0204B"/>
    <w:pPr>
      <w:pBdr>
        <w:top w:val="single" w:sz="4" w:space="0" w:color="auto"/>
        <w:left w:val="single" w:sz="4" w:space="0" w:color="auto"/>
        <w:bottom w:val="single" w:sz="8" w:space="0" w:color="auto"/>
        <w:right w:val="single" w:sz="8" w:space="0" w:color="auto"/>
      </w:pBdr>
      <w:spacing w:before="100" w:beforeAutospacing="1" w:after="100" w:afterAutospacing="1"/>
      <w:jc w:val="both"/>
      <w:textAlignment w:val="top"/>
    </w:pPr>
    <w:rPr>
      <w:rFonts w:ascii="Arial" w:hAnsi="Arial" w:cs="Arial"/>
      <w:color w:val="000000"/>
      <w:lang w:val="en-US"/>
    </w:rPr>
  </w:style>
  <w:style w:type="paragraph" w:customStyle="1" w:styleId="xl94">
    <w:name w:val="xl94"/>
    <w:basedOn w:val="Normal"/>
    <w:rsid w:val="00A0204B"/>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95">
    <w:name w:val="xl95"/>
    <w:basedOn w:val="Normal"/>
    <w:rsid w:val="00A0204B"/>
    <w:pPr>
      <w:pBdr>
        <w:top w:val="single" w:sz="8" w:space="0" w:color="auto"/>
        <w:left w:val="single" w:sz="4" w:space="0" w:color="auto"/>
        <w:bottom w:val="single" w:sz="4" w:space="0" w:color="auto"/>
        <w:right w:val="single" w:sz="8" w:space="0" w:color="auto"/>
      </w:pBdr>
      <w:shd w:val="clear" w:color="000000" w:fill="D8D8D8"/>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96">
    <w:name w:val="xl96"/>
    <w:basedOn w:val="Normal"/>
    <w:rsid w:val="00A0204B"/>
    <w:pPr>
      <w:pBdr>
        <w:top w:val="single" w:sz="4" w:space="0" w:color="auto"/>
        <w:left w:val="single" w:sz="4" w:space="0" w:color="auto"/>
        <w:right w:val="single" w:sz="4" w:space="0" w:color="auto"/>
      </w:pBdr>
      <w:shd w:val="clear" w:color="000000" w:fill="D8D8D8"/>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97">
    <w:name w:val="xl97"/>
    <w:basedOn w:val="Normal"/>
    <w:rsid w:val="00A0204B"/>
    <w:pPr>
      <w:pBdr>
        <w:top w:val="single" w:sz="4" w:space="0" w:color="auto"/>
        <w:left w:val="single" w:sz="4" w:space="0" w:color="auto"/>
        <w:right w:val="single" w:sz="4" w:space="0" w:color="auto"/>
      </w:pBdr>
      <w:shd w:val="clear" w:color="000000" w:fill="D8D8D8"/>
      <w:spacing w:before="100" w:beforeAutospacing="1" w:after="100" w:afterAutospacing="1"/>
      <w:jc w:val="center"/>
      <w:textAlignment w:val="center"/>
    </w:pPr>
    <w:rPr>
      <w:rFonts w:ascii="Arial" w:hAnsi="Arial" w:cs="Arial"/>
      <w:b/>
      <w:bCs/>
      <w:color w:val="000000"/>
      <w:sz w:val="20"/>
      <w:szCs w:val="20"/>
      <w:lang w:val="en-US"/>
    </w:rPr>
  </w:style>
  <w:style w:type="paragraph" w:customStyle="1" w:styleId="xl98">
    <w:name w:val="xl98"/>
    <w:basedOn w:val="Normal"/>
    <w:rsid w:val="00A0204B"/>
    <w:pPr>
      <w:pBdr>
        <w:top w:val="single" w:sz="4" w:space="0" w:color="auto"/>
        <w:left w:val="single" w:sz="4" w:space="0" w:color="auto"/>
        <w:right w:val="single" w:sz="8" w:space="0" w:color="auto"/>
      </w:pBdr>
      <w:shd w:val="clear" w:color="000000" w:fill="D8D8D8"/>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99">
    <w:name w:val="xl99"/>
    <w:basedOn w:val="Normal"/>
    <w:rsid w:val="00A0204B"/>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100">
    <w:name w:val="xl100"/>
    <w:basedOn w:val="Normal"/>
    <w:rsid w:val="00A0204B"/>
    <w:pPr>
      <w:pBdr>
        <w:top w:val="single" w:sz="8" w:space="0" w:color="auto"/>
        <w:left w:val="single" w:sz="8"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101">
    <w:name w:val="xl101"/>
    <w:basedOn w:val="Normal"/>
    <w:rsid w:val="00A0204B"/>
    <w:pPr>
      <w:pBdr>
        <w:top w:val="single" w:sz="4" w:space="0" w:color="auto"/>
        <w:left w:val="single" w:sz="4" w:space="0" w:color="auto"/>
        <w:bottom w:val="single" w:sz="4" w:space="0" w:color="auto"/>
        <w:right w:val="single" w:sz="8" w:space="0" w:color="auto"/>
      </w:pBdr>
      <w:shd w:val="clear" w:color="000000" w:fill="C0C0C0"/>
      <w:spacing w:before="100" w:beforeAutospacing="1" w:after="100" w:afterAutospacing="1"/>
      <w:jc w:val="center"/>
      <w:textAlignment w:val="center"/>
    </w:pPr>
    <w:rPr>
      <w:rFonts w:ascii="Arial" w:hAnsi="Arial" w:cs="Arial"/>
      <w:b/>
      <w:bCs/>
      <w:color w:val="000000"/>
      <w:sz w:val="18"/>
      <w:szCs w:val="18"/>
      <w:lang w:val="en-US"/>
    </w:rPr>
  </w:style>
  <w:style w:type="paragraph" w:customStyle="1" w:styleId="xl102">
    <w:name w:val="xl102"/>
    <w:basedOn w:val="Normal"/>
    <w:rsid w:val="00A0204B"/>
    <w:pPr>
      <w:pBdr>
        <w:top w:val="single" w:sz="4" w:space="0" w:color="auto"/>
        <w:left w:val="single" w:sz="8"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color w:val="000000"/>
      <w:sz w:val="18"/>
      <w:szCs w:val="18"/>
      <w:lang w:val="en-US"/>
    </w:rPr>
  </w:style>
  <w:style w:type="table" w:customStyle="1" w:styleId="Style1">
    <w:name w:val="Style1"/>
    <w:basedOn w:val="TableNormal"/>
    <w:uiPriority w:val="99"/>
    <w:qFormat/>
    <w:rsid w:val="00A0204B"/>
    <w:tblPr/>
  </w:style>
  <w:style w:type="character" w:customStyle="1" w:styleId="WW8Num8z0">
    <w:name w:val="WW8Num8z0"/>
    <w:rsid w:val="00A0204B"/>
    <w:rPr>
      <w:rFonts w:ascii="Wingdings" w:hAnsi="Wingdings"/>
    </w:rPr>
  </w:style>
  <w:style w:type="character" w:customStyle="1" w:styleId="WW8Num8z1">
    <w:name w:val="WW8Num8z1"/>
    <w:rsid w:val="00A0204B"/>
    <w:rPr>
      <w:rFonts w:ascii="Courier New" w:hAnsi="Courier New"/>
    </w:rPr>
  </w:style>
  <w:style w:type="character" w:customStyle="1" w:styleId="WW8Num8z3">
    <w:name w:val="WW8Num8z3"/>
    <w:rsid w:val="00A0204B"/>
    <w:rPr>
      <w:rFonts w:ascii="Symbol" w:hAnsi="Symbol"/>
    </w:rPr>
  </w:style>
  <w:style w:type="paragraph" w:customStyle="1" w:styleId="Heading">
    <w:name w:val="Heading"/>
    <w:basedOn w:val="Normal"/>
    <w:next w:val="BodyText"/>
    <w:rsid w:val="00A0204B"/>
    <w:pPr>
      <w:keepNext/>
      <w:widowControl w:val="0"/>
      <w:suppressAutoHyphens/>
      <w:spacing w:before="240" w:after="120"/>
    </w:pPr>
    <w:rPr>
      <w:rFonts w:ascii="Liberation Sans" w:eastAsia="DejaVu Sans" w:hAnsi="Liberation Sans" w:cs="DejaVu Sans"/>
      <w:kern w:val="1"/>
      <w:sz w:val="28"/>
      <w:szCs w:val="28"/>
      <w:lang w:val="en-US" w:eastAsia="hi-IN" w:bidi="hi-IN"/>
    </w:rPr>
  </w:style>
  <w:style w:type="paragraph" w:styleId="List">
    <w:name w:val="List"/>
    <w:basedOn w:val="BodyText"/>
    <w:rsid w:val="00A0204B"/>
    <w:pPr>
      <w:widowControl w:val="0"/>
      <w:suppressAutoHyphens/>
      <w:spacing w:line="240" w:lineRule="auto"/>
      <w:jc w:val="left"/>
    </w:pPr>
    <w:rPr>
      <w:rFonts w:ascii="Liberation Serif" w:eastAsia="DejaVu Sans" w:hAnsi="Liberation Serif" w:cs="DejaVu Sans"/>
      <w:kern w:val="1"/>
      <w:lang w:val="en-US" w:eastAsia="hi-IN" w:bidi="hi-IN"/>
    </w:rPr>
  </w:style>
  <w:style w:type="paragraph" w:customStyle="1" w:styleId="Index">
    <w:name w:val="Index"/>
    <w:basedOn w:val="Normal"/>
    <w:rsid w:val="00A0204B"/>
    <w:pPr>
      <w:widowControl w:val="0"/>
      <w:suppressLineNumbers/>
      <w:suppressAutoHyphens/>
    </w:pPr>
    <w:rPr>
      <w:rFonts w:ascii="Liberation Serif" w:eastAsia="DejaVu Sans" w:hAnsi="Liberation Serif" w:cs="DejaVu Sans"/>
      <w:kern w:val="1"/>
      <w:lang w:val="en-US" w:eastAsia="hi-IN" w:bidi="hi-IN"/>
    </w:rPr>
  </w:style>
  <w:style w:type="paragraph" w:customStyle="1" w:styleId="TableContents">
    <w:name w:val="Table Contents"/>
    <w:basedOn w:val="Normal"/>
    <w:rsid w:val="00A0204B"/>
    <w:pPr>
      <w:widowControl w:val="0"/>
      <w:suppressLineNumbers/>
      <w:suppressAutoHyphens/>
    </w:pPr>
    <w:rPr>
      <w:rFonts w:ascii="Liberation Serif" w:eastAsia="DejaVu Sans" w:hAnsi="Liberation Serif" w:cs="DejaVu Sans"/>
      <w:kern w:val="1"/>
      <w:lang w:val="en-US" w:eastAsia="hi-IN" w:bidi="hi-IN"/>
    </w:rPr>
  </w:style>
  <w:style w:type="character" w:customStyle="1" w:styleId="st">
    <w:name w:val="st"/>
    <w:rsid w:val="00A0204B"/>
  </w:style>
  <w:style w:type="paragraph" w:customStyle="1" w:styleId="Haeding3">
    <w:name w:val="Haeding 3"/>
    <w:basedOn w:val="Heading2"/>
    <w:rsid w:val="00A0204B"/>
    <w:pPr>
      <w:numPr>
        <w:ilvl w:val="0"/>
        <w:numId w:val="0"/>
      </w:numPr>
      <w:spacing w:before="240" w:after="60"/>
      <w:ind w:left="810"/>
      <w:jc w:val="both"/>
    </w:pPr>
    <w:rPr>
      <w:rFonts w:ascii="Arial" w:hAnsi="Arial" w:cs="Arial"/>
      <w:sz w:val="22"/>
      <w:szCs w:val="22"/>
      <w:lang w:val="fi-FI"/>
    </w:rPr>
  </w:style>
  <w:style w:type="paragraph" w:customStyle="1" w:styleId="Body1">
    <w:name w:val="Body 1"/>
    <w:basedOn w:val="Normal"/>
    <w:qFormat/>
    <w:rsid w:val="00A0204B"/>
    <w:pPr>
      <w:spacing w:after="160"/>
      <w:jc w:val="both"/>
    </w:pPr>
    <w:rPr>
      <w:rFonts w:ascii="Calibri" w:eastAsia="MS Mincho" w:hAnsi="Calibri"/>
      <w:sz w:val="22"/>
      <w:szCs w:val="22"/>
      <w:lang w:val="id-ID" w:eastAsia="id-ID"/>
    </w:rPr>
  </w:style>
  <w:style w:type="paragraph" w:customStyle="1" w:styleId="xl24">
    <w:name w:val="xl24"/>
    <w:basedOn w:val="Normal"/>
    <w:rsid w:val="00A0204B"/>
    <w:pPr>
      <w:suppressAutoHyphens/>
      <w:spacing w:before="100" w:after="100"/>
      <w:jc w:val="center"/>
    </w:pPr>
    <w:rPr>
      <w:rFonts w:ascii="Arial Unicode MS" w:eastAsia="Arial Unicode MS" w:hAnsi="Arial Unicode MS" w:cs="Arial Unicode MS"/>
      <w:lang w:val="en-US" w:eastAsia="ar-SA"/>
    </w:rPr>
  </w:style>
  <w:style w:type="numbering" w:customStyle="1" w:styleId="NoList1">
    <w:name w:val="No List1"/>
    <w:next w:val="NoList"/>
    <w:uiPriority w:val="99"/>
    <w:semiHidden/>
    <w:rsid w:val="00A0204B"/>
  </w:style>
  <w:style w:type="paragraph" w:styleId="BlockText">
    <w:name w:val="Block Text"/>
    <w:basedOn w:val="Normal"/>
    <w:rsid w:val="00A0204B"/>
    <w:pPr>
      <w:tabs>
        <w:tab w:val="left" w:pos="8505"/>
      </w:tabs>
      <w:ind w:left="426" w:right="1" w:hanging="426"/>
    </w:pPr>
    <w:rPr>
      <w:szCs w:val="20"/>
      <w:lang w:val="en-US"/>
    </w:rPr>
  </w:style>
  <w:style w:type="character" w:customStyle="1" w:styleId="Absatz-Standardschriftart">
    <w:name w:val="Absatz-Standardschriftart"/>
    <w:rsid w:val="00A0204B"/>
  </w:style>
  <w:style w:type="character" w:customStyle="1" w:styleId="WW8Num2z0">
    <w:name w:val="WW8Num2z0"/>
    <w:rsid w:val="00A0204B"/>
    <w:rPr>
      <w:rFonts w:ascii="Times New Roman" w:hAnsi="Times New Roman"/>
      <w:b w:val="0"/>
      <w:i w:val="0"/>
      <w:sz w:val="24"/>
      <w:u w:val="none"/>
    </w:rPr>
  </w:style>
  <w:style w:type="character" w:customStyle="1" w:styleId="WW8Num3z0">
    <w:name w:val="WW8Num3z0"/>
    <w:rsid w:val="00A0204B"/>
    <w:rPr>
      <w:rFonts w:ascii="Times New Roman" w:hAnsi="Times New Roman"/>
      <w:b w:val="0"/>
      <w:i w:val="0"/>
      <w:sz w:val="24"/>
      <w:u w:val="none"/>
    </w:rPr>
  </w:style>
  <w:style w:type="character" w:customStyle="1" w:styleId="WW8Num4z0">
    <w:name w:val="WW8Num4z0"/>
    <w:rsid w:val="00A0204B"/>
    <w:rPr>
      <w:sz w:val="24"/>
    </w:rPr>
  </w:style>
  <w:style w:type="character" w:customStyle="1" w:styleId="WW8Num5z0">
    <w:name w:val="WW8Num5z0"/>
    <w:rsid w:val="00A0204B"/>
    <w:rPr>
      <w:rFonts w:ascii="Wingdings" w:hAnsi="Wingdings"/>
    </w:rPr>
  </w:style>
  <w:style w:type="character" w:customStyle="1" w:styleId="WW8Num6z0">
    <w:name w:val="WW8Num6z0"/>
    <w:rsid w:val="00A0204B"/>
    <w:rPr>
      <w:rFonts w:ascii="Wingdings" w:hAnsi="Wingdings"/>
    </w:rPr>
  </w:style>
  <w:style w:type="character" w:customStyle="1" w:styleId="WW8Num12z0">
    <w:name w:val="WW8Num12z0"/>
    <w:rsid w:val="00A0204B"/>
    <w:rPr>
      <w:rFonts w:ascii="Times New Roman" w:hAnsi="Times New Roman"/>
      <w:b w:val="0"/>
      <w:i w:val="0"/>
      <w:sz w:val="24"/>
      <w:u w:val="none"/>
    </w:rPr>
  </w:style>
  <w:style w:type="character" w:customStyle="1" w:styleId="WW8Num17z0">
    <w:name w:val="WW8Num17z0"/>
    <w:rsid w:val="00A0204B"/>
    <w:rPr>
      <w:rFonts w:ascii="Times New Roman" w:hAnsi="Times New Roman"/>
      <w:b w:val="0"/>
      <w:i w:val="0"/>
      <w:sz w:val="24"/>
      <w:u w:val="none"/>
    </w:rPr>
  </w:style>
  <w:style w:type="character" w:customStyle="1" w:styleId="WW8Num18z0">
    <w:name w:val="WW8Num18z0"/>
    <w:rsid w:val="00A0204B"/>
    <w:rPr>
      <w:rFonts w:ascii="Wingdings" w:hAnsi="Wingdings"/>
      <w:sz w:val="24"/>
    </w:rPr>
  </w:style>
  <w:style w:type="character" w:customStyle="1" w:styleId="WW8Num26z0">
    <w:name w:val="WW8Num26z0"/>
    <w:rsid w:val="00A0204B"/>
    <w:rPr>
      <w:rFonts w:ascii="Symbol" w:hAnsi="Symbol"/>
    </w:rPr>
  </w:style>
  <w:style w:type="character" w:customStyle="1" w:styleId="WW8Num27z0">
    <w:name w:val="WW8Num27z0"/>
    <w:rsid w:val="00A0204B"/>
    <w:rPr>
      <w:rFonts w:ascii="Wingdings" w:hAnsi="Wingdings"/>
      <w:sz w:val="24"/>
    </w:rPr>
  </w:style>
  <w:style w:type="character" w:customStyle="1" w:styleId="WW8Num28z0">
    <w:name w:val="WW8Num28z0"/>
    <w:rsid w:val="00A0204B"/>
    <w:rPr>
      <w:rFonts w:ascii="Times New Roman" w:hAnsi="Times New Roman"/>
      <w:b w:val="0"/>
      <w:i w:val="0"/>
      <w:sz w:val="24"/>
      <w:u w:val="none"/>
    </w:rPr>
  </w:style>
  <w:style w:type="character" w:customStyle="1" w:styleId="WW8Num33z0">
    <w:name w:val="WW8Num33z0"/>
    <w:rsid w:val="00A0204B"/>
    <w:rPr>
      <w:rFonts w:ascii="Times New Roman" w:hAnsi="Times New Roman"/>
      <w:b w:val="0"/>
      <w:i w:val="0"/>
      <w:sz w:val="20"/>
      <w:u w:val="none"/>
    </w:rPr>
  </w:style>
  <w:style w:type="character" w:customStyle="1" w:styleId="WW8Num35z0">
    <w:name w:val="WW8Num35z0"/>
    <w:rsid w:val="00A0204B"/>
    <w:rPr>
      <w:rFonts w:ascii="Wingdings" w:hAnsi="Wingdings"/>
      <w:sz w:val="24"/>
    </w:rPr>
  </w:style>
  <w:style w:type="character" w:customStyle="1" w:styleId="WW8Num37z0">
    <w:name w:val="WW8Num37z0"/>
    <w:rsid w:val="00A0204B"/>
    <w:rPr>
      <w:rFonts w:ascii="Wingdings" w:hAnsi="Wingdings"/>
    </w:rPr>
  </w:style>
  <w:style w:type="character" w:customStyle="1" w:styleId="WW8Num38z0">
    <w:name w:val="WW8Num38z0"/>
    <w:rsid w:val="00A0204B"/>
    <w:rPr>
      <w:rFonts w:ascii="Times New Roman" w:hAnsi="Times New Roman"/>
      <w:b w:val="0"/>
      <w:i w:val="0"/>
      <w:sz w:val="20"/>
      <w:u w:val="none"/>
    </w:rPr>
  </w:style>
  <w:style w:type="character" w:customStyle="1" w:styleId="WW-Absatz-Standardschriftart">
    <w:name w:val="WW-Absatz-Standardschriftart"/>
    <w:rsid w:val="00A0204B"/>
  </w:style>
  <w:style w:type="character" w:customStyle="1" w:styleId="WW8Num7z0">
    <w:name w:val="WW8Num7z0"/>
    <w:rsid w:val="00A0204B"/>
    <w:rPr>
      <w:rFonts w:ascii="Symbol" w:hAnsi="Symbol"/>
    </w:rPr>
  </w:style>
  <w:style w:type="character" w:customStyle="1" w:styleId="WW8Num10z0">
    <w:name w:val="WW8Num10z0"/>
    <w:rsid w:val="00A0204B"/>
    <w:rPr>
      <w:rFonts w:ascii="Times New Roman" w:hAnsi="Times New Roman"/>
      <w:b/>
      <w:i w:val="0"/>
      <w:sz w:val="24"/>
      <w:u w:val="none"/>
    </w:rPr>
  </w:style>
  <w:style w:type="character" w:customStyle="1" w:styleId="WW8Num11z0">
    <w:name w:val="WW8Num11z0"/>
    <w:rsid w:val="00A0204B"/>
    <w:rPr>
      <w:sz w:val="24"/>
    </w:rPr>
  </w:style>
  <w:style w:type="character" w:customStyle="1" w:styleId="WW8Num13z0">
    <w:name w:val="WW8Num13z0"/>
    <w:rsid w:val="00A0204B"/>
    <w:rPr>
      <w:rFonts w:ascii="Times New Roman" w:hAnsi="Times New Roman"/>
      <w:b w:val="0"/>
      <w:i w:val="0"/>
      <w:sz w:val="20"/>
      <w:u w:val="none"/>
    </w:rPr>
  </w:style>
  <w:style w:type="character" w:customStyle="1" w:styleId="WW8Num14z0">
    <w:name w:val="WW8Num14z0"/>
    <w:rsid w:val="00A0204B"/>
    <w:rPr>
      <w:rFonts w:ascii="Wingdings" w:hAnsi="Wingdings"/>
    </w:rPr>
  </w:style>
  <w:style w:type="character" w:customStyle="1" w:styleId="WW8Num15z0">
    <w:name w:val="WW8Num15z0"/>
    <w:rsid w:val="00A0204B"/>
    <w:rPr>
      <w:rFonts w:ascii="Wingdings" w:hAnsi="Wingdings"/>
    </w:rPr>
  </w:style>
  <w:style w:type="character" w:customStyle="1" w:styleId="WW8Num16z0">
    <w:name w:val="WW8Num16z0"/>
    <w:rsid w:val="00A0204B"/>
    <w:rPr>
      <w:rFonts w:ascii="Wingdings" w:hAnsi="Wingdings"/>
    </w:rPr>
  </w:style>
  <w:style w:type="character" w:customStyle="1" w:styleId="WW8Num19z0">
    <w:name w:val="WW8Num19z0"/>
    <w:rsid w:val="00A0204B"/>
    <w:rPr>
      <w:rFonts w:ascii="Symbol" w:hAnsi="Symbol"/>
      <w:color w:val="auto"/>
      <w:sz w:val="28"/>
    </w:rPr>
  </w:style>
  <w:style w:type="character" w:customStyle="1" w:styleId="WW8Num21z0">
    <w:name w:val="WW8Num21z0"/>
    <w:rsid w:val="00A0204B"/>
    <w:rPr>
      <w:rFonts w:ascii="Symbol" w:hAnsi="Symbol"/>
    </w:rPr>
  </w:style>
  <w:style w:type="character" w:customStyle="1" w:styleId="WW8Num22z0">
    <w:name w:val="WW8Num22z0"/>
    <w:rsid w:val="00A0204B"/>
    <w:rPr>
      <w:rFonts w:ascii="Symbol" w:hAnsi="Symbol"/>
      <w:color w:val="auto"/>
      <w:sz w:val="28"/>
    </w:rPr>
  </w:style>
  <w:style w:type="character" w:customStyle="1" w:styleId="WW8Num23z0">
    <w:name w:val="WW8Num23z0"/>
    <w:rsid w:val="00A0204B"/>
    <w:rPr>
      <w:rFonts w:ascii="Symbol" w:hAnsi="Symbol"/>
    </w:rPr>
  </w:style>
  <w:style w:type="character" w:customStyle="1" w:styleId="WW8Num24z0">
    <w:name w:val="WW8Num24z0"/>
    <w:rsid w:val="00A0204B"/>
    <w:rPr>
      <w:rFonts w:ascii="Wingdings" w:hAnsi="Wingdings"/>
    </w:rPr>
  </w:style>
  <w:style w:type="character" w:customStyle="1" w:styleId="WW8Num25z0">
    <w:name w:val="WW8Num25z0"/>
    <w:rsid w:val="00A0204B"/>
    <w:rPr>
      <w:rFonts w:ascii="Times New Roman" w:hAnsi="Times New Roman"/>
      <w:b w:val="0"/>
      <w:i w:val="0"/>
      <w:sz w:val="24"/>
      <w:u w:val="none"/>
    </w:rPr>
  </w:style>
  <w:style w:type="character" w:customStyle="1" w:styleId="WW8Num29z0">
    <w:name w:val="WW8Num29z0"/>
    <w:rsid w:val="00A0204B"/>
    <w:rPr>
      <w:rFonts w:ascii="Times New Roman" w:hAnsi="Times New Roman"/>
      <w:b w:val="0"/>
      <w:i w:val="0"/>
      <w:sz w:val="24"/>
      <w:u w:val="none"/>
    </w:rPr>
  </w:style>
  <w:style w:type="character" w:customStyle="1" w:styleId="WW8Num30z0">
    <w:name w:val="WW8Num30z0"/>
    <w:rsid w:val="00A0204B"/>
    <w:rPr>
      <w:rFonts w:ascii="Wingdings" w:hAnsi="Wingdings"/>
      <w:sz w:val="24"/>
    </w:rPr>
  </w:style>
  <w:style w:type="character" w:customStyle="1" w:styleId="WW8Num32z0">
    <w:name w:val="WW8Num32z0"/>
    <w:rsid w:val="00A0204B"/>
    <w:rPr>
      <w:rFonts w:ascii="Wingdings" w:hAnsi="Wingdings"/>
      <w:sz w:val="24"/>
    </w:rPr>
  </w:style>
  <w:style w:type="character" w:customStyle="1" w:styleId="WW8Num34z0">
    <w:name w:val="WW8Num34z0"/>
    <w:rsid w:val="00A0204B"/>
    <w:rPr>
      <w:rFonts w:ascii="Symbol" w:hAnsi="Symbol"/>
      <w:color w:val="auto"/>
      <w:sz w:val="28"/>
    </w:rPr>
  </w:style>
  <w:style w:type="character" w:customStyle="1" w:styleId="WW8Num36z0">
    <w:name w:val="WW8Num36z0"/>
    <w:rsid w:val="00A0204B"/>
    <w:rPr>
      <w:rFonts w:ascii="Wingdings" w:hAnsi="Wingdings"/>
    </w:rPr>
  </w:style>
  <w:style w:type="character" w:customStyle="1" w:styleId="WW8Num39z0">
    <w:name w:val="WW8Num39z0"/>
    <w:rsid w:val="00A0204B"/>
    <w:rPr>
      <w:rFonts w:ascii="Times New Roman" w:hAnsi="Times New Roman"/>
      <w:b w:val="0"/>
      <w:i w:val="0"/>
      <w:sz w:val="20"/>
      <w:u w:val="none"/>
    </w:rPr>
  </w:style>
  <w:style w:type="character" w:customStyle="1" w:styleId="WW8Num40z0">
    <w:name w:val="WW8Num40z0"/>
    <w:rsid w:val="00A0204B"/>
    <w:rPr>
      <w:rFonts w:ascii="Symbol" w:hAnsi="Symbol"/>
    </w:rPr>
  </w:style>
  <w:style w:type="character" w:customStyle="1" w:styleId="WW8Num42z0">
    <w:name w:val="WW8Num42z0"/>
    <w:rsid w:val="00A0204B"/>
    <w:rPr>
      <w:rFonts w:ascii="Symbol" w:hAnsi="Symbol"/>
    </w:rPr>
  </w:style>
  <w:style w:type="character" w:customStyle="1" w:styleId="WW8Num43z0">
    <w:name w:val="WW8Num43z0"/>
    <w:rsid w:val="00A0204B"/>
    <w:rPr>
      <w:sz w:val="24"/>
    </w:rPr>
  </w:style>
  <w:style w:type="character" w:customStyle="1" w:styleId="WW8Num44z0">
    <w:name w:val="WW8Num44z0"/>
    <w:rsid w:val="00A0204B"/>
    <w:rPr>
      <w:rFonts w:ascii="Wingdings" w:hAnsi="Wingdings"/>
      <w:sz w:val="24"/>
    </w:rPr>
  </w:style>
  <w:style w:type="character" w:customStyle="1" w:styleId="WW8Num47z0">
    <w:name w:val="WW8Num47z0"/>
    <w:rsid w:val="00A0204B"/>
    <w:rPr>
      <w:rFonts w:ascii="Times New Roman" w:hAnsi="Times New Roman"/>
      <w:b w:val="0"/>
      <w:i w:val="0"/>
      <w:sz w:val="20"/>
      <w:u w:val="none"/>
    </w:rPr>
  </w:style>
  <w:style w:type="character" w:customStyle="1" w:styleId="WW8Num48z0">
    <w:name w:val="WW8Num48z0"/>
    <w:rsid w:val="00A0204B"/>
    <w:rPr>
      <w:rFonts w:ascii="Symbol" w:hAnsi="Symbol"/>
    </w:rPr>
  </w:style>
  <w:style w:type="character" w:customStyle="1" w:styleId="WW8Num49z0">
    <w:name w:val="WW8Num49z0"/>
    <w:rsid w:val="00A0204B"/>
    <w:rPr>
      <w:rFonts w:ascii="Symbol" w:hAnsi="Symbol"/>
      <w:color w:val="auto"/>
      <w:sz w:val="24"/>
    </w:rPr>
  </w:style>
  <w:style w:type="character" w:customStyle="1" w:styleId="WW8Num50z0">
    <w:name w:val="WW8Num50z0"/>
    <w:rsid w:val="00A0204B"/>
    <w:rPr>
      <w:rFonts w:ascii="Symbol" w:hAnsi="Symbol"/>
      <w:color w:val="auto"/>
      <w:sz w:val="28"/>
    </w:rPr>
  </w:style>
  <w:style w:type="character" w:customStyle="1" w:styleId="WW8Num51z0">
    <w:name w:val="WW8Num51z0"/>
    <w:rsid w:val="00A0204B"/>
    <w:rPr>
      <w:rFonts w:ascii="Wingdings" w:hAnsi="Wingdings"/>
      <w:sz w:val="24"/>
    </w:rPr>
  </w:style>
  <w:style w:type="character" w:customStyle="1" w:styleId="WW8Num52z0">
    <w:name w:val="WW8Num52z0"/>
    <w:rsid w:val="00A0204B"/>
    <w:rPr>
      <w:rFonts w:ascii="Times New Roman" w:hAnsi="Times New Roman"/>
      <w:b w:val="0"/>
      <w:i w:val="0"/>
      <w:sz w:val="24"/>
      <w:u w:val="none"/>
    </w:rPr>
  </w:style>
  <w:style w:type="character" w:customStyle="1" w:styleId="WW8Num53z0">
    <w:name w:val="WW8Num53z0"/>
    <w:rsid w:val="00A0204B"/>
    <w:rPr>
      <w:rFonts w:ascii="Monotype Sorts" w:hAnsi="Monotype Sorts"/>
      <w:sz w:val="20"/>
    </w:rPr>
  </w:style>
  <w:style w:type="character" w:customStyle="1" w:styleId="WW8Num54z0">
    <w:name w:val="WW8Num54z0"/>
    <w:rsid w:val="00A0204B"/>
    <w:rPr>
      <w:rFonts w:ascii="Symbol" w:hAnsi="Symbol"/>
      <w:color w:val="auto"/>
      <w:sz w:val="28"/>
    </w:rPr>
  </w:style>
  <w:style w:type="character" w:customStyle="1" w:styleId="WW8Num55z0">
    <w:name w:val="WW8Num55z0"/>
    <w:rsid w:val="00A0204B"/>
    <w:rPr>
      <w:rFonts w:ascii="Symbol" w:hAnsi="Symbol"/>
    </w:rPr>
  </w:style>
  <w:style w:type="character" w:customStyle="1" w:styleId="WW8Num56z0">
    <w:name w:val="WW8Num56z0"/>
    <w:rsid w:val="00A0204B"/>
    <w:rPr>
      <w:rFonts w:ascii="Wingdings 2" w:hAnsi="Wingdings 2"/>
      <w:sz w:val="24"/>
    </w:rPr>
  </w:style>
  <w:style w:type="character" w:customStyle="1" w:styleId="WW8Num56z1">
    <w:name w:val="WW8Num56z1"/>
    <w:rsid w:val="00A0204B"/>
    <w:rPr>
      <w:rFonts w:ascii="Courier New" w:hAnsi="Courier New"/>
    </w:rPr>
  </w:style>
  <w:style w:type="character" w:customStyle="1" w:styleId="WW8Num56z2">
    <w:name w:val="WW8Num56z2"/>
    <w:rsid w:val="00A0204B"/>
    <w:rPr>
      <w:rFonts w:ascii="Wingdings" w:hAnsi="Wingdings"/>
    </w:rPr>
  </w:style>
  <w:style w:type="character" w:customStyle="1" w:styleId="WW8Num56z3">
    <w:name w:val="WW8Num56z3"/>
    <w:rsid w:val="00A0204B"/>
    <w:rPr>
      <w:rFonts w:ascii="Symbol" w:hAnsi="Symbol"/>
    </w:rPr>
  </w:style>
  <w:style w:type="character" w:customStyle="1" w:styleId="WW8Num57z0">
    <w:name w:val="WW8Num57z0"/>
    <w:rsid w:val="00A0204B"/>
    <w:rPr>
      <w:rFonts w:ascii="Symbol" w:hAnsi="Symbol"/>
      <w:color w:val="auto"/>
      <w:sz w:val="28"/>
    </w:rPr>
  </w:style>
  <w:style w:type="character" w:customStyle="1" w:styleId="WW8Num59z0">
    <w:name w:val="WW8Num59z0"/>
    <w:rsid w:val="00A0204B"/>
    <w:rPr>
      <w:rFonts w:ascii="Symbol" w:hAnsi="Symbol"/>
      <w:color w:val="auto"/>
      <w:sz w:val="28"/>
    </w:rPr>
  </w:style>
  <w:style w:type="character" w:customStyle="1" w:styleId="WW8Num60z0">
    <w:name w:val="WW8Num60z0"/>
    <w:rsid w:val="00A0204B"/>
    <w:rPr>
      <w:rFonts w:ascii="Wingdings" w:hAnsi="Wingdings"/>
      <w:sz w:val="24"/>
    </w:rPr>
  </w:style>
  <w:style w:type="character" w:customStyle="1" w:styleId="WW8Num61z0">
    <w:name w:val="WW8Num61z0"/>
    <w:rsid w:val="00A0204B"/>
    <w:rPr>
      <w:rFonts w:ascii="Symbol" w:hAnsi="Symbol"/>
    </w:rPr>
  </w:style>
  <w:style w:type="character" w:customStyle="1" w:styleId="WW8Num62z0">
    <w:name w:val="WW8Num62z0"/>
    <w:rsid w:val="00A0204B"/>
    <w:rPr>
      <w:rFonts w:ascii="Symbol" w:hAnsi="Symbol"/>
    </w:rPr>
  </w:style>
  <w:style w:type="character" w:customStyle="1" w:styleId="WW8Num64z0">
    <w:name w:val="WW8Num64z0"/>
    <w:rsid w:val="00A0204B"/>
    <w:rPr>
      <w:rFonts w:ascii="Times New Roman" w:hAnsi="Times New Roman"/>
      <w:b w:val="0"/>
      <w:i w:val="0"/>
      <w:sz w:val="20"/>
      <w:u w:val="none"/>
    </w:rPr>
  </w:style>
  <w:style w:type="character" w:customStyle="1" w:styleId="WW8Num65z0">
    <w:name w:val="WW8Num65z0"/>
    <w:rsid w:val="00A0204B"/>
    <w:rPr>
      <w:rFonts w:ascii="Symbol" w:hAnsi="Symbol"/>
      <w:color w:val="auto"/>
      <w:sz w:val="24"/>
    </w:rPr>
  </w:style>
  <w:style w:type="character" w:customStyle="1" w:styleId="WW8Num66z0">
    <w:name w:val="WW8Num66z0"/>
    <w:rsid w:val="00A0204B"/>
    <w:rPr>
      <w:rFonts w:ascii="Times New Roman" w:hAnsi="Times New Roman"/>
      <w:b w:val="0"/>
      <w:i w:val="0"/>
      <w:sz w:val="20"/>
      <w:u w:val="none"/>
    </w:rPr>
  </w:style>
  <w:style w:type="character" w:customStyle="1" w:styleId="WW8Num67z0">
    <w:name w:val="WW8Num67z0"/>
    <w:rsid w:val="00A0204B"/>
    <w:rPr>
      <w:rFonts w:ascii="Symbol" w:hAnsi="Symbol"/>
      <w:color w:val="auto"/>
      <w:sz w:val="24"/>
    </w:rPr>
  </w:style>
  <w:style w:type="character" w:customStyle="1" w:styleId="WW8Num69z0">
    <w:name w:val="WW8Num69z0"/>
    <w:rsid w:val="00A0204B"/>
    <w:rPr>
      <w:rFonts w:ascii="Symbol" w:hAnsi="Symbol"/>
    </w:rPr>
  </w:style>
  <w:style w:type="character" w:customStyle="1" w:styleId="WW8Num71z0">
    <w:name w:val="WW8Num71z0"/>
    <w:rsid w:val="00A0204B"/>
    <w:rPr>
      <w:rFonts w:ascii="Wingdings" w:hAnsi="Wingdings"/>
      <w:sz w:val="24"/>
    </w:rPr>
  </w:style>
  <w:style w:type="character" w:customStyle="1" w:styleId="WW8Num72z0">
    <w:name w:val="WW8Num72z0"/>
    <w:rsid w:val="00A0204B"/>
    <w:rPr>
      <w:rFonts w:ascii="Symbol" w:hAnsi="Symbol"/>
      <w:color w:val="auto"/>
      <w:sz w:val="28"/>
    </w:rPr>
  </w:style>
  <w:style w:type="character" w:customStyle="1" w:styleId="WW8Num74z0">
    <w:name w:val="WW8Num74z0"/>
    <w:rsid w:val="00A0204B"/>
    <w:rPr>
      <w:rFonts w:ascii="Times New Roman" w:hAnsi="Times New Roman"/>
      <w:b w:val="0"/>
      <w:i w:val="0"/>
      <w:sz w:val="20"/>
      <w:u w:val="none"/>
    </w:rPr>
  </w:style>
  <w:style w:type="character" w:customStyle="1" w:styleId="WW8Num75z0">
    <w:name w:val="WW8Num75z0"/>
    <w:rsid w:val="00A0204B"/>
    <w:rPr>
      <w:rFonts w:ascii="Times New Roman" w:hAnsi="Times New Roman"/>
      <w:b w:val="0"/>
      <w:i w:val="0"/>
      <w:sz w:val="24"/>
      <w:u w:val="none"/>
    </w:rPr>
  </w:style>
  <w:style w:type="character" w:customStyle="1" w:styleId="WW8Num76z0">
    <w:name w:val="WW8Num76z0"/>
    <w:rsid w:val="00A0204B"/>
    <w:rPr>
      <w:rFonts w:ascii="Symbol" w:hAnsi="Symbol"/>
    </w:rPr>
  </w:style>
  <w:style w:type="character" w:customStyle="1" w:styleId="WW8Num77z0">
    <w:name w:val="WW8Num77z0"/>
    <w:rsid w:val="00A0204B"/>
    <w:rPr>
      <w:rFonts w:ascii="Wingdings" w:hAnsi="Wingdings"/>
    </w:rPr>
  </w:style>
  <w:style w:type="character" w:customStyle="1" w:styleId="WW8Num79z0">
    <w:name w:val="WW8Num79z0"/>
    <w:rsid w:val="00A0204B"/>
    <w:rPr>
      <w:rFonts w:ascii="Wingdings" w:hAnsi="Wingdings"/>
    </w:rPr>
  </w:style>
  <w:style w:type="character" w:customStyle="1" w:styleId="WW8Num81z0">
    <w:name w:val="WW8Num81z0"/>
    <w:rsid w:val="00A0204B"/>
    <w:rPr>
      <w:rFonts w:ascii="Times New Roman" w:hAnsi="Times New Roman"/>
      <w:b/>
      <w:i w:val="0"/>
      <w:sz w:val="24"/>
      <w:u w:val="none"/>
    </w:rPr>
  </w:style>
  <w:style w:type="character" w:customStyle="1" w:styleId="WW8Num83z0">
    <w:name w:val="WW8Num83z0"/>
    <w:rsid w:val="00A0204B"/>
    <w:rPr>
      <w:rFonts w:ascii="Wingdings" w:hAnsi="Wingdings"/>
    </w:rPr>
  </w:style>
  <w:style w:type="character" w:customStyle="1" w:styleId="WW8Num84z0">
    <w:name w:val="WW8Num84z0"/>
    <w:rsid w:val="00A0204B"/>
    <w:rPr>
      <w:rFonts w:ascii="Symbol" w:hAnsi="Symbol"/>
    </w:rPr>
  </w:style>
  <w:style w:type="character" w:customStyle="1" w:styleId="WW8Num85z0">
    <w:name w:val="WW8Num85z0"/>
    <w:rsid w:val="00A0204B"/>
    <w:rPr>
      <w:rFonts w:ascii="Symbol" w:hAnsi="Symbol"/>
      <w:color w:val="auto"/>
      <w:sz w:val="24"/>
    </w:rPr>
  </w:style>
  <w:style w:type="character" w:customStyle="1" w:styleId="WW8Num86z0">
    <w:name w:val="WW8Num86z0"/>
    <w:rsid w:val="00A0204B"/>
    <w:rPr>
      <w:rFonts w:ascii="Times New Roman" w:hAnsi="Times New Roman"/>
      <w:b w:val="0"/>
      <w:i w:val="0"/>
      <w:sz w:val="24"/>
      <w:u w:val="none"/>
    </w:rPr>
  </w:style>
  <w:style w:type="character" w:customStyle="1" w:styleId="WW8Num87z0">
    <w:name w:val="WW8Num87z0"/>
    <w:rsid w:val="00A0204B"/>
    <w:rPr>
      <w:rFonts w:ascii="Symbol" w:hAnsi="Symbol"/>
      <w:color w:val="auto"/>
      <w:sz w:val="28"/>
    </w:rPr>
  </w:style>
  <w:style w:type="character" w:customStyle="1" w:styleId="WW8Num90z0">
    <w:name w:val="WW8Num90z0"/>
    <w:rsid w:val="00A0204B"/>
    <w:rPr>
      <w:rFonts w:ascii="Times New Roman" w:hAnsi="Times New Roman"/>
      <w:b w:val="0"/>
      <w:i w:val="0"/>
      <w:sz w:val="20"/>
      <w:u w:val="none"/>
    </w:rPr>
  </w:style>
  <w:style w:type="character" w:customStyle="1" w:styleId="WW8Num92z0">
    <w:name w:val="WW8Num92z0"/>
    <w:rsid w:val="00A0204B"/>
    <w:rPr>
      <w:rFonts w:ascii="Wingdings" w:hAnsi="Wingdings"/>
    </w:rPr>
  </w:style>
  <w:style w:type="character" w:customStyle="1" w:styleId="WW8Num93z0">
    <w:name w:val="WW8Num93z0"/>
    <w:rsid w:val="00A0204B"/>
    <w:rPr>
      <w:rFonts w:ascii="Symbol" w:hAnsi="Symbol"/>
      <w:color w:val="auto"/>
      <w:sz w:val="28"/>
    </w:rPr>
  </w:style>
  <w:style w:type="character" w:customStyle="1" w:styleId="WW8Num94z0">
    <w:name w:val="WW8Num94z0"/>
    <w:rsid w:val="00A0204B"/>
    <w:rPr>
      <w:rFonts w:ascii="Times New Roman" w:hAnsi="Times New Roman"/>
      <w:b w:val="0"/>
      <w:i w:val="0"/>
      <w:sz w:val="20"/>
      <w:u w:val="none"/>
    </w:rPr>
  </w:style>
  <w:style w:type="character" w:customStyle="1" w:styleId="WW8Num99z0">
    <w:name w:val="WW8Num99z0"/>
    <w:rsid w:val="00A0204B"/>
    <w:rPr>
      <w:rFonts w:ascii="Wingdings" w:hAnsi="Wingdings"/>
    </w:rPr>
  </w:style>
  <w:style w:type="character" w:customStyle="1" w:styleId="WW8Num100z0">
    <w:name w:val="WW8Num100z0"/>
    <w:rsid w:val="00A0204B"/>
    <w:rPr>
      <w:rFonts w:ascii="Wingdings" w:hAnsi="Wingdings"/>
      <w:sz w:val="24"/>
    </w:rPr>
  </w:style>
  <w:style w:type="character" w:customStyle="1" w:styleId="WW8Num102z0">
    <w:name w:val="WW8Num102z0"/>
    <w:rsid w:val="00A0204B"/>
    <w:rPr>
      <w:rFonts w:ascii="Wingdings" w:hAnsi="Wingdings"/>
      <w:sz w:val="24"/>
    </w:rPr>
  </w:style>
  <w:style w:type="character" w:customStyle="1" w:styleId="WW8Num103z0">
    <w:name w:val="WW8Num103z0"/>
    <w:rsid w:val="00A0204B"/>
    <w:rPr>
      <w:rFonts w:ascii="Times New Roman" w:hAnsi="Times New Roman"/>
      <w:b w:val="0"/>
      <w:i w:val="0"/>
      <w:sz w:val="20"/>
      <w:u w:val="none"/>
    </w:rPr>
  </w:style>
  <w:style w:type="character" w:customStyle="1" w:styleId="WW8Num104z0">
    <w:name w:val="WW8Num104z0"/>
    <w:rsid w:val="00A0204B"/>
    <w:rPr>
      <w:rFonts w:ascii="Symbol" w:hAnsi="Symbol"/>
    </w:rPr>
  </w:style>
  <w:style w:type="character" w:customStyle="1" w:styleId="WW8Num105z0">
    <w:name w:val="WW8Num105z0"/>
    <w:rsid w:val="00A0204B"/>
    <w:rPr>
      <w:rFonts w:ascii="Times New Roman" w:hAnsi="Times New Roman"/>
      <w:b w:val="0"/>
      <w:i w:val="0"/>
      <w:sz w:val="20"/>
      <w:u w:val="none"/>
    </w:rPr>
  </w:style>
  <w:style w:type="character" w:customStyle="1" w:styleId="WW8Num106z0">
    <w:name w:val="WW8Num106z0"/>
    <w:rsid w:val="00A0204B"/>
    <w:rPr>
      <w:rFonts w:ascii="Wingdings" w:hAnsi="Wingdings"/>
    </w:rPr>
  </w:style>
  <w:style w:type="character" w:customStyle="1" w:styleId="WW8Num107z0">
    <w:name w:val="WW8Num107z0"/>
    <w:rsid w:val="00A0204B"/>
    <w:rPr>
      <w:rFonts w:ascii="Symbol" w:hAnsi="Symbol"/>
    </w:rPr>
  </w:style>
  <w:style w:type="character" w:customStyle="1" w:styleId="WW8Num108z0">
    <w:name w:val="WW8Num108z0"/>
    <w:rsid w:val="00A0204B"/>
    <w:rPr>
      <w:rFonts w:ascii="Wingdings" w:hAnsi="Wingdings"/>
    </w:rPr>
  </w:style>
  <w:style w:type="character" w:customStyle="1" w:styleId="WW8Num109z0">
    <w:name w:val="WW8Num109z0"/>
    <w:rsid w:val="00A0204B"/>
    <w:rPr>
      <w:rFonts w:ascii="Symbol" w:hAnsi="Symbol"/>
    </w:rPr>
  </w:style>
  <w:style w:type="character" w:customStyle="1" w:styleId="WW8Num110z0">
    <w:name w:val="WW8Num110z0"/>
    <w:rsid w:val="00A0204B"/>
    <w:rPr>
      <w:rFonts w:ascii="Wingdings" w:hAnsi="Wingdings"/>
      <w:sz w:val="24"/>
    </w:rPr>
  </w:style>
  <w:style w:type="character" w:customStyle="1" w:styleId="WW8Num112z0">
    <w:name w:val="WW8Num112z0"/>
    <w:rsid w:val="00A0204B"/>
    <w:rPr>
      <w:rFonts w:ascii="Symbol" w:hAnsi="Symbol"/>
    </w:rPr>
  </w:style>
  <w:style w:type="character" w:customStyle="1" w:styleId="WW8Num113z0">
    <w:name w:val="WW8Num113z0"/>
    <w:rsid w:val="00A0204B"/>
    <w:rPr>
      <w:rFonts w:ascii="Times New Roman" w:hAnsi="Times New Roman"/>
      <w:b/>
      <w:i w:val="0"/>
      <w:sz w:val="24"/>
      <w:u w:val="none"/>
    </w:rPr>
  </w:style>
  <w:style w:type="character" w:customStyle="1" w:styleId="WW8Num114z0">
    <w:name w:val="WW8Num114z0"/>
    <w:rsid w:val="00A0204B"/>
    <w:rPr>
      <w:rFonts w:ascii="Times New Roman" w:hAnsi="Times New Roman"/>
      <w:b w:val="0"/>
      <w:i w:val="0"/>
      <w:sz w:val="24"/>
      <w:u w:val="none"/>
    </w:rPr>
  </w:style>
  <w:style w:type="character" w:customStyle="1" w:styleId="WW8Num115z0">
    <w:name w:val="WW8Num115z0"/>
    <w:rsid w:val="00A0204B"/>
    <w:rPr>
      <w:rFonts w:ascii="Times New Roman" w:hAnsi="Times New Roman"/>
      <w:b w:val="0"/>
      <w:i w:val="0"/>
      <w:sz w:val="24"/>
      <w:u w:val="none"/>
    </w:rPr>
  </w:style>
  <w:style w:type="character" w:customStyle="1" w:styleId="WW8Num116z0">
    <w:name w:val="WW8Num116z0"/>
    <w:rsid w:val="00A0204B"/>
    <w:rPr>
      <w:rFonts w:ascii="Times New Roman" w:hAnsi="Times New Roman"/>
      <w:b w:val="0"/>
      <w:i w:val="0"/>
      <w:sz w:val="24"/>
      <w:u w:val="none"/>
    </w:rPr>
  </w:style>
  <w:style w:type="character" w:customStyle="1" w:styleId="WW8Num117z0">
    <w:name w:val="WW8Num117z0"/>
    <w:rsid w:val="00A0204B"/>
    <w:rPr>
      <w:rFonts w:ascii="Symbol" w:hAnsi="Symbol"/>
    </w:rPr>
  </w:style>
  <w:style w:type="character" w:customStyle="1" w:styleId="WW8Num119z0">
    <w:name w:val="WW8Num119z0"/>
    <w:rsid w:val="00A0204B"/>
    <w:rPr>
      <w:rFonts w:ascii="Wingdings" w:hAnsi="Wingdings"/>
    </w:rPr>
  </w:style>
  <w:style w:type="character" w:customStyle="1" w:styleId="WW8Num120z0">
    <w:name w:val="WW8Num120z0"/>
    <w:rsid w:val="00A0204B"/>
    <w:rPr>
      <w:rFonts w:ascii="Symbol" w:hAnsi="Symbol"/>
    </w:rPr>
  </w:style>
  <w:style w:type="character" w:customStyle="1" w:styleId="WW8Num121z0">
    <w:name w:val="WW8Num121z0"/>
    <w:rsid w:val="00A0204B"/>
    <w:rPr>
      <w:rFonts w:ascii="Wingdings" w:hAnsi="Wingdings"/>
    </w:rPr>
  </w:style>
  <w:style w:type="character" w:customStyle="1" w:styleId="WW8Num122z0">
    <w:name w:val="WW8Num122z0"/>
    <w:rsid w:val="00A0204B"/>
    <w:rPr>
      <w:rFonts w:ascii="Symbol" w:hAnsi="Symbol"/>
      <w:color w:val="auto"/>
      <w:sz w:val="28"/>
    </w:rPr>
  </w:style>
  <w:style w:type="character" w:customStyle="1" w:styleId="WW8Num124z0">
    <w:name w:val="WW8Num124z0"/>
    <w:rsid w:val="00A0204B"/>
    <w:rPr>
      <w:rFonts w:ascii="Symbol" w:hAnsi="Symbol"/>
      <w:color w:val="auto"/>
      <w:sz w:val="28"/>
    </w:rPr>
  </w:style>
  <w:style w:type="character" w:customStyle="1" w:styleId="WW8Num125z0">
    <w:name w:val="WW8Num125z0"/>
    <w:rsid w:val="00A0204B"/>
    <w:rPr>
      <w:rFonts w:ascii="Symbol" w:hAnsi="Symbol"/>
    </w:rPr>
  </w:style>
  <w:style w:type="character" w:customStyle="1" w:styleId="WW8Num127z0">
    <w:name w:val="WW8Num127z0"/>
    <w:rsid w:val="00A0204B"/>
    <w:rPr>
      <w:rFonts w:ascii="Symbol" w:hAnsi="Symbol"/>
    </w:rPr>
  </w:style>
  <w:style w:type="character" w:customStyle="1" w:styleId="WW8Num129z0">
    <w:name w:val="WW8Num129z0"/>
    <w:rsid w:val="00A0204B"/>
    <w:rPr>
      <w:rFonts w:ascii="Times New Roman" w:hAnsi="Times New Roman"/>
      <w:b w:val="0"/>
      <w:i w:val="0"/>
      <w:sz w:val="20"/>
      <w:u w:val="none"/>
    </w:rPr>
  </w:style>
  <w:style w:type="character" w:customStyle="1" w:styleId="WW8Num130z0">
    <w:name w:val="WW8Num130z0"/>
    <w:rsid w:val="00A0204B"/>
    <w:rPr>
      <w:rFonts w:ascii="Times New Roman" w:hAnsi="Times New Roman"/>
      <w:b w:val="0"/>
      <w:i w:val="0"/>
      <w:sz w:val="20"/>
      <w:u w:val="none"/>
    </w:rPr>
  </w:style>
  <w:style w:type="character" w:customStyle="1" w:styleId="WW8Num131z0">
    <w:name w:val="WW8Num131z0"/>
    <w:rsid w:val="00A0204B"/>
    <w:rPr>
      <w:rFonts w:ascii="Wingdings 2" w:hAnsi="Wingdings 2"/>
      <w:sz w:val="24"/>
    </w:rPr>
  </w:style>
  <w:style w:type="character" w:customStyle="1" w:styleId="WW8Num131z1">
    <w:name w:val="WW8Num131z1"/>
    <w:rsid w:val="00A0204B"/>
    <w:rPr>
      <w:rFonts w:ascii="Courier New" w:hAnsi="Courier New"/>
    </w:rPr>
  </w:style>
  <w:style w:type="character" w:customStyle="1" w:styleId="WW8Num131z2">
    <w:name w:val="WW8Num131z2"/>
    <w:rsid w:val="00A0204B"/>
    <w:rPr>
      <w:rFonts w:ascii="Wingdings" w:hAnsi="Wingdings"/>
    </w:rPr>
  </w:style>
  <w:style w:type="character" w:customStyle="1" w:styleId="WW8Num131z3">
    <w:name w:val="WW8Num131z3"/>
    <w:rsid w:val="00A0204B"/>
    <w:rPr>
      <w:rFonts w:ascii="Symbol" w:hAnsi="Symbol"/>
    </w:rPr>
  </w:style>
  <w:style w:type="character" w:customStyle="1" w:styleId="WW8Num132z0">
    <w:name w:val="WW8Num132z0"/>
    <w:rsid w:val="00A0204B"/>
    <w:rPr>
      <w:rFonts w:ascii="Symbol" w:hAnsi="Symbol"/>
    </w:rPr>
  </w:style>
  <w:style w:type="character" w:customStyle="1" w:styleId="WW8Num133z0">
    <w:name w:val="WW8Num133z0"/>
    <w:rsid w:val="00A0204B"/>
    <w:rPr>
      <w:rFonts w:ascii="Wingdings" w:hAnsi="Wingdings"/>
      <w:sz w:val="24"/>
    </w:rPr>
  </w:style>
  <w:style w:type="character" w:customStyle="1" w:styleId="WW8Num135z0">
    <w:name w:val="WW8Num135z0"/>
    <w:rsid w:val="00A0204B"/>
    <w:rPr>
      <w:sz w:val="24"/>
    </w:rPr>
  </w:style>
  <w:style w:type="character" w:customStyle="1" w:styleId="WW8Num137z0">
    <w:name w:val="WW8Num137z0"/>
    <w:rsid w:val="00A0204B"/>
    <w:rPr>
      <w:rFonts w:ascii="Symbol" w:hAnsi="Symbol"/>
    </w:rPr>
  </w:style>
  <w:style w:type="character" w:customStyle="1" w:styleId="WW8Num138z0">
    <w:name w:val="WW8Num138z0"/>
    <w:rsid w:val="00A0204B"/>
    <w:rPr>
      <w:rFonts w:ascii="Wingdings" w:hAnsi="Wingdings"/>
    </w:rPr>
  </w:style>
  <w:style w:type="character" w:customStyle="1" w:styleId="WW8Num140z0">
    <w:name w:val="WW8Num140z0"/>
    <w:rsid w:val="00A0204B"/>
    <w:rPr>
      <w:rFonts w:ascii="Symbol" w:hAnsi="Symbol"/>
    </w:rPr>
  </w:style>
  <w:style w:type="character" w:customStyle="1" w:styleId="WW8Num141z0">
    <w:name w:val="WW8Num141z0"/>
    <w:rsid w:val="00A0204B"/>
    <w:rPr>
      <w:rFonts w:ascii="Times New Roman" w:hAnsi="Times New Roman"/>
      <w:b w:val="0"/>
      <w:i w:val="0"/>
      <w:sz w:val="24"/>
      <w:u w:val="none"/>
    </w:rPr>
  </w:style>
  <w:style w:type="character" w:customStyle="1" w:styleId="WW8Num142z0">
    <w:name w:val="WW8Num142z0"/>
    <w:rsid w:val="00A0204B"/>
    <w:rPr>
      <w:rFonts w:ascii="Symbol" w:hAnsi="Symbol"/>
      <w:color w:val="auto"/>
      <w:sz w:val="28"/>
    </w:rPr>
  </w:style>
  <w:style w:type="character" w:customStyle="1" w:styleId="WW8Num144z0">
    <w:name w:val="WW8Num144z0"/>
    <w:rsid w:val="00A0204B"/>
    <w:rPr>
      <w:rFonts w:ascii="Wingdings" w:hAnsi="Wingdings"/>
    </w:rPr>
  </w:style>
  <w:style w:type="character" w:customStyle="1" w:styleId="WW8Num145z0">
    <w:name w:val="WW8Num145z0"/>
    <w:rsid w:val="00A0204B"/>
    <w:rPr>
      <w:rFonts w:ascii="Symbol" w:hAnsi="Symbol"/>
      <w:color w:val="auto"/>
      <w:sz w:val="28"/>
    </w:rPr>
  </w:style>
  <w:style w:type="character" w:customStyle="1" w:styleId="WW8Num146z0">
    <w:name w:val="WW8Num146z0"/>
    <w:rsid w:val="00A0204B"/>
    <w:rPr>
      <w:rFonts w:ascii="Symbol" w:hAnsi="Symbol"/>
      <w:color w:val="auto"/>
      <w:sz w:val="28"/>
    </w:rPr>
  </w:style>
  <w:style w:type="character" w:customStyle="1" w:styleId="WW8Num148z0">
    <w:name w:val="WW8Num148z0"/>
    <w:rsid w:val="00A0204B"/>
    <w:rPr>
      <w:rFonts w:ascii="Times New Roman" w:hAnsi="Times New Roman"/>
      <w:b w:val="0"/>
      <w:i w:val="0"/>
      <w:sz w:val="20"/>
      <w:u w:val="none"/>
    </w:rPr>
  </w:style>
  <w:style w:type="character" w:customStyle="1" w:styleId="WW8Num150z0">
    <w:name w:val="WW8Num150z0"/>
    <w:rsid w:val="00A0204B"/>
    <w:rPr>
      <w:rFonts w:ascii="Symbol" w:hAnsi="Symbol"/>
    </w:rPr>
  </w:style>
  <w:style w:type="character" w:customStyle="1" w:styleId="WW8Num151z0">
    <w:name w:val="WW8Num151z0"/>
    <w:rsid w:val="00A0204B"/>
    <w:rPr>
      <w:rFonts w:ascii="Times New Roman" w:hAnsi="Times New Roman"/>
      <w:b w:val="0"/>
      <w:i w:val="0"/>
      <w:sz w:val="20"/>
      <w:u w:val="none"/>
    </w:rPr>
  </w:style>
  <w:style w:type="character" w:customStyle="1" w:styleId="WW8Num152z0">
    <w:name w:val="WW8Num152z0"/>
    <w:rsid w:val="00A0204B"/>
    <w:rPr>
      <w:rFonts w:ascii="Wingdings" w:hAnsi="Wingdings"/>
      <w:sz w:val="24"/>
    </w:rPr>
  </w:style>
  <w:style w:type="character" w:customStyle="1" w:styleId="WW8Num157z0">
    <w:name w:val="WW8Num157z0"/>
    <w:rsid w:val="00A0204B"/>
    <w:rPr>
      <w:rFonts w:ascii="Times New Roman" w:hAnsi="Times New Roman"/>
      <w:b w:val="0"/>
      <w:i w:val="0"/>
      <w:sz w:val="20"/>
      <w:u w:val="none"/>
    </w:rPr>
  </w:style>
  <w:style w:type="character" w:customStyle="1" w:styleId="WW8Num159z0">
    <w:name w:val="WW8Num159z0"/>
    <w:rsid w:val="00A0204B"/>
    <w:rPr>
      <w:rFonts w:ascii="Symbol" w:hAnsi="Symbol"/>
    </w:rPr>
  </w:style>
  <w:style w:type="character" w:customStyle="1" w:styleId="WW8Num160z0">
    <w:name w:val="WW8Num160z0"/>
    <w:rsid w:val="00A0204B"/>
    <w:rPr>
      <w:rFonts w:ascii="Wingdings" w:hAnsi="Wingdings"/>
    </w:rPr>
  </w:style>
  <w:style w:type="character" w:customStyle="1" w:styleId="WW8Num161z0">
    <w:name w:val="WW8Num161z0"/>
    <w:rsid w:val="00A0204B"/>
    <w:rPr>
      <w:rFonts w:ascii="Courier New" w:hAnsi="Courier New"/>
      <w:sz w:val="20"/>
    </w:rPr>
  </w:style>
  <w:style w:type="character" w:customStyle="1" w:styleId="WW8Num162z0">
    <w:name w:val="WW8Num162z0"/>
    <w:rsid w:val="00A0204B"/>
    <w:rPr>
      <w:rFonts w:ascii="Wingdings" w:hAnsi="Wingdings"/>
      <w:sz w:val="24"/>
    </w:rPr>
  </w:style>
  <w:style w:type="character" w:customStyle="1" w:styleId="WW8Num163z0">
    <w:name w:val="WW8Num163z0"/>
    <w:rsid w:val="00A0204B"/>
    <w:rPr>
      <w:rFonts w:ascii="Symbol" w:hAnsi="Symbol"/>
      <w:color w:val="auto"/>
      <w:sz w:val="24"/>
    </w:rPr>
  </w:style>
  <w:style w:type="character" w:customStyle="1" w:styleId="WW8Num164z0">
    <w:name w:val="WW8Num164z0"/>
    <w:rsid w:val="00A0204B"/>
    <w:rPr>
      <w:rFonts w:ascii="Symbol" w:hAnsi="Symbol"/>
    </w:rPr>
  </w:style>
  <w:style w:type="character" w:customStyle="1" w:styleId="WW8Num165z0">
    <w:name w:val="WW8Num165z0"/>
    <w:rsid w:val="00A0204B"/>
    <w:rPr>
      <w:rFonts w:ascii="Symbol" w:hAnsi="Symbol"/>
    </w:rPr>
  </w:style>
  <w:style w:type="character" w:customStyle="1" w:styleId="WW8Num167z0">
    <w:name w:val="WW8Num167z0"/>
    <w:rsid w:val="00A0204B"/>
    <w:rPr>
      <w:rFonts w:ascii="Times New Roman" w:hAnsi="Times New Roman"/>
      <w:b w:val="0"/>
      <w:i w:val="0"/>
      <w:sz w:val="20"/>
      <w:u w:val="none"/>
    </w:rPr>
  </w:style>
  <w:style w:type="character" w:customStyle="1" w:styleId="WW8Num168z0">
    <w:name w:val="WW8Num168z0"/>
    <w:rsid w:val="00A0204B"/>
    <w:rPr>
      <w:rFonts w:ascii="Times New Roman" w:hAnsi="Times New Roman"/>
      <w:b w:val="0"/>
      <w:i w:val="0"/>
      <w:sz w:val="20"/>
      <w:u w:val="none"/>
    </w:rPr>
  </w:style>
  <w:style w:type="character" w:customStyle="1" w:styleId="WW8Num169z0">
    <w:name w:val="WW8Num169z0"/>
    <w:rsid w:val="00A0204B"/>
    <w:rPr>
      <w:rFonts w:ascii="Times New Roman" w:hAnsi="Times New Roman"/>
      <w:b w:val="0"/>
      <w:i w:val="0"/>
      <w:sz w:val="20"/>
      <w:u w:val="none"/>
    </w:rPr>
  </w:style>
  <w:style w:type="character" w:customStyle="1" w:styleId="WW8Num170z0">
    <w:name w:val="WW8Num170z0"/>
    <w:rsid w:val="00A0204B"/>
    <w:rPr>
      <w:rFonts w:ascii="Times New Roman" w:hAnsi="Times New Roman"/>
      <w:b w:val="0"/>
      <w:i w:val="0"/>
      <w:sz w:val="24"/>
      <w:u w:val="none"/>
    </w:rPr>
  </w:style>
  <w:style w:type="character" w:customStyle="1" w:styleId="WW8Num172z0">
    <w:name w:val="WW8Num172z0"/>
    <w:rsid w:val="00A0204B"/>
    <w:rPr>
      <w:rFonts w:ascii="Wingdings" w:hAnsi="Wingdings"/>
    </w:rPr>
  </w:style>
  <w:style w:type="character" w:customStyle="1" w:styleId="WW8Num176z0">
    <w:name w:val="WW8Num176z0"/>
    <w:rsid w:val="00A0204B"/>
    <w:rPr>
      <w:rFonts w:ascii="Times New Roman" w:hAnsi="Times New Roman"/>
      <w:b w:val="0"/>
      <w:i w:val="0"/>
      <w:sz w:val="24"/>
      <w:u w:val="none"/>
    </w:rPr>
  </w:style>
  <w:style w:type="character" w:customStyle="1" w:styleId="WW8Num177z0">
    <w:name w:val="WW8Num177z0"/>
    <w:rsid w:val="00A0204B"/>
    <w:rPr>
      <w:rFonts w:ascii="Symbol" w:hAnsi="Symbol"/>
    </w:rPr>
  </w:style>
  <w:style w:type="character" w:customStyle="1" w:styleId="WW8Num178z0">
    <w:name w:val="WW8Num178z0"/>
    <w:rsid w:val="00A0204B"/>
    <w:rPr>
      <w:rFonts w:ascii="Wingdings" w:hAnsi="Wingdings"/>
      <w:sz w:val="24"/>
    </w:rPr>
  </w:style>
  <w:style w:type="character" w:customStyle="1" w:styleId="WW8Num179z0">
    <w:name w:val="WW8Num179z0"/>
    <w:rsid w:val="00A0204B"/>
    <w:rPr>
      <w:rFonts w:ascii="Times New Roman" w:hAnsi="Times New Roman"/>
      <w:b w:val="0"/>
      <w:i w:val="0"/>
      <w:sz w:val="24"/>
      <w:u w:val="none"/>
    </w:rPr>
  </w:style>
  <w:style w:type="character" w:customStyle="1" w:styleId="WW8Num181z0">
    <w:name w:val="WW8Num181z0"/>
    <w:rsid w:val="00A0204B"/>
    <w:rPr>
      <w:rFonts w:ascii="Wingdings" w:hAnsi="Wingdings"/>
      <w:sz w:val="24"/>
    </w:rPr>
  </w:style>
  <w:style w:type="character" w:customStyle="1" w:styleId="WW8Num182z0">
    <w:name w:val="WW8Num182z0"/>
    <w:rsid w:val="00A0204B"/>
    <w:rPr>
      <w:rFonts w:ascii="Symbol" w:hAnsi="Symbol"/>
      <w:color w:val="auto"/>
      <w:sz w:val="28"/>
    </w:rPr>
  </w:style>
  <w:style w:type="character" w:customStyle="1" w:styleId="WW8Num183z0">
    <w:name w:val="WW8Num183z0"/>
    <w:rsid w:val="00A0204B"/>
    <w:rPr>
      <w:sz w:val="24"/>
    </w:rPr>
  </w:style>
  <w:style w:type="character" w:customStyle="1" w:styleId="WW8Num184z0">
    <w:name w:val="WW8Num184z0"/>
    <w:rsid w:val="00A0204B"/>
    <w:rPr>
      <w:rFonts w:ascii="Wingdings" w:hAnsi="Wingdings"/>
    </w:rPr>
  </w:style>
  <w:style w:type="character" w:customStyle="1" w:styleId="WW8Num185z0">
    <w:name w:val="WW8Num185z0"/>
    <w:rsid w:val="00A0204B"/>
    <w:rPr>
      <w:rFonts w:ascii="Times New Roman" w:hAnsi="Times New Roman"/>
      <w:b/>
      <w:i w:val="0"/>
      <w:sz w:val="24"/>
      <w:u w:val="none"/>
    </w:rPr>
  </w:style>
  <w:style w:type="character" w:customStyle="1" w:styleId="WW8Num186z0">
    <w:name w:val="WW8Num186z0"/>
    <w:rsid w:val="00A0204B"/>
    <w:rPr>
      <w:rFonts w:ascii="Times New Roman" w:hAnsi="Times New Roman"/>
      <w:b w:val="0"/>
      <w:i w:val="0"/>
      <w:sz w:val="20"/>
      <w:u w:val="none"/>
    </w:rPr>
  </w:style>
  <w:style w:type="character" w:customStyle="1" w:styleId="WW8Num188z0">
    <w:name w:val="WW8Num188z0"/>
    <w:rsid w:val="00A0204B"/>
    <w:rPr>
      <w:rFonts w:ascii="Wingdings" w:hAnsi="Wingdings"/>
    </w:rPr>
  </w:style>
  <w:style w:type="character" w:customStyle="1" w:styleId="WW8Num190z0">
    <w:name w:val="WW8Num190z0"/>
    <w:rsid w:val="00A0204B"/>
    <w:rPr>
      <w:rFonts w:ascii="Wingdings" w:hAnsi="Wingdings"/>
      <w:sz w:val="24"/>
    </w:rPr>
  </w:style>
  <w:style w:type="character" w:customStyle="1" w:styleId="WW8Num191z0">
    <w:name w:val="WW8Num191z0"/>
    <w:rsid w:val="00A0204B"/>
    <w:rPr>
      <w:rFonts w:ascii="Wingdings" w:hAnsi="Wingdings"/>
    </w:rPr>
  </w:style>
  <w:style w:type="character" w:customStyle="1" w:styleId="WW8Num192z0">
    <w:name w:val="WW8Num192z0"/>
    <w:rsid w:val="00A0204B"/>
    <w:rPr>
      <w:rFonts w:ascii="Symbol" w:hAnsi="Symbol"/>
    </w:rPr>
  </w:style>
  <w:style w:type="character" w:customStyle="1" w:styleId="WW8Num194z0">
    <w:name w:val="WW8Num194z0"/>
    <w:rsid w:val="00A0204B"/>
    <w:rPr>
      <w:rFonts w:ascii="Symbol" w:hAnsi="Symbol"/>
    </w:rPr>
  </w:style>
  <w:style w:type="character" w:customStyle="1" w:styleId="WW8Num200z0">
    <w:name w:val="WW8Num200z0"/>
    <w:rsid w:val="00A0204B"/>
    <w:rPr>
      <w:rFonts w:ascii="Wingdings" w:hAnsi="Wingdings"/>
      <w:sz w:val="24"/>
    </w:rPr>
  </w:style>
  <w:style w:type="character" w:customStyle="1" w:styleId="WW8Num201z0">
    <w:name w:val="WW8Num201z0"/>
    <w:rsid w:val="00A0204B"/>
    <w:rPr>
      <w:rFonts w:ascii="Times New Roman" w:hAnsi="Times New Roman"/>
      <w:b w:val="0"/>
      <w:i w:val="0"/>
      <w:sz w:val="20"/>
      <w:u w:val="none"/>
    </w:rPr>
  </w:style>
  <w:style w:type="character" w:customStyle="1" w:styleId="WW8Num203z0">
    <w:name w:val="WW8Num203z0"/>
    <w:rsid w:val="00A0204B"/>
    <w:rPr>
      <w:rFonts w:ascii="Times New Roman" w:hAnsi="Times New Roman"/>
      <w:b w:val="0"/>
      <w:i w:val="0"/>
      <w:sz w:val="24"/>
      <w:u w:val="none"/>
    </w:rPr>
  </w:style>
  <w:style w:type="character" w:customStyle="1" w:styleId="WW8Num204z0">
    <w:name w:val="WW8Num204z0"/>
    <w:rsid w:val="00A0204B"/>
    <w:rPr>
      <w:rFonts w:ascii="Monotype Sorts" w:hAnsi="Monotype Sorts"/>
      <w:sz w:val="16"/>
    </w:rPr>
  </w:style>
  <w:style w:type="character" w:customStyle="1" w:styleId="WW8Num205z0">
    <w:name w:val="WW8Num205z0"/>
    <w:rsid w:val="00A0204B"/>
    <w:rPr>
      <w:rFonts w:ascii="Symbol" w:hAnsi="Symbol"/>
    </w:rPr>
  </w:style>
  <w:style w:type="character" w:customStyle="1" w:styleId="WW8Num206z0">
    <w:name w:val="WW8Num206z0"/>
    <w:rsid w:val="00A0204B"/>
    <w:rPr>
      <w:rFonts w:ascii="Times New Roman" w:hAnsi="Times New Roman"/>
      <w:b w:val="0"/>
      <w:i w:val="0"/>
      <w:sz w:val="24"/>
      <w:u w:val="none"/>
    </w:rPr>
  </w:style>
  <w:style w:type="character" w:customStyle="1" w:styleId="WW8Num207z0">
    <w:name w:val="WW8Num207z0"/>
    <w:rsid w:val="00A0204B"/>
    <w:rPr>
      <w:rFonts w:ascii="Wingdings" w:hAnsi="Wingdings"/>
      <w:sz w:val="24"/>
    </w:rPr>
  </w:style>
  <w:style w:type="character" w:customStyle="1" w:styleId="WW8Num209z0">
    <w:name w:val="WW8Num209z0"/>
    <w:rsid w:val="00A0204B"/>
    <w:rPr>
      <w:rFonts w:ascii="Times New Roman" w:hAnsi="Times New Roman"/>
      <w:b w:val="0"/>
      <w:i w:val="0"/>
      <w:sz w:val="20"/>
      <w:u w:val="none"/>
    </w:rPr>
  </w:style>
  <w:style w:type="character" w:customStyle="1" w:styleId="WW8Num210z0">
    <w:name w:val="WW8Num210z0"/>
    <w:rsid w:val="00A0204B"/>
    <w:rPr>
      <w:rFonts w:ascii="Times New Roman" w:hAnsi="Times New Roman"/>
      <w:b w:val="0"/>
      <w:i w:val="0"/>
      <w:sz w:val="20"/>
      <w:u w:val="none"/>
    </w:rPr>
  </w:style>
  <w:style w:type="character" w:customStyle="1" w:styleId="WW8Num211z0">
    <w:name w:val="WW8Num211z0"/>
    <w:rsid w:val="00A0204B"/>
    <w:rPr>
      <w:rFonts w:ascii="Wingdings" w:hAnsi="Wingdings"/>
      <w:sz w:val="24"/>
    </w:rPr>
  </w:style>
  <w:style w:type="character" w:customStyle="1" w:styleId="WW8Num212z0">
    <w:name w:val="WW8Num212z0"/>
    <w:rsid w:val="00A0204B"/>
    <w:rPr>
      <w:rFonts w:ascii="Symbol" w:hAnsi="Symbol"/>
      <w:color w:val="auto"/>
      <w:sz w:val="24"/>
    </w:rPr>
  </w:style>
  <w:style w:type="character" w:customStyle="1" w:styleId="WW8Num213z0">
    <w:name w:val="WW8Num213z0"/>
    <w:rsid w:val="00A0204B"/>
    <w:rPr>
      <w:rFonts w:ascii="GeographicSymbols" w:hAnsi="GeographicSymbols"/>
      <w:sz w:val="16"/>
    </w:rPr>
  </w:style>
  <w:style w:type="character" w:customStyle="1" w:styleId="WW8Num214z0">
    <w:name w:val="WW8Num214z0"/>
    <w:rsid w:val="00A0204B"/>
    <w:rPr>
      <w:rFonts w:ascii="Wingdings" w:hAnsi="Wingdings"/>
      <w:sz w:val="24"/>
    </w:rPr>
  </w:style>
  <w:style w:type="character" w:customStyle="1" w:styleId="WW8Num215z0">
    <w:name w:val="WW8Num215z0"/>
    <w:rsid w:val="00A0204B"/>
    <w:rPr>
      <w:rFonts w:ascii="Times New Roman" w:hAnsi="Times New Roman"/>
      <w:b w:val="0"/>
      <w:i w:val="0"/>
      <w:sz w:val="20"/>
      <w:u w:val="none"/>
    </w:rPr>
  </w:style>
  <w:style w:type="character" w:customStyle="1" w:styleId="WW8Num216z0">
    <w:name w:val="WW8Num216z0"/>
    <w:rsid w:val="00A0204B"/>
    <w:rPr>
      <w:rFonts w:ascii="Times New Roman" w:hAnsi="Times New Roman"/>
      <w:b w:val="0"/>
      <w:i w:val="0"/>
      <w:sz w:val="24"/>
      <w:u w:val="none"/>
    </w:rPr>
  </w:style>
  <w:style w:type="character" w:customStyle="1" w:styleId="WW8Num219z0">
    <w:name w:val="WW8Num219z0"/>
    <w:rsid w:val="00A0204B"/>
    <w:rPr>
      <w:rFonts w:ascii="Wingdings" w:hAnsi="Wingdings"/>
    </w:rPr>
  </w:style>
  <w:style w:type="character" w:customStyle="1" w:styleId="WW8Num220z0">
    <w:name w:val="WW8Num220z0"/>
    <w:rsid w:val="00A0204B"/>
    <w:rPr>
      <w:rFonts w:ascii="Symbol" w:hAnsi="Symbol"/>
    </w:rPr>
  </w:style>
  <w:style w:type="character" w:customStyle="1" w:styleId="WW8Num222z0">
    <w:name w:val="WW8Num222z0"/>
    <w:rsid w:val="00A0204B"/>
    <w:rPr>
      <w:rFonts w:ascii="Symbol" w:hAnsi="Symbol"/>
    </w:rPr>
  </w:style>
  <w:style w:type="character" w:customStyle="1" w:styleId="WW8Num224z0">
    <w:name w:val="WW8Num224z0"/>
    <w:rsid w:val="00A0204B"/>
    <w:rPr>
      <w:rFonts w:ascii="Symbol" w:hAnsi="Symbol"/>
    </w:rPr>
  </w:style>
  <w:style w:type="character" w:customStyle="1" w:styleId="WW8Num226z0">
    <w:name w:val="WW8Num226z0"/>
    <w:rsid w:val="00A0204B"/>
    <w:rPr>
      <w:rFonts w:ascii="Times New Roman" w:hAnsi="Times New Roman"/>
      <w:b w:val="0"/>
      <w:i w:val="0"/>
      <w:sz w:val="20"/>
      <w:u w:val="none"/>
    </w:rPr>
  </w:style>
  <w:style w:type="character" w:customStyle="1" w:styleId="WW8Num228z0">
    <w:name w:val="WW8Num228z0"/>
    <w:rsid w:val="00A0204B"/>
    <w:rPr>
      <w:rFonts w:ascii="Wingdings" w:hAnsi="Wingdings"/>
      <w:sz w:val="16"/>
    </w:rPr>
  </w:style>
  <w:style w:type="character" w:customStyle="1" w:styleId="WW8Num229z0">
    <w:name w:val="WW8Num229z0"/>
    <w:rsid w:val="00A0204B"/>
    <w:rPr>
      <w:rFonts w:ascii="Symbol" w:hAnsi="Symbol"/>
    </w:rPr>
  </w:style>
  <w:style w:type="character" w:customStyle="1" w:styleId="WW8Num230z0">
    <w:name w:val="WW8Num230z0"/>
    <w:rsid w:val="00A0204B"/>
    <w:rPr>
      <w:rFonts w:ascii="Times New Roman" w:hAnsi="Times New Roman"/>
      <w:b w:val="0"/>
      <w:i w:val="0"/>
      <w:sz w:val="20"/>
      <w:u w:val="none"/>
    </w:rPr>
  </w:style>
  <w:style w:type="character" w:customStyle="1" w:styleId="WW8Num231z0">
    <w:name w:val="WW8Num231z0"/>
    <w:rsid w:val="00A0204B"/>
    <w:rPr>
      <w:rFonts w:ascii="Symbol" w:hAnsi="Symbol"/>
      <w:color w:val="auto"/>
      <w:sz w:val="28"/>
    </w:rPr>
  </w:style>
  <w:style w:type="character" w:customStyle="1" w:styleId="WW8Num232z0">
    <w:name w:val="WW8Num232z0"/>
    <w:rsid w:val="00A0204B"/>
    <w:rPr>
      <w:rFonts w:ascii="Symbol" w:hAnsi="Symbol"/>
    </w:rPr>
  </w:style>
  <w:style w:type="character" w:customStyle="1" w:styleId="WW8Num233z0">
    <w:name w:val="WW8Num233z0"/>
    <w:rsid w:val="00A0204B"/>
    <w:rPr>
      <w:rFonts w:ascii="Times New Roman" w:hAnsi="Times New Roman"/>
      <w:b w:val="0"/>
      <w:i w:val="0"/>
      <w:sz w:val="20"/>
      <w:u w:val="none"/>
    </w:rPr>
  </w:style>
  <w:style w:type="character" w:customStyle="1" w:styleId="WW8Num234z0">
    <w:name w:val="WW8Num234z0"/>
    <w:rsid w:val="00A0204B"/>
    <w:rPr>
      <w:rFonts w:ascii="Symbol" w:hAnsi="Symbol"/>
      <w:color w:val="auto"/>
      <w:sz w:val="28"/>
    </w:rPr>
  </w:style>
  <w:style w:type="character" w:customStyle="1" w:styleId="WW8Num236z0">
    <w:name w:val="WW8Num236z0"/>
    <w:rsid w:val="00A0204B"/>
    <w:rPr>
      <w:rFonts w:ascii="Monotype Sorts" w:hAnsi="Monotype Sorts"/>
      <w:sz w:val="16"/>
    </w:rPr>
  </w:style>
  <w:style w:type="character" w:customStyle="1" w:styleId="WW8Num237z0">
    <w:name w:val="WW8Num237z0"/>
    <w:rsid w:val="00A0204B"/>
    <w:rPr>
      <w:rFonts w:ascii="Symbol" w:hAnsi="Symbol"/>
    </w:rPr>
  </w:style>
  <w:style w:type="character" w:customStyle="1" w:styleId="WW8Num238z0">
    <w:name w:val="WW8Num238z0"/>
    <w:rsid w:val="00A0204B"/>
    <w:rPr>
      <w:rFonts w:ascii="Symbol" w:hAnsi="Symbol"/>
      <w:color w:val="auto"/>
      <w:sz w:val="24"/>
    </w:rPr>
  </w:style>
  <w:style w:type="character" w:customStyle="1" w:styleId="WW8Num239z0">
    <w:name w:val="WW8Num239z0"/>
    <w:rsid w:val="00A0204B"/>
    <w:rPr>
      <w:rFonts w:ascii="Wingdings" w:hAnsi="Wingdings"/>
    </w:rPr>
  </w:style>
  <w:style w:type="character" w:customStyle="1" w:styleId="WW8Num240z0">
    <w:name w:val="WW8Num240z0"/>
    <w:rsid w:val="00A0204B"/>
    <w:rPr>
      <w:rFonts w:ascii="Wingdings" w:hAnsi="Wingdings"/>
      <w:sz w:val="24"/>
    </w:rPr>
  </w:style>
  <w:style w:type="character" w:customStyle="1" w:styleId="WW8Num242z0">
    <w:name w:val="WW8Num242z0"/>
    <w:rsid w:val="00A0204B"/>
    <w:rPr>
      <w:sz w:val="24"/>
    </w:rPr>
  </w:style>
  <w:style w:type="character" w:customStyle="1" w:styleId="WW8Num243z0">
    <w:name w:val="WW8Num243z0"/>
    <w:rsid w:val="00A0204B"/>
    <w:rPr>
      <w:rFonts w:ascii="Symbol" w:hAnsi="Symbol"/>
    </w:rPr>
  </w:style>
  <w:style w:type="character" w:customStyle="1" w:styleId="WW8Num244z0">
    <w:name w:val="WW8Num244z0"/>
    <w:rsid w:val="00A0204B"/>
    <w:rPr>
      <w:rFonts w:ascii="Times New Roman" w:hAnsi="Times New Roman"/>
      <w:b w:val="0"/>
      <w:i w:val="0"/>
      <w:sz w:val="20"/>
      <w:u w:val="none"/>
    </w:rPr>
  </w:style>
  <w:style w:type="character" w:customStyle="1" w:styleId="WW8Num245z0">
    <w:name w:val="WW8Num245z0"/>
    <w:rsid w:val="00A0204B"/>
    <w:rPr>
      <w:rFonts w:ascii="Symbol" w:hAnsi="Symbol"/>
    </w:rPr>
  </w:style>
  <w:style w:type="character" w:customStyle="1" w:styleId="WW8Num246z0">
    <w:name w:val="WW8Num246z0"/>
    <w:rsid w:val="00A0204B"/>
    <w:rPr>
      <w:rFonts w:ascii="Times New Roman" w:hAnsi="Times New Roman"/>
      <w:b w:val="0"/>
      <w:i w:val="0"/>
      <w:sz w:val="20"/>
      <w:u w:val="none"/>
    </w:rPr>
  </w:style>
  <w:style w:type="character" w:customStyle="1" w:styleId="WW8Num248z0">
    <w:name w:val="WW8Num248z0"/>
    <w:rsid w:val="00A0204B"/>
    <w:rPr>
      <w:rFonts w:ascii="Monotype Sorts" w:hAnsi="Monotype Sorts"/>
      <w:sz w:val="20"/>
    </w:rPr>
  </w:style>
  <w:style w:type="character" w:customStyle="1" w:styleId="WW8Num250z0">
    <w:name w:val="WW8Num250z0"/>
    <w:rsid w:val="00A0204B"/>
    <w:rPr>
      <w:rFonts w:ascii="Wingdings" w:hAnsi="Wingdings"/>
      <w:sz w:val="24"/>
    </w:rPr>
  </w:style>
  <w:style w:type="character" w:customStyle="1" w:styleId="WW8Num251z0">
    <w:name w:val="WW8Num251z0"/>
    <w:rsid w:val="00A0204B"/>
    <w:rPr>
      <w:rFonts w:ascii="Symbol" w:hAnsi="Symbol"/>
    </w:rPr>
  </w:style>
  <w:style w:type="character" w:customStyle="1" w:styleId="WW8Num252z0">
    <w:name w:val="WW8Num252z0"/>
    <w:rsid w:val="00A0204B"/>
    <w:rPr>
      <w:rFonts w:ascii="Symbol" w:hAnsi="Symbol"/>
    </w:rPr>
  </w:style>
  <w:style w:type="character" w:customStyle="1" w:styleId="WW8Num254z0">
    <w:name w:val="WW8Num254z0"/>
    <w:rsid w:val="00A0204B"/>
    <w:rPr>
      <w:rFonts w:ascii="Symbol" w:hAnsi="Symbol"/>
    </w:rPr>
  </w:style>
  <w:style w:type="character" w:customStyle="1" w:styleId="WW8Num256z0">
    <w:name w:val="WW8Num256z0"/>
    <w:rsid w:val="00A0204B"/>
    <w:rPr>
      <w:rFonts w:ascii="Times New Roman" w:hAnsi="Times New Roman"/>
      <w:b w:val="0"/>
      <w:i w:val="0"/>
      <w:sz w:val="20"/>
      <w:u w:val="none"/>
    </w:rPr>
  </w:style>
  <w:style w:type="character" w:customStyle="1" w:styleId="WW8Num259z0">
    <w:name w:val="WW8Num259z0"/>
    <w:rsid w:val="00A0204B"/>
    <w:rPr>
      <w:rFonts w:ascii="Symbol" w:hAnsi="Symbol"/>
      <w:color w:val="auto"/>
      <w:sz w:val="28"/>
    </w:rPr>
  </w:style>
  <w:style w:type="character" w:customStyle="1" w:styleId="WW8Num260z0">
    <w:name w:val="WW8Num260z0"/>
    <w:rsid w:val="00A0204B"/>
    <w:rPr>
      <w:rFonts w:ascii="Times New Roman" w:hAnsi="Times New Roman"/>
      <w:b/>
      <w:i w:val="0"/>
      <w:sz w:val="24"/>
      <w:u w:val="none"/>
    </w:rPr>
  </w:style>
  <w:style w:type="character" w:customStyle="1" w:styleId="WW8Num262z0">
    <w:name w:val="WW8Num262z0"/>
    <w:rsid w:val="00A0204B"/>
    <w:rPr>
      <w:rFonts w:ascii="Times New Roman" w:hAnsi="Times New Roman"/>
      <w:b w:val="0"/>
      <w:i w:val="0"/>
      <w:sz w:val="24"/>
      <w:u w:val="none"/>
    </w:rPr>
  </w:style>
  <w:style w:type="character" w:customStyle="1" w:styleId="WW8Num264z0">
    <w:name w:val="WW8Num264z0"/>
    <w:rsid w:val="00A0204B"/>
    <w:rPr>
      <w:rFonts w:ascii="Wingdings" w:hAnsi="Wingdings"/>
      <w:sz w:val="24"/>
    </w:rPr>
  </w:style>
  <w:style w:type="character" w:customStyle="1" w:styleId="WW8Num265z0">
    <w:name w:val="WW8Num265z0"/>
    <w:rsid w:val="00A0204B"/>
    <w:rPr>
      <w:rFonts w:ascii="Times New Roman" w:hAnsi="Times New Roman"/>
      <w:b w:val="0"/>
      <w:i w:val="0"/>
      <w:sz w:val="20"/>
      <w:u w:val="none"/>
    </w:rPr>
  </w:style>
  <w:style w:type="character" w:customStyle="1" w:styleId="WW8Num266z0">
    <w:name w:val="WW8Num266z0"/>
    <w:rsid w:val="00A0204B"/>
    <w:rPr>
      <w:rFonts w:ascii="Times New Roman" w:hAnsi="Times New Roman"/>
      <w:b w:val="0"/>
      <w:i w:val="0"/>
      <w:sz w:val="20"/>
      <w:u w:val="none"/>
    </w:rPr>
  </w:style>
  <w:style w:type="character" w:customStyle="1" w:styleId="WW8Num269z0">
    <w:name w:val="WW8Num269z0"/>
    <w:rsid w:val="00A0204B"/>
    <w:rPr>
      <w:rFonts w:ascii="Wingdings" w:hAnsi="Wingdings"/>
    </w:rPr>
  </w:style>
  <w:style w:type="character" w:customStyle="1" w:styleId="WW8Num271z0">
    <w:name w:val="WW8Num271z0"/>
    <w:rsid w:val="00A0204B"/>
    <w:rPr>
      <w:rFonts w:ascii="Symbol" w:hAnsi="Symbol"/>
      <w:color w:val="auto"/>
      <w:sz w:val="28"/>
    </w:rPr>
  </w:style>
  <w:style w:type="character" w:customStyle="1" w:styleId="WW8Num272z0">
    <w:name w:val="WW8Num272z0"/>
    <w:rsid w:val="00A0204B"/>
    <w:rPr>
      <w:rFonts w:ascii="Wingdings" w:hAnsi="Wingdings"/>
      <w:sz w:val="24"/>
    </w:rPr>
  </w:style>
  <w:style w:type="character" w:customStyle="1" w:styleId="WW8Num273z0">
    <w:name w:val="WW8Num273z0"/>
    <w:rsid w:val="00A0204B"/>
    <w:rPr>
      <w:rFonts w:ascii="Times New Roman" w:hAnsi="Times New Roman"/>
      <w:b w:val="0"/>
      <w:i w:val="0"/>
      <w:sz w:val="24"/>
      <w:u w:val="none"/>
    </w:rPr>
  </w:style>
  <w:style w:type="character" w:customStyle="1" w:styleId="WW8Num275z0">
    <w:name w:val="WW8Num275z0"/>
    <w:rsid w:val="00A0204B"/>
    <w:rPr>
      <w:rFonts w:ascii="Symbol" w:hAnsi="Symbol"/>
      <w:color w:val="auto"/>
      <w:sz w:val="28"/>
    </w:rPr>
  </w:style>
  <w:style w:type="character" w:customStyle="1" w:styleId="WW8Num276z0">
    <w:name w:val="WW8Num276z0"/>
    <w:rsid w:val="00A0204B"/>
    <w:rPr>
      <w:rFonts w:ascii="Times New Roman" w:hAnsi="Times New Roman"/>
      <w:b w:val="0"/>
      <w:i w:val="0"/>
      <w:sz w:val="24"/>
      <w:u w:val="none"/>
    </w:rPr>
  </w:style>
  <w:style w:type="character" w:customStyle="1" w:styleId="WW8Num277z0">
    <w:name w:val="WW8Num277z0"/>
    <w:rsid w:val="00A0204B"/>
    <w:rPr>
      <w:rFonts w:ascii="Wingdings 2" w:hAnsi="Wingdings 2"/>
      <w:sz w:val="24"/>
    </w:rPr>
  </w:style>
  <w:style w:type="character" w:customStyle="1" w:styleId="WW8Num277z1">
    <w:name w:val="WW8Num277z1"/>
    <w:rsid w:val="00A0204B"/>
    <w:rPr>
      <w:rFonts w:ascii="Courier New" w:hAnsi="Courier New"/>
    </w:rPr>
  </w:style>
  <w:style w:type="character" w:customStyle="1" w:styleId="WW8Num277z2">
    <w:name w:val="WW8Num277z2"/>
    <w:rsid w:val="00A0204B"/>
    <w:rPr>
      <w:rFonts w:ascii="Wingdings" w:hAnsi="Wingdings"/>
    </w:rPr>
  </w:style>
  <w:style w:type="character" w:customStyle="1" w:styleId="WW8Num277z3">
    <w:name w:val="WW8Num277z3"/>
    <w:rsid w:val="00A0204B"/>
    <w:rPr>
      <w:rFonts w:ascii="Symbol" w:hAnsi="Symbol"/>
    </w:rPr>
  </w:style>
  <w:style w:type="character" w:customStyle="1" w:styleId="WW8Num280z0">
    <w:name w:val="WW8Num280z0"/>
    <w:rsid w:val="00A0204B"/>
    <w:rPr>
      <w:rFonts w:ascii="Wingdings" w:hAnsi="Wingdings"/>
      <w:sz w:val="24"/>
    </w:rPr>
  </w:style>
  <w:style w:type="character" w:customStyle="1" w:styleId="WW8Num282z0">
    <w:name w:val="WW8Num282z0"/>
    <w:rsid w:val="00A0204B"/>
    <w:rPr>
      <w:rFonts w:ascii="Times New Roman" w:hAnsi="Times New Roman"/>
      <w:b w:val="0"/>
      <w:i w:val="0"/>
      <w:sz w:val="24"/>
      <w:u w:val="none"/>
    </w:rPr>
  </w:style>
  <w:style w:type="character" w:customStyle="1" w:styleId="WW8Num285z0">
    <w:name w:val="WW8Num285z0"/>
    <w:rsid w:val="00A0204B"/>
    <w:rPr>
      <w:rFonts w:ascii="Symbol" w:hAnsi="Symbol"/>
    </w:rPr>
  </w:style>
  <w:style w:type="character" w:customStyle="1" w:styleId="WW8Num286z0">
    <w:name w:val="WW8Num286z0"/>
    <w:rsid w:val="00A0204B"/>
    <w:rPr>
      <w:rFonts w:ascii="Wingdings" w:hAnsi="Wingdings"/>
    </w:rPr>
  </w:style>
  <w:style w:type="character" w:customStyle="1" w:styleId="WW8Num287z0">
    <w:name w:val="WW8Num287z0"/>
    <w:rsid w:val="00A0204B"/>
    <w:rPr>
      <w:rFonts w:ascii="Times New Roman" w:hAnsi="Times New Roman"/>
      <w:b/>
      <w:i w:val="0"/>
      <w:sz w:val="24"/>
      <w:u w:val="none"/>
    </w:rPr>
  </w:style>
  <w:style w:type="character" w:customStyle="1" w:styleId="WW8Num289z0">
    <w:name w:val="WW8Num289z0"/>
    <w:rsid w:val="00A0204B"/>
    <w:rPr>
      <w:rFonts w:ascii="Wingdings" w:hAnsi="Wingdings"/>
    </w:rPr>
  </w:style>
  <w:style w:type="character" w:customStyle="1" w:styleId="WW8Num290z0">
    <w:name w:val="WW8Num290z0"/>
    <w:rsid w:val="00A0204B"/>
    <w:rPr>
      <w:rFonts w:ascii="Symbol" w:hAnsi="Symbol"/>
      <w:color w:val="auto"/>
      <w:sz w:val="28"/>
    </w:rPr>
  </w:style>
  <w:style w:type="character" w:customStyle="1" w:styleId="WW8Num291z0">
    <w:name w:val="WW8Num291z0"/>
    <w:rsid w:val="00A0204B"/>
    <w:rPr>
      <w:rFonts w:ascii="Times New Roman" w:hAnsi="Times New Roman"/>
      <w:b w:val="0"/>
      <w:i w:val="0"/>
      <w:sz w:val="20"/>
      <w:u w:val="none"/>
    </w:rPr>
  </w:style>
  <w:style w:type="character" w:customStyle="1" w:styleId="WW8Num292z0">
    <w:name w:val="WW8Num292z0"/>
    <w:rsid w:val="00A0204B"/>
    <w:rPr>
      <w:rFonts w:ascii="Wingdings" w:hAnsi="Wingdings"/>
    </w:rPr>
  </w:style>
  <w:style w:type="character" w:customStyle="1" w:styleId="WW8Num293z0">
    <w:name w:val="WW8Num293z0"/>
    <w:rsid w:val="00A0204B"/>
    <w:rPr>
      <w:rFonts w:ascii="Symbol" w:hAnsi="Symbol"/>
      <w:color w:val="auto"/>
      <w:sz w:val="24"/>
    </w:rPr>
  </w:style>
  <w:style w:type="character" w:customStyle="1" w:styleId="WW8Num294z0">
    <w:name w:val="WW8Num294z0"/>
    <w:rsid w:val="00A0204B"/>
    <w:rPr>
      <w:rFonts w:ascii="Times New Roman" w:hAnsi="Times New Roman"/>
      <w:b/>
      <w:i w:val="0"/>
      <w:sz w:val="24"/>
      <w:u w:val="none"/>
    </w:rPr>
  </w:style>
  <w:style w:type="character" w:customStyle="1" w:styleId="WW8Num296z0">
    <w:name w:val="WW8Num296z0"/>
    <w:rsid w:val="00A0204B"/>
    <w:rPr>
      <w:rFonts w:ascii="Wingdings" w:hAnsi="Wingdings"/>
    </w:rPr>
  </w:style>
  <w:style w:type="character" w:customStyle="1" w:styleId="WW8Num297z0">
    <w:name w:val="WW8Num297z0"/>
    <w:rsid w:val="00A0204B"/>
    <w:rPr>
      <w:rFonts w:ascii="Symbol" w:hAnsi="Symbol"/>
    </w:rPr>
  </w:style>
  <w:style w:type="character" w:customStyle="1" w:styleId="WW8Num298z0">
    <w:name w:val="WW8Num298z0"/>
    <w:rsid w:val="00A0204B"/>
    <w:rPr>
      <w:rFonts w:ascii="Symbol" w:hAnsi="Symbol"/>
      <w:color w:val="auto"/>
      <w:sz w:val="24"/>
    </w:rPr>
  </w:style>
  <w:style w:type="character" w:customStyle="1" w:styleId="WW8Num301z0">
    <w:name w:val="WW8Num301z0"/>
    <w:rsid w:val="00A0204B"/>
    <w:rPr>
      <w:rFonts w:ascii="Wingdings" w:hAnsi="Wingdings"/>
      <w:sz w:val="24"/>
    </w:rPr>
  </w:style>
  <w:style w:type="character" w:customStyle="1" w:styleId="WW8Num302z0">
    <w:name w:val="WW8Num302z0"/>
    <w:rsid w:val="00A0204B"/>
    <w:rPr>
      <w:rFonts w:ascii="Symbol" w:hAnsi="Symbol"/>
      <w:color w:val="auto"/>
      <w:sz w:val="24"/>
    </w:rPr>
  </w:style>
  <w:style w:type="character" w:customStyle="1" w:styleId="WW8Num303z0">
    <w:name w:val="WW8Num303z0"/>
    <w:rsid w:val="00A0204B"/>
    <w:rPr>
      <w:rFonts w:ascii="Symbol" w:hAnsi="Symbol"/>
      <w:color w:val="auto"/>
      <w:sz w:val="28"/>
    </w:rPr>
  </w:style>
  <w:style w:type="character" w:customStyle="1" w:styleId="WW8Num304z0">
    <w:name w:val="WW8Num304z0"/>
    <w:rsid w:val="00A0204B"/>
    <w:rPr>
      <w:rFonts w:ascii="Times New Roman" w:hAnsi="Times New Roman"/>
      <w:b w:val="0"/>
      <w:i w:val="0"/>
      <w:sz w:val="20"/>
      <w:u w:val="none"/>
    </w:rPr>
  </w:style>
  <w:style w:type="character" w:customStyle="1" w:styleId="WW8Num306z0">
    <w:name w:val="WW8Num306z0"/>
    <w:rsid w:val="00A0204B"/>
    <w:rPr>
      <w:rFonts w:ascii="Wingdings" w:hAnsi="Wingdings"/>
    </w:rPr>
  </w:style>
  <w:style w:type="character" w:customStyle="1" w:styleId="WW8Num307z0">
    <w:name w:val="WW8Num307z0"/>
    <w:rsid w:val="00A0204B"/>
    <w:rPr>
      <w:rFonts w:ascii="Symbol" w:hAnsi="Symbol"/>
      <w:color w:val="auto"/>
      <w:sz w:val="24"/>
    </w:rPr>
  </w:style>
  <w:style w:type="character" w:customStyle="1" w:styleId="WW8Num308z0">
    <w:name w:val="WW8Num308z0"/>
    <w:rsid w:val="00A0204B"/>
    <w:rPr>
      <w:rFonts w:ascii="Wingdings" w:hAnsi="Wingdings"/>
      <w:sz w:val="24"/>
    </w:rPr>
  </w:style>
  <w:style w:type="character" w:customStyle="1" w:styleId="WW8Num309z0">
    <w:name w:val="WW8Num309z0"/>
    <w:rsid w:val="00A0204B"/>
    <w:rPr>
      <w:rFonts w:ascii="Times New Roman" w:hAnsi="Times New Roman"/>
      <w:b w:val="0"/>
      <w:i w:val="0"/>
      <w:sz w:val="20"/>
      <w:u w:val="none"/>
    </w:rPr>
  </w:style>
  <w:style w:type="character" w:customStyle="1" w:styleId="WW8Num310z0">
    <w:name w:val="WW8Num310z0"/>
    <w:rsid w:val="00A0204B"/>
    <w:rPr>
      <w:rFonts w:ascii="Times New Roman" w:hAnsi="Times New Roman"/>
      <w:b/>
      <w:i w:val="0"/>
      <w:sz w:val="24"/>
      <w:u w:val="none"/>
    </w:rPr>
  </w:style>
  <w:style w:type="character" w:customStyle="1" w:styleId="WW8Num311z0">
    <w:name w:val="WW8Num311z0"/>
    <w:rsid w:val="00A0204B"/>
    <w:rPr>
      <w:rFonts w:ascii="Times New Roman" w:hAnsi="Times New Roman"/>
      <w:b/>
      <w:i w:val="0"/>
      <w:sz w:val="24"/>
      <w:u w:val="none"/>
    </w:rPr>
  </w:style>
  <w:style w:type="character" w:customStyle="1" w:styleId="WW8Num312z0">
    <w:name w:val="WW8Num312z0"/>
    <w:rsid w:val="00A0204B"/>
    <w:rPr>
      <w:rFonts w:ascii="Wingdings" w:hAnsi="Wingdings"/>
    </w:rPr>
  </w:style>
  <w:style w:type="character" w:customStyle="1" w:styleId="WW8Num313z0">
    <w:name w:val="WW8Num313z0"/>
    <w:rsid w:val="00A0204B"/>
    <w:rPr>
      <w:rFonts w:ascii="Wingdings" w:hAnsi="Wingdings"/>
    </w:rPr>
  </w:style>
  <w:style w:type="character" w:customStyle="1" w:styleId="WW8Num316z0">
    <w:name w:val="WW8Num316z0"/>
    <w:rsid w:val="00A0204B"/>
    <w:rPr>
      <w:rFonts w:ascii="Wingdings 2" w:hAnsi="Wingdings 2"/>
      <w:sz w:val="24"/>
    </w:rPr>
  </w:style>
  <w:style w:type="character" w:customStyle="1" w:styleId="WW8Num316z1">
    <w:name w:val="WW8Num316z1"/>
    <w:rsid w:val="00A0204B"/>
    <w:rPr>
      <w:rFonts w:ascii="Courier New" w:hAnsi="Courier New"/>
    </w:rPr>
  </w:style>
  <w:style w:type="character" w:customStyle="1" w:styleId="WW8Num316z2">
    <w:name w:val="WW8Num316z2"/>
    <w:rsid w:val="00A0204B"/>
    <w:rPr>
      <w:rFonts w:ascii="Wingdings" w:hAnsi="Wingdings"/>
    </w:rPr>
  </w:style>
  <w:style w:type="character" w:customStyle="1" w:styleId="WW8Num316z3">
    <w:name w:val="WW8Num316z3"/>
    <w:rsid w:val="00A0204B"/>
    <w:rPr>
      <w:rFonts w:ascii="Symbol" w:hAnsi="Symbol"/>
    </w:rPr>
  </w:style>
  <w:style w:type="character" w:customStyle="1" w:styleId="WW8Num317z0">
    <w:name w:val="WW8Num317z0"/>
    <w:rsid w:val="00A0204B"/>
    <w:rPr>
      <w:rFonts w:ascii="Symbol" w:hAnsi="Symbol"/>
    </w:rPr>
  </w:style>
  <w:style w:type="character" w:customStyle="1" w:styleId="WW8Num318z0">
    <w:name w:val="WW8Num318z0"/>
    <w:rsid w:val="00A0204B"/>
    <w:rPr>
      <w:rFonts w:ascii="Times New Roman" w:hAnsi="Times New Roman"/>
      <w:b w:val="0"/>
      <w:i w:val="0"/>
      <w:sz w:val="24"/>
      <w:u w:val="none"/>
    </w:rPr>
  </w:style>
  <w:style w:type="character" w:customStyle="1" w:styleId="WW8Num319z0">
    <w:name w:val="WW8Num319z0"/>
    <w:rsid w:val="00A0204B"/>
    <w:rPr>
      <w:rFonts w:ascii="Times New Roman" w:hAnsi="Times New Roman"/>
      <w:b w:val="0"/>
      <w:i w:val="0"/>
      <w:sz w:val="20"/>
      <w:u w:val="none"/>
    </w:rPr>
  </w:style>
  <w:style w:type="character" w:customStyle="1" w:styleId="WW8Num320z0">
    <w:name w:val="WW8Num320z0"/>
    <w:rsid w:val="00A0204B"/>
    <w:rPr>
      <w:rFonts w:ascii="Symbol" w:hAnsi="Symbol"/>
      <w:color w:val="auto"/>
      <w:sz w:val="24"/>
    </w:rPr>
  </w:style>
  <w:style w:type="character" w:customStyle="1" w:styleId="WW8Num321z0">
    <w:name w:val="WW8Num321z0"/>
    <w:rsid w:val="00A0204B"/>
    <w:rPr>
      <w:sz w:val="24"/>
    </w:rPr>
  </w:style>
  <w:style w:type="character" w:customStyle="1" w:styleId="WW8Num322z0">
    <w:name w:val="WW8Num322z0"/>
    <w:rsid w:val="00A0204B"/>
    <w:rPr>
      <w:rFonts w:ascii="Times New Roman" w:hAnsi="Times New Roman"/>
      <w:b w:val="0"/>
      <w:i w:val="0"/>
      <w:sz w:val="20"/>
      <w:u w:val="none"/>
    </w:rPr>
  </w:style>
  <w:style w:type="character" w:customStyle="1" w:styleId="WW8Num324z0">
    <w:name w:val="WW8Num324z0"/>
    <w:rsid w:val="00A0204B"/>
    <w:rPr>
      <w:rFonts w:ascii="Wingdings" w:hAnsi="Wingdings"/>
    </w:rPr>
  </w:style>
  <w:style w:type="character" w:customStyle="1" w:styleId="WW8Num326z0">
    <w:name w:val="WW8Num326z0"/>
    <w:rsid w:val="00A0204B"/>
    <w:rPr>
      <w:rFonts w:ascii="Symbol" w:hAnsi="Symbol"/>
      <w:color w:val="auto"/>
      <w:sz w:val="24"/>
    </w:rPr>
  </w:style>
  <w:style w:type="character" w:customStyle="1" w:styleId="WW8Num327z0">
    <w:name w:val="WW8Num327z0"/>
    <w:rsid w:val="00A0204B"/>
    <w:rPr>
      <w:rFonts w:ascii="Symbol" w:hAnsi="Symbol"/>
    </w:rPr>
  </w:style>
  <w:style w:type="character" w:customStyle="1" w:styleId="WW8Num328z0">
    <w:name w:val="WW8Num328z0"/>
    <w:rsid w:val="00A0204B"/>
    <w:rPr>
      <w:rFonts w:ascii="Wingdings" w:hAnsi="Wingdings"/>
    </w:rPr>
  </w:style>
  <w:style w:type="character" w:customStyle="1" w:styleId="WW8Num329z0">
    <w:name w:val="WW8Num329z0"/>
    <w:rsid w:val="00A0204B"/>
    <w:rPr>
      <w:rFonts w:ascii="Wingdings" w:hAnsi="Wingdings"/>
      <w:sz w:val="24"/>
    </w:rPr>
  </w:style>
  <w:style w:type="character" w:customStyle="1" w:styleId="WW8Num330z0">
    <w:name w:val="WW8Num330z0"/>
    <w:rsid w:val="00A0204B"/>
    <w:rPr>
      <w:rFonts w:ascii="Wingdings" w:hAnsi="Wingdings"/>
      <w:sz w:val="24"/>
    </w:rPr>
  </w:style>
  <w:style w:type="character" w:customStyle="1" w:styleId="WW8Num332z0">
    <w:name w:val="WW8Num332z0"/>
    <w:rsid w:val="00A0204B"/>
    <w:rPr>
      <w:rFonts w:ascii="Times New Roman" w:hAnsi="Times New Roman"/>
      <w:b w:val="0"/>
      <w:i w:val="0"/>
      <w:sz w:val="24"/>
      <w:u w:val="none"/>
    </w:rPr>
  </w:style>
  <w:style w:type="character" w:customStyle="1" w:styleId="WW8Num333z0">
    <w:name w:val="WW8Num333z0"/>
    <w:rsid w:val="00A0204B"/>
    <w:rPr>
      <w:rFonts w:ascii="Symbol" w:hAnsi="Symbol"/>
    </w:rPr>
  </w:style>
  <w:style w:type="character" w:customStyle="1" w:styleId="WW8Num334z0">
    <w:name w:val="WW8Num334z0"/>
    <w:rsid w:val="00A0204B"/>
    <w:rPr>
      <w:rFonts w:ascii="Symbol" w:hAnsi="Symbol"/>
      <w:color w:val="auto"/>
      <w:sz w:val="28"/>
    </w:rPr>
  </w:style>
  <w:style w:type="character" w:customStyle="1" w:styleId="WW8Num335z0">
    <w:name w:val="WW8Num335z0"/>
    <w:rsid w:val="00A0204B"/>
    <w:rPr>
      <w:rFonts w:ascii="Wingdings" w:hAnsi="Wingdings"/>
      <w:sz w:val="24"/>
    </w:rPr>
  </w:style>
  <w:style w:type="character" w:customStyle="1" w:styleId="WW8Num336z0">
    <w:name w:val="WW8Num336z0"/>
    <w:rsid w:val="00A0204B"/>
    <w:rPr>
      <w:rFonts w:ascii="Wingdings" w:hAnsi="Wingdings"/>
      <w:sz w:val="24"/>
    </w:rPr>
  </w:style>
  <w:style w:type="character" w:customStyle="1" w:styleId="WW8Num337z0">
    <w:name w:val="WW8Num337z0"/>
    <w:rsid w:val="00A0204B"/>
    <w:rPr>
      <w:rFonts w:ascii="Times New Roman" w:hAnsi="Times New Roman"/>
      <w:b w:val="0"/>
      <w:i w:val="0"/>
      <w:sz w:val="24"/>
      <w:u w:val="none"/>
    </w:rPr>
  </w:style>
  <w:style w:type="character" w:customStyle="1" w:styleId="WW8Num338z0">
    <w:name w:val="WW8Num338z0"/>
    <w:rsid w:val="00A0204B"/>
    <w:rPr>
      <w:rFonts w:ascii="Times New Roman" w:hAnsi="Times New Roman"/>
      <w:b w:val="0"/>
      <w:i w:val="0"/>
      <w:sz w:val="20"/>
      <w:u w:val="none"/>
    </w:rPr>
  </w:style>
  <w:style w:type="character" w:customStyle="1" w:styleId="WW8NumSt113z0">
    <w:name w:val="WW8NumSt113z0"/>
    <w:rsid w:val="00A0204B"/>
    <w:rPr>
      <w:rFonts w:ascii="Times New Roman" w:hAnsi="Times New Roman"/>
      <w:b w:val="0"/>
      <w:i w:val="0"/>
      <w:sz w:val="24"/>
      <w:u w:val="none"/>
    </w:rPr>
  </w:style>
  <w:style w:type="character" w:customStyle="1" w:styleId="WW8NumSt118z0">
    <w:name w:val="WW8NumSt118z0"/>
    <w:rsid w:val="00A0204B"/>
    <w:rPr>
      <w:rFonts w:ascii="Times New Roman" w:hAnsi="Times New Roman"/>
      <w:b w:val="0"/>
      <w:i w:val="0"/>
      <w:sz w:val="24"/>
      <w:u w:val="none"/>
    </w:rPr>
  </w:style>
  <w:style w:type="character" w:customStyle="1" w:styleId="WW8NumSt126z0">
    <w:name w:val="WW8NumSt126z0"/>
    <w:rsid w:val="00A0204B"/>
    <w:rPr>
      <w:rFonts w:ascii="Times New Roman" w:hAnsi="Times New Roman"/>
      <w:b w:val="0"/>
      <w:i w:val="0"/>
      <w:sz w:val="24"/>
      <w:u w:val="none"/>
    </w:rPr>
  </w:style>
  <w:style w:type="character" w:customStyle="1" w:styleId="WW8NumSt133z0">
    <w:name w:val="WW8NumSt133z0"/>
    <w:rsid w:val="00A0204B"/>
    <w:rPr>
      <w:rFonts w:ascii="Times New Roman" w:hAnsi="Times New Roman"/>
      <w:b w:val="0"/>
      <w:i w:val="0"/>
      <w:sz w:val="20"/>
      <w:u w:val="none"/>
    </w:rPr>
  </w:style>
  <w:style w:type="character" w:customStyle="1" w:styleId="WW8NumSt138z0">
    <w:name w:val="WW8NumSt138z0"/>
    <w:rsid w:val="00A0204B"/>
    <w:rPr>
      <w:rFonts w:ascii="Times New Roman" w:hAnsi="Times New Roman"/>
      <w:b w:val="0"/>
      <w:i w:val="0"/>
      <w:sz w:val="20"/>
      <w:u w:val="none"/>
    </w:rPr>
  </w:style>
  <w:style w:type="character" w:customStyle="1" w:styleId="WW8NumSt139z0">
    <w:name w:val="WW8NumSt139z0"/>
    <w:rsid w:val="00A0204B"/>
    <w:rPr>
      <w:rFonts w:ascii="Times New Roman" w:hAnsi="Times New Roman"/>
      <w:b w:val="0"/>
      <w:i w:val="0"/>
      <w:sz w:val="20"/>
      <w:u w:val="none"/>
    </w:rPr>
  </w:style>
  <w:style w:type="character" w:customStyle="1" w:styleId="WW8NumSt140z0">
    <w:name w:val="WW8NumSt140z0"/>
    <w:rsid w:val="00A0204B"/>
    <w:rPr>
      <w:rFonts w:ascii="Times New Roman" w:hAnsi="Times New Roman"/>
      <w:b w:val="0"/>
      <w:i w:val="0"/>
      <w:sz w:val="20"/>
      <w:u w:val="none"/>
    </w:rPr>
  </w:style>
  <w:style w:type="character" w:customStyle="1" w:styleId="WW8NumSt150z0">
    <w:name w:val="WW8NumSt150z0"/>
    <w:rsid w:val="00A0204B"/>
    <w:rPr>
      <w:rFonts w:ascii="Times New Roman" w:hAnsi="Times New Roman"/>
      <w:b w:val="0"/>
      <w:i w:val="0"/>
      <w:sz w:val="20"/>
      <w:u w:val="none"/>
    </w:rPr>
  </w:style>
  <w:style w:type="character" w:customStyle="1" w:styleId="WW8NumSt152z0">
    <w:name w:val="WW8NumSt152z0"/>
    <w:rsid w:val="00A0204B"/>
    <w:rPr>
      <w:rFonts w:ascii="Times New Roman" w:hAnsi="Times New Roman"/>
      <w:b w:val="0"/>
      <w:i w:val="0"/>
      <w:sz w:val="20"/>
      <w:u w:val="none"/>
    </w:rPr>
  </w:style>
  <w:style w:type="character" w:customStyle="1" w:styleId="WW8NumSt173z0">
    <w:name w:val="WW8NumSt173z0"/>
    <w:rsid w:val="00A0204B"/>
    <w:rPr>
      <w:rFonts w:ascii="Times New Roman" w:hAnsi="Times New Roman"/>
      <w:b w:val="0"/>
      <w:i w:val="0"/>
      <w:sz w:val="20"/>
      <w:u w:val="none"/>
    </w:rPr>
  </w:style>
  <w:style w:type="character" w:customStyle="1" w:styleId="WW8NumSt174z0">
    <w:name w:val="WW8NumSt174z0"/>
    <w:rsid w:val="00A0204B"/>
    <w:rPr>
      <w:rFonts w:ascii="Times New Roman" w:hAnsi="Times New Roman"/>
      <w:b w:val="0"/>
      <w:i w:val="0"/>
      <w:sz w:val="20"/>
      <w:u w:val="none"/>
    </w:rPr>
  </w:style>
  <w:style w:type="character" w:customStyle="1" w:styleId="WW8NumSt175z0">
    <w:name w:val="WW8NumSt175z0"/>
    <w:rsid w:val="00A0204B"/>
    <w:rPr>
      <w:rFonts w:ascii="Times New Roman" w:hAnsi="Times New Roman"/>
      <w:b w:val="0"/>
      <w:i w:val="0"/>
      <w:sz w:val="20"/>
      <w:u w:val="none"/>
    </w:rPr>
  </w:style>
  <w:style w:type="character" w:customStyle="1" w:styleId="WW8NumSt176z0">
    <w:name w:val="WW8NumSt176z0"/>
    <w:rsid w:val="00A0204B"/>
    <w:rPr>
      <w:rFonts w:ascii="Times New Roman" w:hAnsi="Times New Roman"/>
      <w:b w:val="0"/>
      <w:i w:val="0"/>
      <w:sz w:val="20"/>
      <w:u w:val="none"/>
    </w:rPr>
  </w:style>
  <w:style w:type="character" w:customStyle="1" w:styleId="WW8NumSt177z0">
    <w:name w:val="WW8NumSt177z0"/>
    <w:rsid w:val="00A0204B"/>
    <w:rPr>
      <w:rFonts w:ascii="Times New Roman" w:hAnsi="Times New Roman"/>
      <w:b w:val="0"/>
      <w:i w:val="0"/>
      <w:sz w:val="20"/>
      <w:u w:val="none"/>
    </w:rPr>
  </w:style>
  <w:style w:type="character" w:customStyle="1" w:styleId="WW8NumSt186z0">
    <w:name w:val="WW8NumSt186z0"/>
    <w:rsid w:val="00A0204B"/>
    <w:rPr>
      <w:rFonts w:ascii="Times New Roman" w:hAnsi="Times New Roman"/>
      <w:b w:val="0"/>
      <w:i w:val="0"/>
      <w:sz w:val="24"/>
      <w:u w:val="none"/>
    </w:rPr>
  </w:style>
  <w:style w:type="character" w:customStyle="1" w:styleId="WW8NumSt187z0">
    <w:name w:val="WW8NumSt187z0"/>
    <w:rsid w:val="00A0204B"/>
    <w:rPr>
      <w:rFonts w:ascii="Times New Roman" w:hAnsi="Times New Roman"/>
      <w:b w:val="0"/>
      <w:i w:val="0"/>
      <w:sz w:val="24"/>
      <w:u w:val="none"/>
    </w:rPr>
  </w:style>
  <w:style w:type="character" w:customStyle="1" w:styleId="WW8NumSt191z0">
    <w:name w:val="WW8NumSt191z0"/>
    <w:rsid w:val="00A0204B"/>
    <w:rPr>
      <w:rFonts w:ascii="Times New Roman" w:hAnsi="Times New Roman"/>
      <w:b w:val="0"/>
      <w:i w:val="0"/>
      <w:sz w:val="24"/>
      <w:u w:val="none"/>
    </w:rPr>
  </w:style>
  <w:style w:type="character" w:customStyle="1" w:styleId="WW8NumSt192z0">
    <w:name w:val="WW8NumSt192z0"/>
    <w:rsid w:val="00A0204B"/>
    <w:rPr>
      <w:rFonts w:ascii="Times New Roman" w:hAnsi="Times New Roman"/>
      <w:b w:val="0"/>
      <w:i w:val="0"/>
      <w:sz w:val="24"/>
      <w:u w:val="none"/>
    </w:rPr>
  </w:style>
  <w:style w:type="character" w:customStyle="1" w:styleId="WW8NumSt193z0">
    <w:name w:val="WW8NumSt193z0"/>
    <w:rsid w:val="00A0204B"/>
    <w:rPr>
      <w:rFonts w:ascii="Times New Roman" w:hAnsi="Times New Roman"/>
      <w:b w:val="0"/>
      <w:i w:val="0"/>
      <w:sz w:val="24"/>
      <w:u w:val="none"/>
    </w:rPr>
  </w:style>
  <w:style w:type="character" w:customStyle="1" w:styleId="WW8NumSt208z0">
    <w:name w:val="WW8NumSt208z0"/>
    <w:rsid w:val="00A0204B"/>
    <w:rPr>
      <w:rFonts w:ascii="Symbol" w:hAnsi="Symbol"/>
    </w:rPr>
  </w:style>
  <w:style w:type="character" w:customStyle="1" w:styleId="WW8NumSt209z0">
    <w:name w:val="WW8NumSt209z0"/>
    <w:rsid w:val="00A0204B"/>
    <w:rPr>
      <w:rFonts w:ascii="Symbol" w:hAnsi="Symbol"/>
    </w:rPr>
  </w:style>
  <w:style w:type="character" w:customStyle="1" w:styleId="WW8NumSt251z0">
    <w:name w:val="WW8NumSt251z0"/>
    <w:rsid w:val="00A0204B"/>
    <w:rPr>
      <w:rFonts w:ascii="Symbol" w:hAnsi="Symbol"/>
    </w:rPr>
  </w:style>
  <w:style w:type="character" w:customStyle="1" w:styleId="WW8NumSt252z0">
    <w:name w:val="WW8NumSt252z0"/>
    <w:rsid w:val="00A0204B"/>
    <w:rPr>
      <w:rFonts w:ascii="Symbol" w:hAnsi="Symbol"/>
    </w:rPr>
  </w:style>
  <w:style w:type="character" w:customStyle="1" w:styleId="WW8NumSt347z0">
    <w:name w:val="WW8NumSt347z0"/>
    <w:rsid w:val="00A0204B"/>
    <w:rPr>
      <w:rFonts w:ascii="Times New Roman" w:hAnsi="Times New Roman"/>
      <w:b w:val="0"/>
      <w:i w:val="0"/>
      <w:sz w:val="24"/>
      <w:u w:val="none"/>
    </w:rPr>
  </w:style>
  <w:style w:type="character" w:customStyle="1" w:styleId="WW8NumSt348z0">
    <w:name w:val="WW8NumSt348z0"/>
    <w:rsid w:val="00A0204B"/>
    <w:rPr>
      <w:rFonts w:ascii="Times New Roman" w:hAnsi="Times New Roman"/>
      <w:b w:val="0"/>
      <w:i w:val="0"/>
      <w:sz w:val="24"/>
      <w:u w:val="none"/>
    </w:rPr>
  </w:style>
  <w:style w:type="character" w:customStyle="1" w:styleId="WW8NumSt349z0">
    <w:name w:val="WW8NumSt349z0"/>
    <w:rsid w:val="00A0204B"/>
    <w:rPr>
      <w:rFonts w:ascii="Times New Roman" w:hAnsi="Times New Roman"/>
      <w:b w:val="0"/>
      <w:i w:val="0"/>
      <w:sz w:val="24"/>
      <w:u w:val="none"/>
    </w:rPr>
  </w:style>
  <w:style w:type="character" w:customStyle="1" w:styleId="WW8NumSt350z0">
    <w:name w:val="WW8NumSt350z0"/>
    <w:rsid w:val="00A0204B"/>
    <w:rPr>
      <w:rFonts w:ascii="Times New Roman" w:hAnsi="Times New Roman"/>
      <w:b w:val="0"/>
      <w:i w:val="0"/>
      <w:sz w:val="20"/>
      <w:u w:val="none"/>
    </w:rPr>
  </w:style>
  <w:style w:type="character" w:customStyle="1" w:styleId="WW8NumSt351z0">
    <w:name w:val="WW8NumSt351z0"/>
    <w:rsid w:val="00A0204B"/>
    <w:rPr>
      <w:rFonts w:ascii="Times New Roman" w:hAnsi="Times New Roman"/>
      <w:b w:val="0"/>
      <w:i w:val="0"/>
      <w:sz w:val="20"/>
      <w:u w:val="none"/>
    </w:rPr>
  </w:style>
  <w:style w:type="character" w:customStyle="1" w:styleId="WW8NumSt352z0">
    <w:name w:val="WW8NumSt352z0"/>
    <w:rsid w:val="00A0204B"/>
    <w:rPr>
      <w:rFonts w:ascii="Times New Roman" w:hAnsi="Times New Roman"/>
      <w:b w:val="0"/>
      <w:i w:val="0"/>
      <w:sz w:val="20"/>
      <w:u w:val="none"/>
    </w:rPr>
  </w:style>
  <w:style w:type="character" w:customStyle="1" w:styleId="WW8NumSt353z0">
    <w:name w:val="WW8NumSt353z0"/>
    <w:rsid w:val="00A0204B"/>
    <w:rPr>
      <w:rFonts w:ascii="Times New Roman" w:hAnsi="Times New Roman"/>
      <w:b w:val="0"/>
      <w:i w:val="0"/>
      <w:sz w:val="20"/>
      <w:u w:val="none"/>
    </w:rPr>
  </w:style>
  <w:style w:type="character" w:customStyle="1" w:styleId="WW8NumSt354z0">
    <w:name w:val="WW8NumSt354z0"/>
    <w:rsid w:val="00A0204B"/>
    <w:rPr>
      <w:rFonts w:ascii="Times New Roman" w:hAnsi="Times New Roman"/>
      <w:b w:val="0"/>
      <w:i w:val="0"/>
      <w:sz w:val="20"/>
      <w:u w:val="none"/>
    </w:rPr>
  </w:style>
  <w:style w:type="character" w:customStyle="1" w:styleId="WW8NumSt355z0">
    <w:name w:val="WW8NumSt355z0"/>
    <w:rsid w:val="00A0204B"/>
    <w:rPr>
      <w:rFonts w:ascii="Times New Roman" w:hAnsi="Times New Roman"/>
      <w:b w:val="0"/>
      <w:i w:val="0"/>
      <w:sz w:val="20"/>
      <w:u w:val="none"/>
    </w:rPr>
  </w:style>
  <w:style w:type="character" w:customStyle="1" w:styleId="WW8NumSt356z0">
    <w:name w:val="WW8NumSt356z0"/>
    <w:rsid w:val="00A0204B"/>
    <w:rPr>
      <w:rFonts w:ascii="Times New Roman" w:hAnsi="Times New Roman"/>
      <w:b w:val="0"/>
      <w:i w:val="0"/>
      <w:sz w:val="20"/>
      <w:u w:val="none"/>
    </w:rPr>
  </w:style>
  <w:style w:type="character" w:customStyle="1" w:styleId="WW8NumSt357z0">
    <w:name w:val="WW8NumSt357z0"/>
    <w:rsid w:val="00A0204B"/>
    <w:rPr>
      <w:rFonts w:ascii="Times New Roman" w:hAnsi="Times New Roman"/>
      <w:b w:val="0"/>
      <w:i w:val="0"/>
      <w:sz w:val="20"/>
      <w:u w:val="none"/>
    </w:rPr>
  </w:style>
  <w:style w:type="character" w:customStyle="1" w:styleId="WW8NumSt358z0">
    <w:name w:val="WW8NumSt358z0"/>
    <w:rsid w:val="00A0204B"/>
    <w:rPr>
      <w:rFonts w:ascii="Times New Roman" w:hAnsi="Times New Roman"/>
      <w:b w:val="0"/>
      <w:i w:val="0"/>
      <w:sz w:val="20"/>
      <w:u w:val="none"/>
    </w:rPr>
  </w:style>
  <w:style w:type="character" w:customStyle="1" w:styleId="WW8NumSt359z0">
    <w:name w:val="WW8NumSt359z0"/>
    <w:rsid w:val="00A0204B"/>
    <w:rPr>
      <w:rFonts w:ascii="Times New Roman" w:hAnsi="Times New Roman"/>
      <w:b w:val="0"/>
      <w:i w:val="0"/>
      <w:sz w:val="20"/>
      <w:u w:val="none"/>
    </w:rPr>
  </w:style>
  <w:style w:type="character" w:customStyle="1" w:styleId="WW8NumSt360z0">
    <w:name w:val="WW8NumSt360z0"/>
    <w:rsid w:val="00A0204B"/>
    <w:rPr>
      <w:rFonts w:ascii="Times New Roman" w:hAnsi="Times New Roman"/>
      <w:b w:val="0"/>
      <w:i w:val="0"/>
      <w:sz w:val="20"/>
      <w:u w:val="none"/>
    </w:rPr>
  </w:style>
  <w:style w:type="character" w:customStyle="1" w:styleId="WW8NumSt361z0">
    <w:name w:val="WW8NumSt361z0"/>
    <w:rsid w:val="00A0204B"/>
    <w:rPr>
      <w:rFonts w:ascii="Times New Roman" w:hAnsi="Times New Roman"/>
      <w:b w:val="0"/>
      <w:i w:val="0"/>
      <w:sz w:val="24"/>
      <w:u w:val="none"/>
    </w:rPr>
  </w:style>
  <w:style w:type="character" w:customStyle="1" w:styleId="WW8NumSt362z0">
    <w:name w:val="WW8NumSt362z0"/>
    <w:rsid w:val="00A0204B"/>
    <w:rPr>
      <w:rFonts w:ascii="Times New Roman" w:hAnsi="Times New Roman"/>
      <w:b w:val="0"/>
      <w:i w:val="0"/>
      <w:sz w:val="24"/>
      <w:u w:val="none"/>
    </w:rPr>
  </w:style>
  <w:style w:type="character" w:customStyle="1" w:styleId="WW8NumSt363z0">
    <w:name w:val="WW8NumSt363z0"/>
    <w:rsid w:val="00A0204B"/>
    <w:rPr>
      <w:rFonts w:ascii="Times New Roman" w:hAnsi="Times New Roman"/>
      <w:b w:val="0"/>
      <w:i w:val="0"/>
      <w:sz w:val="24"/>
      <w:u w:val="none"/>
    </w:rPr>
  </w:style>
  <w:style w:type="character" w:customStyle="1" w:styleId="WW8NumSt364z0">
    <w:name w:val="WW8NumSt364z0"/>
    <w:rsid w:val="00A0204B"/>
    <w:rPr>
      <w:rFonts w:ascii="Times New Roman" w:hAnsi="Times New Roman"/>
      <w:b w:val="0"/>
      <w:i w:val="0"/>
      <w:sz w:val="24"/>
      <w:u w:val="none"/>
    </w:rPr>
  </w:style>
  <w:style w:type="character" w:customStyle="1" w:styleId="WW8NumSt365z0">
    <w:name w:val="WW8NumSt365z0"/>
    <w:rsid w:val="00A0204B"/>
    <w:rPr>
      <w:rFonts w:ascii="Times New Roman" w:hAnsi="Times New Roman"/>
      <w:b w:val="0"/>
      <w:i w:val="0"/>
      <w:sz w:val="24"/>
      <w:u w:val="none"/>
    </w:rPr>
  </w:style>
  <w:style w:type="character" w:customStyle="1" w:styleId="WW8NumSt366z0">
    <w:name w:val="WW8NumSt366z0"/>
    <w:rsid w:val="00A0204B"/>
    <w:rPr>
      <w:rFonts w:ascii="Symbol" w:hAnsi="Symbol"/>
    </w:rPr>
  </w:style>
  <w:style w:type="character" w:customStyle="1" w:styleId="WW8NumSt367z0">
    <w:name w:val="WW8NumSt367z0"/>
    <w:rsid w:val="00A0204B"/>
    <w:rPr>
      <w:rFonts w:ascii="Symbol" w:hAnsi="Symbol"/>
    </w:rPr>
  </w:style>
  <w:style w:type="character" w:customStyle="1" w:styleId="WW8NumSt368z0">
    <w:name w:val="WW8NumSt368z0"/>
    <w:rsid w:val="00A0204B"/>
    <w:rPr>
      <w:rFonts w:ascii="Symbol" w:hAnsi="Symbol"/>
    </w:rPr>
  </w:style>
  <w:style w:type="character" w:customStyle="1" w:styleId="WW8NumSt369z0">
    <w:name w:val="WW8NumSt369z0"/>
    <w:rsid w:val="00A0204B"/>
    <w:rPr>
      <w:rFonts w:ascii="Symbol" w:hAnsi="Symbol"/>
    </w:rPr>
  </w:style>
  <w:style w:type="paragraph" w:styleId="Subtitle">
    <w:name w:val="Subtitle"/>
    <w:basedOn w:val="Heading"/>
    <w:next w:val="BodyText"/>
    <w:link w:val="SubtitleChar"/>
    <w:qFormat/>
    <w:rsid w:val="00A0204B"/>
    <w:pPr>
      <w:widowControl/>
      <w:jc w:val="center"/>
    </w:pPr>
    <w:rPr>
      <w:rFonts w:ascii="Albany AMT" w:eastAsia="Albany AMT" w:hAnsi="Albany AMT" w:cs="Times New Roman"/>
      <w:i/>
      <w:iCs/>
      <w:kern w:val="0"/>
      <w:lang w:eastAsia="ar-SA" w:bidi="ar-SA"/>
    </w:rPr>
  </w:style>
  <w:style w:type="character" w:customStyle="1" w:styleId="SubtitleChar">
    <w:name w:val="Subtitle Char"/>
    <w:link w:val="Subtitle"/>
    <w:rsid w:val="00A0204B"/>
    <w:rPr>
      <w:rFonts w:ascii="Albany AMT" w:eastAsia="Albany AMT" w:hAnsi="Albany AMT"/>
      <w:i/>
      <w:iCs/>
      <w:sz w:val="28"/>
      <w:szCs w:val="28"/>
      <w:lang w:eastAsia="ar-SA"/>
    </w:rPr>
  </w:style>
  <w:style w:type="paragraph" w:customStyle="1" w:styleId="xl25">
    <w:name w:val="xl25"/>
    <w:basedOn w:val="Normal"/>
    <w:rsid w:val="00A0204B"/>
    <w:pPr>
      <w:pBdr>
        <w:left w:val="single" w:sz="4" w:space="0" w:color="000000"/>
        <w:right w:val="single" w:sz="4" w:space="0" w:color="000000"/>
      </w:pBdr>
      <w:suppressAutoHyphens/>
      <w:spacing w:before="100" w:after="100"/>
    </w:pPr>
    <w:rPr>
      <w:rFonts w:ascii="Arial Unicode MS" w:eastAsia="Arial Unicode MS" w:hAnsi="Arial Unicode MS" w:cs="Arial Unicode MS"/>
      <w:lang w:val="en-US" w:eastAsia="ar-SA"/>
    </w:rPr>
  </w:style>
  <w:style w:type="paragraph" w:customStyle="1" w:styleId="xl26">
    <w:name w:val="xl26"/>
    <w:basedOn w:val="Normal"/>
    <w:rsid w:val="00A0204B"/>
    <w:pPr>
      <w:pBdr>
        <w:left w:val="single" w:sz="4" w:space="0" w:color="000000"/>
        <w:bottom w:val="single" w:sz="4" w:space="0" w:color="000000"/>
        <w:right w:val="single" w:sz="4" w:space="0" w:color="000000"/>
      </w:pBdr>
      <w:suppressAutoHyphens/>
      <w:spacing w:before="100" w:after="100"/>
    </w:pPr>
    <w:rPr>
      <w:rFonts w:ascii="Arial Unicode MS" w:eastAsia="Arial Unicode MS" w:hAnsi="Arial Unicode MS" w:cs="Arial Unicode MS"/>
      <w:lang w:val="en-US" w:eastAsia="ar-SA"/>
    </w:rPr>
  </w:style>
  <w:style w:type="paragraph" w:customStyle="1" w:styleId="xl27">
    <w:name w:val="xl27"/>
    <w:basedOn w:val="Normal"/>
    <w:rsid w:val="00A0204B"/>
    <w:pPr>
      <w:pBdr>
        <w:left w:val="single" w:sz="4" w:space="0" w:color="000000"/>
        <w:right w:val="single" w:sz="4" w:space="0" w:color="000000"/>
      </w:pBdr>
      <w:suppressAutoHyphens/>
      <w:spacing w:before="100" w:after="100"/>
      <w:jc w:val="center"/>
    </w:pPr>
    <w:rPr>
      <w:rFonts w:ascii="Arial Unicode MS" w:eastAsia="Arial Unicode MS" w:hAnsi="Arial Unicode MS" w:cs="Arial Unicode MS"/>
      <w:lang w:val="en-US" w:eastAsia="ar-SA"/>
    </w:rPr>
  </w:style>
  <w:style w:type="paragraph" w:customStyle="1" w:styleId="xl28">
    <w:name w:val="xl28"/>
    <w:basedOn w:val="Normal"/>
    <w:rsid w:val="00A0204B"/>
    <w:pPr>
      <w:pBdr>
        <w:left w:val="single" w:sz="4" w:space="0" w:color="000000"/>
        <w:right w:val="single" w:sz="4" w:space="0" w:color="000000"/>
      </w:pBdr>
      <w:suppressAutoHyphens/>
      <w:spacing w:before="100" w:after="100"/>
    </w:pPr>
    <w:rPr>
      <w:rFonts w:ascii="Arial Unicode MS" w:eastAsia="Arial Unicode MS" w:hAnsi="Arial Unicode MS" w:cs="Arial Unicode MS"/>
      <w:lang w:val="en-US" w:eastAsia="ar-SA"/>
    </w:rPr>
  </w:style>
  <w:style w:type="paragraph" w:customStyle="1" w:styleId="TableHeading">
    <w:name w:val="Table Heading"/>
    <w:basedOn w:val="TableContents"/>
    <w:rsid w:val="00A0204B"/>
    <w:pPr>
      <w:widowControl/>
      <w:jc w:val="center"/>
    </w:pPr>
    <w:rPr>
      <w:rFonts w:ascii="Times New Roman" w:eastAsia="Times New Roman" w:hAnsi="Times New Roman" w:cs="Times New Roman"/>
      <w:b/>
      <w:bCs/>
      <w:kern w:val="0"/>
      <w:sz w:val="20"/>
      <w:szCs w:val="20"/>
      <w:lang w:eastAsia="ar-SA" w:bidi="ar-SA"/>
    </w:rPr>
  </w:style>
  <w:style w:type="paragraph" w:customStyle="1" w:styleId="Framecontents">
    <w:name w:val="Frame contents"/>
    <w:basedOn w:val="BodyText"/>
    <w:rsid w:val="00A0204B"/>
    <w:pPr>
      <w:suppressAutoHyphens/>
      <w:spacing w:after="0" w:line="240" w:lineRule="auto"/>
      <w:jc w:val="left"/>
    </w:pPr>
    <w:rPr>
      <w:szCs w:val="20"/>
      <w:lang w:val="en-US" w:eastAsia="ar-SA"/>
    </w:rPr>
  </w:style>
  <w:style w:type="table" w:customStyle="1" w:styleId="TableGrid1">
    <w:name w:val="Table Grid1"/>
    <w:basedOn w:val="TableNormal"/>
    <w:next w:val="TableGrid"/>
    <w:rsid w:val="00A0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ction">
    <w:name w:val="trans-section"/>
    <w:rsid w:val="00A0204B"/>
  </w:style>
  <w:style w:type="paragraph" w:customStyle="1" w:styleId="NoSpacing1">
    <w:name w:val="No Spacing1"/>
    <w:uiPriority w:val="1"/>
    <w:qFormat/>
    <w:rsid w:val="00A0204B"/>
    <w:pPr>
      <w:jc w:val="both"/>
    </w:pPr>
    <w:rPr>
      <w:rFonts w:ascii="Arial" w:hAnsi="Arial"/>
      <w:sz w:val="22"/>
    </w:rPr>
  </w:style>
  <w:style w:type="paragraph" w:customStyle="1" w:styleId="55">
    <w:name w:val="5.5."/>
    <w:basedOn w:val="ColorfulList-Accent12"/>
    <w:link w:val="55Char"/>
    <w:qFormat/>
    <w:rsid w:val="00A0204B"/>
    <w:pPr>
      <w:numPr>
        <w:ilvl w:val="2"/>
        <w:numId w:val="9"/>
      </w:numPr>
      <w:tabs>
        <w:tab w:val="left" w:pos="720"/>
      </w:tabs>
      <w:spacing w:before="240" w:line="360" w:lineRule="auto"/>
      <w:ind w:left="630"/>
      <w:contextualSpacing/>
      <w:outlineLvl w:val="2"/>
    </w:pPr>
    <w:rPr>
      <w:rFonts w:ascii="Arial" w:hAnsi="Arial" w:cs="Arial"/>
      <w:b/>
      <w:noProof/>
      <w:sz w:val="22"/>
      <w:szCs w:val="22"/>
      <w:lang w:val="fi-FI"/>
    </w:rPr>
  </w:style>
  <w:style w:type="character" w:customStyle="1" w:styleId="55Char">
    <w:name w:val="5.5. Char"/>
    <w:link w:val="55"/>
    <w:rsid w:val="00A0204B"/>
    <w:rPr>
      <w:rFonts w:ascii="Arial" w:hAnsi="Arial" w:cs="Arial"/>
      <w:b/>
      <w:noProof/>
      <w:sz w:val="22"/>
      <w:szCs w:val="22"/>
      <w:lang w:val="fi-FI"/>
    </w:rPr>
  </w:style>
  <w:style w:type="paragraph" w:customStyle="1" w:styleId="5">
    <w:name w:val="5."/>
    <w:basedOn w:val="Heading2"/>
    <w:link w:val="5Char"/>
    <w:qFormat/>
    <w:rsid w:val="00A0204B"/>
    <w:pPr>
      <w:keepLines/>
      <w:numPr>
        <w:ilvl w:val="2"/>
        <w:numId w:val="10"/>
      </w:numPr>
      <w:tabs>
        <w:tab w:val="left" w:pos="630"/>
      </w:tabs>
      <w:spacing w:before="200" w:after="120" w:line="240" w:lineRule="auto"/>
      <w:jc w:val="both"/>
    </w:pPr>
    <w:rPr>
      <w:rFonts w:ascii="Arial" w:eastAsia="MS Gothic" w:hAnsi="Arial" w:cs="Arial"/>
      <w:sz w:val="22"/>
      <w:szCs w:val="22"/>
      <w:lang w:val="sv-SE"/>
    </w:rPr>
  </w:style>
  <w:style w:type="character" w:customStyle="1" w:styleId="5Char">
    <w:name w:val="5. Char"/>
    <w:link w:val="5"/>
    <w:rsid w:val="00A0204B"/>
    <w:rPr>
      <w:rFonts w:ascii="Arial" w:eastAsia="MS Gothic" w:hAnsi="Arial" w:cs="Arial"/>
      <w:b/>
      <w:bCs/>
      <w:sz w:val="22"/>
      <w:szCs w:val="22"/>
      <w:lang w:val="sv-SE"/>
    </w:rPr>
  </w:style>
  <w:style w:type="paragraph" w:styleId="ListParagraph">
    <w:name w:val="List Paragraph"/>
    <w:basedOn w:val="Normal"/>
    <w:uiPriority w:val="34"/>
    <w:qFormat/>
    <w:rsid w:val="004C7BF8"/>
    <w:pPr>
      <w:ind w:left="720"/>
      <w:contextualSpacing/>
      <w:jc w:val="both"/>
    </w:pPr>
    <w:rPr>
      <w:rFonts w:ascii="Century Schoolbook" w:eastAsia="Calibri" w:hAnsi="Century Schoolbook"/>
      <w:sz w:val="20"/>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09267">
      <w:bodyDiv w:val="1"/>
      <w:marLeft w:val="0"/>
      <w:marRight w:val="0"/>
      <w:marTop w:val="0"/>
      <w:marBottom w:val="0"/>
      <w:divBdr>
        <w:top w:val="none" w:sz="0" w:space="0" w:color="auto"/>
        <w:left w:val="none" w:sz="0" w:space="0" w:color="auto"/>
        <w:bottom w:val="none" w:sz="0" w:space="0" w:color="auto"/>
        <w:right w:val="none" w:sz="0" w:space="0" w:color="auto"/>
      </w:divBdr>
    </w:div>
    <w:div w:id="335966277">
      <w:bodyDiv w:val="1"/>
      <w:marLeft w:val="0"/>
      <w:marRight w:val="0"/>
      <w:marTop w:val="0"/>
      <w:marBottom w:val="0"/>
      <w:divBdr>
        <w:top w:val="none" w:sz="0" w:space="0" w:color="auto"/>
        <w:left w:val="none" w:sz="0" w:space="0" w:color="auto"/>
        <w:bottom w:val="none" w:sz="0" w:space="0" w:color="auto"/>
        <w:right w:val="none" w:sz="0" w:space="0" w:color="auto"/>
      </w:divBdr>
    </w:div>
    <w:div w:id="397676195">
      <w:bodyDiv w:val="1"/>
      <w:marLeft w:val="0"/>
      <w:marRight w:val="0"/>
      <w:marTop w:val="0"/>
      <w:marBottom w:val="0"/>
      <w:divBdr>
        <w:top w:val="none" w:sz="0" w:space="0" w:color="auto"/>
        <w:left w:val="none" w:sz="0" w:space="0" w:color="auto"/>
        <w:bottom w:val="none" w:sz="0" w:space="0" w:color="auto"/>
        <w:right w:val="none" w:sz="0" w:space="0" w:color="auto"/>
      </w:divBdr>
    </w:div>
    <w:div w:id="707490114">
      <w:bodyDiv w:val="1"/>
      <w:marLeft w:val="0"/>
      <w:marRight w:val="0"/>
      <w:marTop w:val="0"/>
      <w:marBottom w:val="0"/>
      <w:divBdr>
        <w:top w:val="none" w:sz="0" w:space="0" w:color="auto"/>
        <w:left w:val="none" w:sz="0" w:space="0" w:color="auto"/>
        <w:bottom w:val="none" w:sz="0" w:space="0" w:color="auto"/>
        <w:right w:val="none" w:sz="0" w:space="0" w:color="auto"/>
      </w:divBdr>
    </w:div>
    <w:div w:id="793982978">
      <w:bodyDiv w:val="1"/>
      <w:marLeft w:val="0"/>
      <w:marRight w:val="0"/>
      <w:marTop w:val="0"/>
      <w:marBottom w:val="0"/>
      <w:divBdr>
        <w:top w:val="none" w:sz="0" w:space="0" w:color="auto"/>
        <w:left w:val="none" w:sz="0" w:space="0" w:color="auto"/>
        <w:bottom w:val="none" w:sz="0" w:space="0" w:color="auto"/>
        <w:right w:val="none" w:sz="0" w:space="0" w:color="auto"/>
      </w:divBdr>
    </w:div>
    <w:div w:id="1230649369">
      <w:bodyDiv w:val="1"/>
      <w:marLeft w:val="0"/>
      <w:marRight w:val="0"/>
      <w:marTop w:val="0"/>
      <w:marBottom w:val="0"/>
      <w:divBdr>
        <w:top w:val="none" w:sz="0" w:space="0" w:color="auto"/>
        <w:left w:val="none" w:sz="0" w:space="0" w:color="auto"/>
        <w:bottom w:val="none" w:sz="0" w:space="0" w:color="auto"/>
        <w:right w:val="none" w:sz="0" w:space="0" w:color="auto"/>
      </w:divBdr>
    </w:div>
    <w:div w:id="1836919834">
      <w:bodyDiv w:val="1"/>
      <w:marLeft w:val="0"/>
      <w:marRight w:val="0"/>
      <w:marTop w:val="0"/>
      <w:marBottom w:val="0"/>
      <w:divBdr>
        <w:top w:val="none" w:sz="0" w:space="0" w:color="auto"/>
        <w:left w:val="none" w:sz="0" w:space="0" w:color="auto"/>
        <w:bottom w:val="none" w:sz="0" w:space="0" w:color="auto"/>
        <w:right w:val="none" w:sz="0" w:space="0" w:color="auto"/>
      </w:divBdr>
    </w:div>
    <w:div w:id="200496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EC8F1-8071-4533-83EB-78428AE8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11557</Words>
  <Characters>65876</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Evaluasi Diri</vt:lpstr>
    </vt:vector>
  </TitlesOfParts>
  <Company/>
  <LinksUpToDate>false</LinksUpToDate>
  <CharactersWithSpaces>77279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Evaluasi Diri</dc:title>
  <dc:subject/>
  <dc:creator>s2teugm09</dc:creator>
  <cp:keywords/>
  <cp:lastModifiedBy>sunu</cp:lastModifiedBy>
  <cp:revision>2</cp:revision>
  <cp:lastPrinted>2022-08-16T02:05:00Z</cp:lastPrinted>
  <dcterms:created xsi:type="dcterms:W3CDTF">2026-02-09T03:16:00Z</dcterms:created>
  <dcterms:modified xsi:type="dcterms:W3CDTF">2026-02-09T03:16:00Z</dcterms:modified>
</cp:coreProperties>
</file>